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2359" w14:textId="57E170B2" w:rsidR="009D00BB" w:rsidRDefault="009E11D7">
      <w:pPr>
        <w:spacing w:line="276" w:lineRule="auto"/>
        <w:contextualSpacing/>
        <w:jc w:val="both"/>
        <w:rPr>
          <w:rFonts w:asciiTheme="majorHAnsi" w:eastAsia="Arial" w:hAnsiTheme="majorHAnsi" w:cs="Tahoma"/>
          <w:b/>
          <w:lang w:val="id-ID"/>
        </w:rPr>
      </w:pPr>
      <w:r>
        <w:rPr>
          <w:rFonts w:asciiTheme="majorHAnsi" w:eastAsia="Arial" w:hAnsiTheme="majorHAnsi" w:cs="Tahoma"/>
          <w:b/>
        </w:rPr>
        <w:t>PERJANJIAN P</w:t>
      </w:r>
      <w:r>
        <w:rPr>
          <w:rFonts w:asciiTheme="majorHAnsi" w:eastAsia="Arial" w:hAnsiTheme="majorHAnsi" w:cs="Tahoma"/>
          <w:b/>
          <w:lang w:val="id-ID"/>
        </w:rPr>
        <w:t>ENGIKATAN JUAL BELI</w:t>
      </w:r>
      <w:r>
        <w:rPr>
          <w:rFonts w:asciiTheme="majorHAnsi" w:eastAsia="Arial" w:hAnsiTheme="majorHAnsi" w:cs="Tahoma"/>
          <w:b/>
        </w:rPr>
        <w:t xml:space="preserve"> – PP</w:t>
      </w:r>
      <w:r>
        <w:rPr>
          <w:rFonts w:asciiTheme="majorHAnsi" w:eastAsia="Arial" w:hAnsiTheme="majorHAnsi" w:cs="Tahoma"/>
          <w:b/>
          <w:lang w:val="id-ID"/>
        </w:rPr>
        <w:t>JB</w:t>
      </w:r>
    </w:p>
    <w:p w14:paraId="5DD1D8C9" w14:textId="244287A2" w:rsidR="009D00BB" w:rsidRDefault="009E11D7">
      <w:pPr>
        <w:spacing w:line="276" w:lineRule="auto"/>
        <w:contextualSpacing/>
        <w:jc w:val="both"/>
        <w:rPr>
          <w:rFonts w:asciiTheme="majorHAnsi" w:eastAsia="Arial" w:hAnsiTheme="majorHAnsi" w:cs="Tahoma"/>
          <w:b/>
          <w:sz w:val="18"/>
          <w:szCs w:val="18"/>
        </w:rPr>
      </w:pPr>
      <w:proofErr w:type="gramStart"/>
      <w:r>
        <w:rPr>
          <w:rFonts w:asciiTheme="majorHAnsi" w:eastAsia="Arial" w:hAnsiTheme="majorHAnsi" w:cs="Tahoma"/>
          <w:b/>
          <w:sz w:val="20"/>
          <w:szCs w:val="20"/>
        </w:rPr>
        <w:t>No :</w:t>
      </w:r>
      <w:proofErr w:type="gramEnd"/>
      <w:r>
        <w:rPr>
          <w:rFonts w:asciiTheme="majorHAnsi" w:eastAsia="Arial" w:hAnsiTheme="majorHAnsi" w:cs="Tahoma"/>
          <w:b/>
          <w:sz w:val="20"/>
          <w:szCs w:val="20"/>
        </w:rPr>
        <w:t xml:space="preserve"> </w:t>
      </w:r>
      <w:r w:rsidR="00DB1905" w:rsidRPr="00DB1905">
        <w:rPr>
          <w:rFonts w:asciiTheme="majorHAnsi" w:eastAsia="Arial" w:hAnsiTheme="majorHAnsi" w:cs="Tahoma"/>
          <w:b/>
          <w:sz w:val="20"/>
          <w:szCs w:val="20"/>
        </w:rPr>
        <w:t>${NO_PEMESANAN</w:t>
      </w:r>
      <w:proofErr w:type="gramStart"/>
      <w:r w:rsidR="00DB1905" w:rsidRPr="00DB1905">
        <w:rPr>
          <w:rFonts w:asciiTheme="majorHAnsi" w:eastAsia="Arial" w:hAnsiTheme="majorHAnsi" w:cs="Tahoma"/>
          <w:b/>
          <w:sz w:val="20"/>
          <w:szCs w:val="20"/>
        </w:rPr>
        <w:t>}.$</w:t>
      </w:r>
      <w:proofErr w:type="gramEnd"/>
      <w:r w:rsidR="00DB1905" w:rsidRPr="00DB1905">
        <w:rPr>
          <w:rFonts w:asciiTheme="majorHAnsi" w:eastAsia="Arial" w:hAnsiTheme="majorHAnsi" w:cs="Tahoma"/>
          <w:b/>
          <w:sz w:val="20"/>
          <w:szCs w:val="20"/>
        </w:rPr>
        <w:t>{NAMA_UNIT}/PPJB/ADL-ABM/${BULAN_ROMAWI}/2026</w:t>
      </w:r>
    </w:p>
    <w:p w14:paraId="56766D7C" w14:textId="77777777" w:rsidR="009D00BB" w:rsidRDefault="009E11D7">
      <w:pPr>
        <w:tabs>
          <w:tab w:val="left" w:pos="8037"/>
        </w:tabs>
        <w:spacing w:line="276" w:lineRule="auto"/>
        <w:contextualSpacing/>
        <w:jc w:val="both"/>
        <w:rPr>
          <w:rFonts w:asciiTheme="majorHAnsi" w:eastAsia="Times New Roman" w:hAnsiTheme="majorHAnsi" w:cs="Tahoma"/>
          <w:sz w:val="18"/>
          <w:szCs w:val="18"/>
          <w:lang w:val="id-ID"/>
        </w:rPr>
      </w:pPr>
      <w:r>
        <w:rPr>
          <w:rFonts w:asciiTheme="majorHAnsi" w:eastAsia="Calibri" w:hAnsiTheme="majorHAnsi" w:cs="Tahoma"/>
          <w:noProof/>
          <w:sz w:val="18"/>
          <w:szCs w:val="18"/>
        </w:rPr>
        <mc:AlternateContent>
          <mc:Choice Requires="wps">
            <w:drawing>
              <wp:anchor distT="0" distB="0" distL="114300" distR="114300" simplePos="0" relativeHeight="251659264" behindDoc="1" locked="0" layoutInCell="1" allowOverlap="1" wp14:anchorId="616D3D00" wp14:editId="36CA0EC1">
                <wp:simplePos x="0" y="0"/>
                <wp:positionH relativeFrom="column">
                  <wp:posOffset>2540</wp:posOffset>
                </wp:positionH>
                <wp:positionV relativeFrom="paragraph">
                  <wp:posOffset>90805</wp:posOffset>
                </wp:positionV>
                <wp:extent cx="6134735" cy="0"/>
                <wp:effectExtent l="0" t="19050" r="184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986" cy="0"/>
                        </a:xfrm>
                        <a:prstGeom prst="line">
                          <a:avLst/>
                        </a:prstGeom>
                        <a:noFill/>
                        <a:ln w="381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2pt;margin-top:7.15pt;height:0pt;width:483.05pt;z-index:-251657216;mso-width-relative:page;mso-height-relative:page;" filled="f" stroked="t" coordsize="21600,21600" o:gfxdata="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G2ig3QAAAABgEAAA8AAAAAAAAAAQAgAAAAIgAAAGRy&#10;cy9kb3ducmV2LnhtbFBLAQIUABQAAAAIAIdO4kD83+Bb1AEAAK4DAAAOAAAAAAAAAAEAIAAAAB8B&#10;AABkcnMvZTJvRG9jLnhtbFBLBQYAAAAABgAGAFkBAABlBQAAAAA=&#10;">
                <v:fill on="f" focussize="0,0"/>
                <v:stroke weight="3pt" color="#000000" joinstyle="round"/>
                <v:imagedata o:title=""/>
                <o:lock v:ext="edit" aspectratio="f"/>
              </v:line>
            </w:pict>
          </mc:Fallback>
        </mc:AlternateContent>
      </w:r>
      <w:r>
        <w:rPr>
          <w:rFonts w:asciiTheme="majorHAnsi" w:eastAsia="Times New Roman" w:hAnsiTheme="majorHAnsi" w:cs="Tahoma"/>
          <w:sz w:val="18"/>
          <w:szCs w:val="18"/>
          <w:lang w:val="id-ID"/>
        </w:rPr>
        <w:tab/>
      </w:r>
    </w:p>
    <w:p w14:paraId="18531F6B" w14:textId="4BAEFB11" w:rsidR="009D00BB" w:rsidRDefault="009E11D7">
      <w:pPr>
        <w:spacing w:line="276" w:lineRule="auto"/>
        <w:contextualSpacing/>
        <w:rPr>
          <w:rFonts w:asciiTheme="majorHAnsi" w:eastAsia="Arial" w:hAnsiTheme="majorHAnsi" w:cs="Tahoma"/>
          <w:b/>
          <w:sz w:val="18"/>
          <w:szCs w:val="18"/>
        </w:rPr>
      </w:pPr>
      <w:r>
        <w:rPr>
          <w:rFonts w:asciiTheme="majorHAnsi" w:eastAsia="Arial" w:hAnsiTheme="majorHAnsi" w:cs="Tahoma"/>
          <w:sz w:val="18"/>
          <w:szCs w:val="18"/>
        </w:rPr>
        <w:t xml:space="preserve">Pada </w:t>
      </w:r>
      <w:proofErr w:type="spellStart"/>
      <w:r w:rsidR="00DB1905">
        <w:rPr>
          <w:rFonts w:asciiTheme="majorHAnsi" w:eastAsia="Arial" w:hAnsiTheme="majorHAnsi" w:cs="Tahoma"/>
          <w:sz w:val="18"/>
          <w:szCs w:val="18"/>
        </w:rPr>
        <w:t>hari</w:t>
      </w:r>
      <w:proofErr w:type="spellEnd"/>
      <w:r w:rsidR="00DB1905">
        <w:rPr>
          <w:rFonts w:asciiTheme="majorHAnsi" w:eastAsia="Arial" w:hAnsiTheme="majorHAnsi" w:cs="Tahoma"/>
          <w:sz w:val="18"/>
          <w:szCs w:val="18"/>
        </w:rPr>
        <w:t xml:space="preserve"> ${HARI_PEMESANAN} </w:t>
      </w:r>
      <w:proofErr w:type="spellStart"/>
      <w:r w:rsidR="00DB1905">
        <w:rPr>
          <w:rFonts w:asciiTheme="majorHAnsi" w:eastAsia="Arial" w:hAnsiTheme="majorHAnsi" w:cs="Tahoma"/>
          <w:sz w:val="18"/>
          <w:szCs w:val="18"/>
        </w:rPr>
        <w:t>tanggal</w:t>
      </w:r>
      <w:proofErr w:type="spellEnd"/>
      <w:r w:rsidR="00DB1905">
        <w:rPr>
          <w:rFonts w:asciiTheme="majorHAnsi" w:eastAsia="Arial" w:hAnsiTheme="majorHAnsi" w:cs="Tahoma"/>
          <w:sz w:val="18"/>
          <w:szCs w:val="18"/>
        </w:rPr>
        <w:t xml:space="preserve"> ${TANGGAL_PEMESANAN}</w:t>
      </w:r>
      <w:r>
        <w:rPr>
          <w:rFonts w:asciiTheme="majorHAnsi" w:eastAsia="Arial" w:hAnsiTheme="majorHAnsi" w:cs="Tahoma"/>
          <w:sz w:val="18"/>
          <w:szCs w:val="18"/>
        </w:rPr>
        <w:t>,</w:t>
      </w:r>
      <w:r>
        <w:rPr>
          <w:rFonts w:asciiTheme="majorHAnsi" w:eastAsia="Arial" w:hAnsiTheme="majorHAnsi" w:cs="Tahoma"/>
          <w:sz w:val="18"/>
          <w:szCs w:val="18"/>
          <w:lang w:val="id-ID"/>
        </w:rPr>
        <w:t xml:space="preserve"> </w:t>
      </w:r>
      <w:r>
        <w:rPr>
          <w:rFonts w:asciiTheme="majorHAnsi" w:eastAsia="Arial" w:hAnsiTheme="majorHAnsi" w:cs="Tahoma"/>
          <w:sz w:val="18"/>
          <w:szCs w:val="18"/>
        </w:rPr>
        <w:t xml:space="preserve">yang </w:t>
      </w:r>
      <w:proofErr w:type="spellStart"/>
      <w:r>
        <w:rPr>
          <w:rFonts w:asciiTheme="majorHAnsi" w:eastAsia="Arial" w:hAnsiTheme="majorHAnsi" w:cs="Tahoma"/>
          <w:sz w:val="18"/>
          <w:szCs w:val="18"/>
        </w:rPr>
        <w:t>bertanda</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tangan</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bawah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w:t>
      </w:r>
    </w:p>
    <w:p w14:paraId="47E8F887" w14:textId="77777777" w:rsidR="009D00BB" w:rsidRDefault="009E11D7">
      <w:pPr>
        <w:spacing w:line="276" w:lineRule="auto"/>
        <w:contextualSpacing/>
        <w:rPr>
          <w:rFonts w:asciiTheme="majorHAnsi" w:eastAsia="Arial" w:hAnsiTheme="majorHAnsi" w:cs="Tahoma"/>
          <w:sz w:val="18"/>
          <w:szCs w:val="18"/>
        </w:rPr>
      </w:pP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diketahui</w:t>
      </w:r>
      <w:proofErr w:type="spellEnd"/>
      <w:r>
        <w:rPr>
          <w:rFonts w:asciiTheme="majorHAnsi" w:eastAsia="Arial" w:hAnsiTheme="majorHAnsi" w:cs="Tahoma"/>
          <w:sz w:val="18"/>
          <w:szCs w:val="18"/>
        </w:rPr>
        <w:t xml:space="preserve"> para </w:t>
      </w:r>
      <w:proofErr w:type="spellStart"/>
      <w:r>
        <w:rPr>
          <w:rFonts w:asciiTheme="majorHAnsi" w:eastAsia="Arial" w:hAnsiTheme="majorHAnsi" w:cs="Tahoma"/>
          <w:sz w:val="18"/>
          <w:szCs w:val="18"/>
        </w:rPr>
        <w:t>saksi</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turut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menandatangani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gramEnd"/>
      <w:r>
        <w:rPr>
          <w:rFonts w:asciiTheme="majorHAnsi" w:eastAsia="Arial" w:hAnsiTheme="majorHAnsi" w:cs="Tahoma"/>
          <w:sz w:val="18"/>
          <w:szCs w:val="18"/>
        </w:rPr>
        <w:t>.</w:t>
      </w:r>
    </w:p>
    <w:p w14:paraId="4F9336C6" w14:textId="77777777" w:rsidR="009D00BB" w:rsidRDefault="009D00BB">
      <w:pPr>
        <w:spacing w:line="276" w:lineRule="auto"/>
        <w:contextualSpacing/>
        <w:rPr>
          <w:rFonts w:asciiTheme="majorHAnsi" w:eastAsia="Times New Roman" w:hAnsiTheme="majorHAnsi" w:cs="Tahoma"/>
          <w:sz w:val="18"/>
          <w:szCs w:val="18"/>
        </w:rPr>
      </w:pPr>
    </w:p>
    <w:p w14:paraId="5DA91AB3" w14:textId="77777777" w:rsidR="009D00BB" w:rsidRDefault="009D00BB">
      <w:pPr>
        <w:spacing w:line="276" w:lineRule="auto"/>
        <w:contextualSpacing/>
        <w:rPr>
          <w:rFonts w:asciiTheme="majorHAnsi" w:eastAsia="Times New Roman" w:hAnsiTheme="majorHAnsi" w:cs="Tahoma"/>
          <w:sz w:val="18"/>
          <w:szCs w:val="18"/>
        </w:rPr>
      </w:pPr>
    </w:p>
    <w:p w14:paraId="3B723DE3" w14:textId="77777777" w:rsidR="009D00BB" w:rsidRDefault="009E11D7">
      <w:pPr>
        <w:spacing w:after="240" w:line="276" w:lineRule="auto"/>
        <w:contextualSpacing/>
        <w:rPr>
          <w:rFonts w:asciiTheme="majorHAnsi" w:eastAsia="Arial" w:hAnsiTheme="majorHAnsi" w:cs="Tahoma"/>
          <w:b/>
          <w:sz w:val="18"/>
          <w:szCs w:val="18"/>
        </w:rPr>
      </w:pPr>
      <w:r>
        <w:rPr>
          <w:rFonts w:asciiTheme="majorHAnsi" w:eastAsia="Arial" w:hAnsiTheme="majorHAnsi" w:cs="Tahoma"/>
          <w:b/>
          <w:sz w:val="18"/>
          <w:szCs w:val="18"/>
        </w:rPr>
        <w:tab/>
        <w:t>Nama</w:t>
      </w:r>
      <w:r>
        <w:rPr>
          <w:rFonts w:asciiTheme="majorHAnsi" w:eastAsia="Arial" w:hAnsiTheme="majorHAnsi" w:cs="Tahoma"/>
          <w:b/>
          <w:sz w:val="18"/>
          <w:szCs w:val="18"/>
        </w:rPr>
        <w:tab/>
      </w:r>
      <w:r>
        <w:rPr>
          <w:rFonts w:asciiTheme="majorHAnsi" w:eastAsia="Arial" w:hAnsiTheme="majorHAnsi" w:cs="Tahoma"/>
          <w:b/>
          <w:sz w:val="18"/>
          <w:szCs w:val="18"/>
        </w:rPr>
        <w:tab/>
      </w:r>
      <w:r>
        <w:rPr>
          <w:rFonts w:asciiTheme="majorHAnsi" w:eastAsia="Arial" w:hAnsiTheme="majorHAnsi" w:cs="Tahoma"/>
          <w:b/>
          <w:sz w:val="18"/>
          <w:szCs w:val="18"/>
        </w:rPr>
        <w:tab/>
        <w:t>: PT ALVIN BHAKTI MANDIRI</w:t>
      </w:r>
    </w:p>
    <w:p w14:paraId="28BD06C8" w14:textId="77777777" w:rsidR="009D00BB" w:rsidRDefault="009E11D7">
      <w:pPr>
        <w:spacing w:after="240" w:line="276" w:lineRule="auto"/>
        <w:contextualSpacing/>
        <w:rPr>
          <w:rFonts w:asciiTheme="majorHAnsi" w:eastAsia="Arial" w:hAnsiTheme="majorHAnsi" w:cs="Tahoma"/>
          <w:b/>
          <w:sz w:val="18"/>
          <w:szCs w:val="18"/>
        </w:rPr>
      </w:pPr>
      <w:r>
        <w:rPr>
          <w:rFonts w:asciiTheme="majorHAnsi" w:eastAsia="Arial" w:hAnsiTheme="majorHAnsi" w:cs="Tahoma"/>
          <w:b/>
          <w:sz w:val="18"/>
          <w:szCs w:val="18"/>
        </w:rPr>
        <w:tab/>
        <w:t xml:space="preserve">Alamat </w:t>
      </w:r>
      <w:r>
        <w:rPr>
          <w:rFonts w:asciiTheme="majorHAnsi" w:eastAsia="Arial" w:hAnsiTheme="majorHAnsi" w:cs="Tahoma"/>
          <w:b/>
          <w:sz w:val="18"/>
          <w:szCs w:val="18"/>
        </w:rPr>
        <w:tab/>
      </w:r>
      <w:r>
        <w:rPr>
          <w:rFonts w:asciiTheme="majorHAnsi" w:eastAsia="Arial" w:hAnsiTheme="majorHAnsi" w:cs="Tahoma"/>
          <w:b/>
          <w:sz w:val="18"/>
          <w:szCs w:val="18"/>
        </w:rPr>
        <w:tab/>
      </w:r>
      <w:r>
        <w:rPr>
          <w:rFonts w:asciiTheme="majorHAnsi" w:eastAsia="Arial" w:hAnsiTheme="majorHAnsi" w:cs="Tahoma"/>
          <w:b/>
          <w:sz w:val="18"/>
          <w:szCs w:val="18"/>
        </w:rPr>
        <w:tab/>
        <w:t xml:space="preserve">: JL. MERPATI, LINGK. CANGKRING, KEC. PATRANG, KAB. JEMBER </w:t>
      </w:r>
    </w:p>
    <w:p w14:paraId="76B9EDE9" w14:textId="77777777" w:rsidR="009D00BB" w:rsidRDefault="009E11D7">
      <w:pPr>
        <w:spacing w:after="240" w:line="360" w:lineRule="auto"/>
        <w:contextualSpacing/>
        <w:rPr>
          <w:rFonts w:asciiTheme="majorHAnsi" w:eastAsia="Arial" w:hAnsiTheme="majorHAnsi" w:cs="Tahoma"/>
          <w:sz w:val="18"/>
          <w:szCs w:val="18"/>
          <w:lang w:val="id-ID"/>
        </w:rPr>
      </w:pPr>
      <w:r>
        <w:rPr>
          <w:rFonts w:asciiTheme="majorHAnsi" w:eastAsia="Arial" w:hAnsiTheme="majorHAnsi" w:cs="Tahoma"/>
          <w:b/>
          <w:sz w:val="18"/>
          <w:szCs w:val="18"/>
        </w:rPr>
        <w:tab/>
        <w:t>No. Telp/HP</w:t>
      </w:r>
      <w:r>
        <w:rPr>
          <w:rFonts w:asciiTheme="majorHAnsi" w:eastAsia="Arial" w:hAnsiTheme="majorHAnsi" w:cs="Tahoma"/>
          <w:b/>
          <w:sz w:val="18"/>
          <w:szCs w:val="18"/>
        </w:rPr>
        <w:tab/>
      </w:r>
      <w:r>
        <w:rPr>
          <w:rFonts w:asciiTheme="majorHAnsi" w:eastAsia="Arial" w:hAnsiTheme="majorHAnsi" w:cs="Tahoma"/>
          <w:b/>
          <w:sz w:val="18"/>
          <w:szCs w:val="18"/>
        </w:rPr>
        <w:tab/>
        <w:t>: 0852-3622-2236</w:t>
      </w:r>
    </w:p>
    <w:p w14:paraId="55E8F9E1" w14:textId="77777777" w:rsidR="009D00BB" w:rsidRDefault="009E11D7">
      <w:pPr>
        <w:spacing w:line="360"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bertindak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selanjutnya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r>
        <w:rPr>
          <w:rFonts w:asciiTheme="majorHAnsi" w:eastAsia="Arial" w:hAnsiTheme="majorHAnsi" w:cs="Tahoma"/>
          <w:b/>
          <w:sz w:val="18"/>
          <w:szCs w:val="18"/>
        </w:rPr>
        <w:t>PIHAK PERTAMA.</w:t>
      </w:r>
    </w:p>
    <w:p w14:paraId="65C71EDA" w14:textId="77777777" w:rsidR="009D00BB" w:rsidRDefault="009D00BB">
      <w:pPr>
        <w:spacing w:line="276" w:lineRule="auto"/>
        <w:contextualSpacing/>
        <w:rPr>
          <w:rFonts w:asciiTheme="majorHAnsi" w:eastAsia="Times New Roman" w:hAnsiTheme="majorHAnsi" w:cs="Tahoma"/>
          <w:sz w:val="18"/>
          <w:szCs w:val="18"/>
        </w:rPr>
      </w:pPr>
    </w:p>
    <w:p w14:paraId="22F7838A" w14:textId="77777777" w:rsidR="009D00BB" w:rsidRDefault="009D00BB">
      <w:pPr>
        <w:spacing w:line="276" w:lineRule="auto"/>
        <w:contextualSpacing/>
        <w:rPr>
          <w:rFonts w:asciiTheme="majorHAnsi" w:eastAsia="Times New Roman" w:hAnsiTheme="majorHAnsi" w:cs="Tahoma"/>
          <w:sz w:val="18"/>
          <w:szCs w:val="18"/>
        </w:rPr>
      </w:pPr>
    </w:p>
    <w:p w14:paraId="0C7DFFA8" w14:textId="65830F54" w:rsidR="009D00BB" w:rsidRPr="00B476D6" w:rsidRDefault="009E11D7">
      <w:pPr>
        <w:spacing w:line="276" w:lineRule="auto"/>
        <w:contextualSpacing/>
        <w:rPr>
          <w:rFonts w:asciiTheme="majorHAnsi" w:eastAsia="Arial" w:hAnsiTheme="majorHAnsi" w:cs="Tahoma"/>
          <w:b/>
          <w:sz w:val="18"/>
          <w:szCs w:val="18"/>
        </w:rPr>
      </w:pPr>
      <w:r>
        <w:rPr>
          <w:rFonts w:asciiTheme="majorHAnsi" w:eastAsia="Arial" w:hAnsiTheme="majorHAnsi" w:cs="Tahoma"/>
          <w:b/>
          <w:sz w:val="18"/>
          <w:szCs w:val="18"/>
        </w:rPr>
        <w:tab/>
      </w:r>
      <w:r w:rsidRPr="00B476D6">
        <w:rPr>
          <w:rFonts w:asciiTheme="majorHAnsi" w:eastAsia="Arial" w:hAnsiTheme="majorHAnsi" w:cs="Tahoma"/>
          <w:b/>
          <w:sz w:val="18"/>
          <w:szCs w:val="18"/>
        </w:rPr>
        <w:t>Nama</w:t>
      </w:r>
      <w:r w:rsidRPr="00B476D6">
        <w:rPr>
          <w:rFonts w:asciiTheme="majorHAnsi" w:eastAsia="Arial" w:hAnsiTheme="majorHAnsi" w:cs="Tahoma"/>
          <w:b/>
          <w:sz w:val="18"/>
          <w:szCs w:val="18"/>
        </w:rPr>
        <w:tab/>
      </w:r>
      <w:r w:rsidRPr="00B476D6">
        <w:rPr>
          <w:rFonts w:asciiTheme="majorHAnsi" w:eastAsia="Arial" w:hAnsiTheme="majorHAnsi" w:cs="Tahoma"/>
          <w:b/>
          <w:sz w:val="18"/>
          <w:szCs w:val="18"/>
        </w:rPr>
        <w:tab/>
      </w:r>
      <w:r w:rsidRPr="00B476D6">
        <w:rPr>
          <w:rFonts w:asciiTheme="majorHAnsi" w:eastAsia="Arial" w:hAnsiTheme="majorHAnsi" w:cs="Tahoma"/>
          <w:b/>
          <w:sz w:val="18"/>
          <w:szCs w:val="18"/>
        </w:rPr>
        <w:tab/>
      </w:r>
      <w:r w:rsidRPr="00B476D6">
        <w:rPr>
          <w:rFonts w:asciiTheme="majorHAnsi" w:eastAsia="Arial" w:hAnsiTheme="majorHAnsi" w:cs="Tahoma"/>
          <w:sz w:val="18"/>
          <w:szCs w:val="18"/>
        </w:rPr>
        <w:t>:</w:t>
      </w:r>
      <w:r w:rsidRPr="00B476D6">
        <w:rPr>
          <w:rFonts w:asciiTheme="majorHAnsi" w:eastAsia="Arial" w:hAnsiTheme="majorHAnsi" w:cs="Tahoma"/>
          <w:b/>
          <w:sz w:val="18"/>
          <w:szCs w:val="18"/>
        </w:rPr>
        <w:t xml:space="preserve"> </w:t>
      </w:r>
      <w:r w:rsidR="00DB1905" w:rsidRPr="008A426E">
        <w:rPr>
          <w:rFonts w:asciiTheme="majorHAnsi" w:eastAsia="Arial" w:hAnsiTheme="majorHAnsi" w:cs="Tahoma"/>
          <w:b/>
          <w:bCs/>
          <w:sz w:val="18"/>
          <w:szCs w:val="18"/>
        </w:rPr>
        <w:t>${NAMA_PEMBELI}</w:t>
      </w:r>
    </w:p>
    <w:p w14:paraId="5AE6520D" w14:textId="5DD27046" w:rsidR="004A4F62" w:rsidRDefault="009E11D7" w:rsidP="00DB1905">
      <w:pPr>
        <w:spacing w:line="276" w:lineRule="auto"/>
        <w:ind w:left="2835" w:hanging="2126"/>
        <w:contextualSpacing/>
        <w:rPr>
          <w:rFonts w:asciiTheme="majorHAnsi" w:eastAsia="Arial" w:hAnsiTheme="majorHAnsi" w:cs="Tahoma"/>
          <w:b/>
          <w:sz w:val="18"/>
          <w:szCs w:val="18"/>
        </w:rPr>
      </w:pPr>
      <w:r w:rsidRPr="00B476D6">
        <w:rPr>
          <w:rFonts w:asciiTheme="majorHAnsi" w:eastAsia="Arial" w:hAnsiTheme="majorHAnsi" w:cs="Tahoma"/>
          <w:b/>
          <w:sz w:val="18"/>
          <w:szCs w:val="18"/>
        </w:rPr>
        <w:t>Alamat KTP</w:t>
      </w:r>
      <w:r w:rsidRPr="00B476D6">
        <w:rPr>
          <w:rFonts w:asciiTheme="majorHAnsi" w:eastAsia="Arial" w:hAnsiTheme="majorHAnsi" w:cs="Tahoma"/>
          <w:b/>
          <w:sz w:val="18"/>
          <w:szCs w:val="18"/>
        </w:rPr>
        <w:tab/>
      </w:r>
      <w:r w:rsidRPr="00B476D6">
        <w:rPr>
          <w:rFonts w:asciiTheme="majorHAnsi" w:eastAsia="Arial" w:hAnsiTheme="majorHAnsi" w:cs="Tahoma"/>
          <w:b/>
          <w:sz w:val="18"/>
          <w:szCs w:val="18"/>
        </w:rPr>
        <w:tab/>
        <w:t xml:space="preserve">: </w:t>
      </w:r>
      <w:r w:rsidR="00DB1905">
        <w:rPr>
          <w:rFonts w:asciiTheme="majorHAnsi" w:eastAsia="Arial" w:hAnsiTheme="majorHAnsi" w:cs="Tahoma"/>
          <w:b/>
          <w:sz w:val="18"/>
          <w:szCs w:val="18"/>
        </w:rPr>
        <w:t>${ALAMAT_KTP}</w:t>
      </w:r>
    </w:p>
    <w:p w14:paraId="2B86CD15" w14:textId="6A2982A9" w:rsidR="009D00BB" w:rsidRPr="00A5149B" w:rsidRDefault="009E11D7">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rPr>
      </w:pPr>
      <w:r>
        <w:rPr>
          <w:rFonts w:asciiTheme="majorHAnsi" w:eastAsia="Arial" w:hAnsiTheme="majorHAnsi" w:cs="Tahoma"/>
          <w:b/>
          <w:sz w:val="18"/>
          <w:szCs w:val="18"/>
        </w:rPr>
        <w:tab/>
        <w:t xml:space="preserve">No Telp/HP </w:t>
      </w:r>
      <w:proofErr w:type="spellStart"/>
      <w:r>
        <w:rPr>
          <w:rFonts w:asciiTheme="majorHAnsi" w:eastAsia="Arial" w:hAnsiTheme="majorHAnsi" w:cs="Tahoma"/>
          <w:b/>
          <w:sz w:val="18"/>
          <w:szCs w:val="18"/>
        </w:rPr>
        <w:t>Pembeli</w:t>
      </w:r>
      <w:proofErr w:type="spellEnd"/>
      <w:r>
        <w:rPr>
          <w:rFonts w:asciiTheme="majorHAnsi" w:eastAsia="Arial" w:hAnsiTheme="majorHAnsi" w:cs="Tahoma"/>
          <w:b/>
          <w:sz w:val="18"/>
          <w:szCs w:val="18"/>
        </w:rPr>
        <w:tab/>
      </w:r>
      <w:r w:rsidR="005A2B6E">
        <w:rPr>
          <w:rFonts w:asciiTheme="majorHAnsi" w:eastAsia="Arial" w:hAnsiTheme="majorHAnsi" w:cs="Tahoma"/>
          <w:b/>
          <w:sz w:val="18"/>
          <w:szCs w:val="18"/>
        </w:rPr>
        <w:t>:</w:t>
      </w:r>
      <w:r w:rsidR="005F1A5C">
        <w:rPr>
          <w:rFonts w:asciiTheme="majorHAnsi" w:eastAsia="Arial" w:hAnsiTheme="majorHAnsi" w:cs="Tahoma"/>
          <w:b/>
          <w:sz w:val="18"/>
          <w:szCs w:val="18"/>
        </w:rPr>
        <w:t xml:space="preserve"> </w:t>
      </w:r>
      <w:r w:rsidR="00DB1905">
        <w:rPr>
          <w:rFonts w:asciiTheme="majorHAnsi" w:eastAsia="Arial" w:hAnsiTheme="majorHAnsi" w:cs="Tahoma"/>
          <w:b/>
          <w:sz w:val="18"/>
          <w:szCs w:val="18"/>
        </w:rPr>
        <w:t>${NO_HP_PEMBELI}</w:t>
      </w:r>
    </w:p>
    <w:p w14:paraId="72C21EBD" w14:textId="3C298049" w:rsidR="009D00BB" w:rsidRPr="000E3CED" w:rsidRDefault="003E46A9" w:rsidP="000E3CED">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rPr>
      </w:pPr>
      <w:proofErr w:type="gramStart"/>
      <w:r w:rsidRPr="003E46A9">
        <w:rPr>
          <w:rFonts w:asciiTheme="majorHAnsi" w:eastAsia="Arial" w:hAnsiTheme="majorHAnsi" w:cs="Tahoma"/>
          <w:bCs/>
          <w:sz w:val="18"/>
          <w:szCs w:val="18"/>
        </w:rPr>
        <w:t>Dalam</w:t>
      </w:r>
      <w:r>
        <w:rPr>
          <w:rFonts w:asciiTheme="majorHAnsi" w:eastAsia="Arial" w:hAnsiTheme="majorHAnsi" w:cs="Tahoma"/>
          <w:b/>
          <w:sz w:val="18"/>
          <w:szCs w:val="18"/>
        </w:rPr>
        <w:t xml:space="preserve"> </w:t>
      </w:r>
      <w:r w:rsidR="009E11D7">
        <w:rPr>
          <w:rFonts w:asciiTheme="majorHAnsi" w:eastAsia="Arial" w:hAnsiTheme="majorHAnsi" w:cs="Tahoma"/>
          <w:sz w:val="18"/>
          <w:szCs w:val="18"/>
        </w:rPr>
        <w:t xml:space="preserve"> </w:t>
      </w:r>
      <w:proofErr w:type="spellStart"/>
      <w:r w:rsidR="009E11D7">
        <w:rPr>
          <w:rFonts w:asciiTheme="majorHAnsi" w:eastAsia="Arial" w:hAnsiTheme="majorHAnsi" w:cs="Tahoma"/>
          <w:sz w:val="18"/>
          <w:szCs w:val="18"/>
        </w:rPr>
        <w:t>hal</w:t>
      </w:r>
      <w:proofErr w:type="spellEnd"/>
      <w:proofErr w:type="gramEnd"/>
      <w:r w:rsidR="009E11D7">
        <w:rPr>
          <w:rFonts w:asciiTheme="majorHAnsi" w:eastAsia="Arial" w:hAnsiTheme="majorHAnsi" w:cs="Tahoma"/>
          <w:sz w:val="18"/>
          <w:szCs w:val="18"/>
        </w:rPr>
        <w:t xml:space="preserve"> </w:t>
      </w:r>
      <w:proofErr w:type="spellStart"/>
      <w:r w:rsidR="009E11D7">
        <w:rPr>
          <w:rFonts w:asciiTheme="majorHAnsi" w:eastAsia="Arial" w:hAnsiTheme="majorHAnsi" w:cs="Tahoma"/>
          <w:sz w:val="18"/>
          <w:szCs w:val="18"/>
        </w:rPr>
        <w:t>ini</w:t>
      </w:r>
      <w:proofErr w:type="spellEnd"/>
      <w:r w:rsidR="009E11D7">
        <w:rPr>
          <w:rFonts w:asciiTheme="majorHAnsi" w:eastAsia="Arial" w:hAnsiTheme="majorHAnsi" w:cs="Tahoma"/>
          <w:sz w:val="18"/>
          <w:szCs w:val="18"/>
        </w:rPr>
        <w:t xml:space="preserve"> </w:t>
      </w:r>
      <w:proofErr w:type="spellStart"/>
      <w:r w:rsidR="009E11D7">
        <w:rPr>
          <w:rFonts w:asciiTheme="majorHAnsi" w:eastAsia="Arial" w:hAnsiTheme="majorHAnsi" w:cs="Tahoma"/>
          <w:sz w:val="18"/>
          <w:szCs w:val="18"/>
        </w:rPr>
        <w:t>bertindak</w:t>
      </w:r>
      <w:proofErr w:type="spellEnd"/>
      <w:r w:rsidR="009E11D7">
        <w:rPr>
          <w:rFonts w:asciiTheme="majorHAnsi" w:eastAsia="Arial" w:hAnsiTheme="majorHAnsi" w:cs="Tahoma"/>
          <w:sz w:val="18"/>
          <w:szCs w:val="18"/>
        </w:rPr>
        <w:t xml:space="preserve"> </w:t>
      </w:r>
      <w:proofErr w:type="spellStart"/>
      <w:r w:rsidR="009E11D7">
        <w:rPr>
          <w:rFonts w:asciiTheme="majorHAnsi" w:eastAsia="Arial" w:hAnsiTheme="majorHAnsi" w:cs="Tahoma"/>
          <w:sz w:val="18"/>
          <w:szCs w:val="18"/>
        </w:rPr>
        <w:t>selaku</w:t>
      </w:r>
      <w:proofErr w:type="spellEnd"/>
      <w:r w:rsidR="009E11D7">
        <w:rPr>
          <w:rFonts w:asciiTheme="majorHAnsi" w:eastAsia="Arial" w:hAnsiTheme="majorHAnsi" w:cs="Tahoma"/>
          <w:sz w:val="18"/>
          <w:szCs w:val="18"/>
        </w:rPr>
        <w:t xml:space="preserve"> </w:t>
      </w:r>
      <w:proofErr w:type="spellStart"/>
      <w:r w:rsidR="009E11D7">
        <w:rPr>
          <w:rFonts w:asciiTheme="majorHAnsi" w:eastAsia="Arial" w:hAnsiTheme="majorHAnsi" w:cs="Tahoma"/>
          <w:sz w:val="18"/>
          <w:szCs w:val="18"/>
        </w:rPr>
        <w:t>pembeli</w:t>
      </w:r>
      <w:proofErr w:type="spellEnd"/>
      <w:r w:rsidR="009E11D7">
        <w:rPr>
          <w:rFonts w:asciiTheme="majorHAnsi" w:eastAsia="Arial" w:hAnsiTheme="majorHAnsi" w:cs="Tahoma"/>
          <w:sz w:val="18"/>
          <w:szCs w:val="18"/>
        </w:rPr>
        <w:t xml:space="preserve">, </w:t>
      </w:r>
      <w:proofErr w:type="spellStart"/>
      <w:r w:rsidR="009E11D7">
        <w:rPr>
          <w:rFonts w:asciiTheme="majorHAnsi" w:eastAsia="Arial" w:hAnsiTheme="majorHAnsi" w:cs="Tahoma"/>
          <w:sz w:val="18"/>
          <w:szCs w:val="18"/>
        </w:rPr>
        <w:t>selanjutnya</w:t>
      </w:r>
      <w:proofErr w:type="spellEnd"/>
      <w:r w:rsidR="009E11D7">
        <w:rPr>
          <w:rFonts w:asciiTheme="majorHAnsi" w:eastAsia="Arial" w:hAnsiTheme="majorHAnsi" w:cs="Tahoma"/>
          <w:sz w:val="18"/>
          <w:szCs w:val="18"/>
        </w:rPr>
        <w:t xml:space="preserve"> </w:t>
      </w:r>
      <w:proofErr w:type="spellStart"/>
      <w:r w:rsidR="009E11D7">
        <w:rPr>
          <w:rFonts w:asciiTheme="majorHAnsi" w:eastAsia="Arial" w:hAnsiTheme="majorHAnsi" w:cs="Tahoma"/>
          <w:sz w:val="18"/>
          <w:szCs w:val="18"/>
        </w:rPr>
        <w:t>disebut</w:t>
      </w:r>
      <w:proofErr w:type="spellEnd"/>
      <w:r w:rsidR="009E11D7">
        <w:rPr>
          <w:rFonts w:asciiTheme="majorHAnsi" w:eastAsia="Arial" w:hAnsiTheme="majorHAnsi" w:cs="Tahoma"/>
          <w:sz w:val="18"/>
          <w:szCs w:val="18"/>
        </w:rPr>
        <w:t xml:space="preserve"> </w:t>
      </w:r>
      <w:proofErr w:type="spellStart"/>
      <w:r w:rsidR="009E11D7">
        <w:rPr>
          <w:rFonts w:asciiTheme="majorHAnsi" w:eastAsia="Arial" w:hAnsiTheme="majorHAnsi" w:cs="Tahoma"/>
          <w:sz w:val="18"/>
          <w:szCs w:val="18"/>
        </w:rPr>
        <w:t>sebagai</w:t>
      </w:r>
      <w:proofErr w:type="spellEnd"/>
      <w:r w:rsidR="009E11D7">
        <w:rPr>
          <w:rFonts w:asciiTheme="majorHAnsi" w:eastAsia="Arial" w:hAnsiTheme="majorHAnsi" w:cs="Tahoma"/>
          <w:sz w:val="18"/>
          <w:szCs w:val="18"/>
        </w:rPr>
        <w:t xml:space="preserve"> </w:t>
      </w:r>
      <w:r w:rsidR="009E11D7">
        <w:rPr>
          <w:rFonts w:asciiTheme="majorHAnsi" w:eastAsia="Arial" w:hAnsiTheme="majorHAnsi" w:cs="Tahoma"/>
          <w:b/>
          <w:sz w:val="18"/>
          <w:szCs w:val="18"/>
        </w:rPr>
        <w:t>PIH</w:t>
      </w:r>
      <w:r w:rsidR="000E3CED">
        <w:rPr>
          <w:rFonts w:asciiTheme="majorHAnsi" w:eastAsia="Arial" w:hAnsiTheme="majorHAnsi" w:cs="Tahoma"/>
          <w:b/>
          <w:sz w:val="18"/>
          <w:szCs w:val="18"/>
        </w:rPr>
        <w:t xml:space="preserve"> </w:t>
      </w:r>
      <w:r w:rsidR="009E11D7">
        <w:rPr>
          <w:rFonts w:asciiTheme="majorHAnsi" w:eastAsia="Arial" w:hAnsiTheme="majorHAnsi" w:cs="Tahoma"/>
          <w:b/>
          <w:sz w:val="18"/>
          <w:szCs w:val="18"/>
        </w:rPr>
        <w:t>AK KEDUA.</w:t>
      </w:r>
    </w:p>
    <w:p w14:paraId="1C223EB6" w14:textId="77777777" w:rsidR="009D00BB" w:rsidRDefault="009D00BB">
      <w:pPr>
        <w:spacing w:line="276" w:lineRule="auto"/>
        <w:contextualSpacing/>
        <w:rPr>
          <w:rFonts w:asciiTheme="majorHAnsi" w:eastAsia="Times New Roman" w:hAnsiTheme="majorHAnsi" w:cs="Tahoma"/>
          <w:sz w:val="18"/>
          <w:szCs w:val="18"/>
        </w:rPr>
      </w:pPr>
    </w:p>
    <w:p w14:paraId="68CC7DF1" w14:textId="77777777" w:rsidR="009D00BB" w:rsidRDefault="009D00BB">
      <w:pPr>
        <w:spacing w:line="276" w:lineRule="auto"/>
        <w:contextualSpacing/>
        <w:jc w:val="both"/>
        <w:rPr>
          <w:rFonts w:asciiTheme="majorHAnsi" w:eastAsia="Arial" w:hAnsiTheme="majorHAnsi" w:cs="Tahoma"/>
          <w:sz w:val="18"/>
          <w:szCs w:val="18"/>
        </w:rPr>
      </w:pPr>
    </w:p>
    <w:p w14:paraId="1EB820D9" w14:textId="77777777" w:rsidR="00DB1905" w:rsidRPr="008360D5" w:rsidRDefault="00DB1905" w:rsidP="00DB1905">
      <w:pPr>
        <w:spacing w:line="276" w:lineRule="auto"/>
        <w:contextualSpacing/>
        <w:jc w:val="both"/>
        <w:rPr>
          <w:rFonts w:asciiTheme="majorHAnsi" w:eastAsia="Arial" w:hAnsiTheme="majorHAnsi" w:cs="Tahoma"/>
          <w:i/>
          <w:sz w:val="18"/>
          <w:szCs w:val="18"/>
          <w:lang w:val="en-ID"/>
        </w:rPr>
      </w:pP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memindahkan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menyerahkan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PIHAK KEDUA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pula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membeli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menerima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pemindahan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pengalihan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penyerahan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sebuah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seluas</w:t>
      </w:r>
      <w:proofErr w:type="spellEnd"/>
      <w:r>
        <w:rPr>
          <w:rFonts w:asciiTheme="majorHAnsi" w:eastAsia="Arial" w:hAnsiTheme="majorHAnsi" w:cs="Tahoma"/>
          <w:sz w:val="18"/>
          <w:szCs w:val="18"/>
        </w:rPr>
        <w:t xml:space="preserve"> </w:t>
      </w:r>
      <w:r w:rsidRPr="00670215">
        <w:rPr>
          <w:rFonts w:asciiTheme="majorHAnsi" w:eastAsia="Arial" w:hAnsiTheme="majorHAnsi" w:cs="Tahoma"/>
          <w:b/>
          <w:bCs/>
          <w:sz w:val="18"/>
          <w:szCs w:val="18"/>
        </w:rPr>
        <w:t>±</w:t>
      </w:r>
      <w:r>
        <w:rPr>
          <w:rFonts w:asciiTheme="majorHAnsi" w:eastAsia="Arial" w:hAnsiTheme="majorHAnsi" w:cs="Tahoma"/>
          <w:b/>
          <w:bCs/>
          <w:sz w:val="18"/>
          <w:szCs w:val="18"/>
        </w:rPr>
        <w:t>${LUAS_BANGUNAN}</w:t>
      </w:r>
      <w:r w:rsidRPr="00670215">
        <w:rPr>
          <w:rFonts w:asciiTheme="majorHAnsi" w:eastAsia="Arial" w:hAnsiTheme="majorHAnsi" w:cs="Tahoma"/>
          <w:b/>
          <w:bCs/>
          <w:sz w:val="18"/>
          <w:szCs w:val="18"/>
        </w:rPr>
        <w:t>m</w:t>
      </w:r>
      <w:r w:rsidRPr="00670215">
        <w:rPr>
          <w:rFonts w:asciiTheme="majorHAnsi" w:eastAsia="Arial" w:hAnsiTheme="majorHAnsi" w:cs="Tahoma"/>
          <w:b/>
          <w:bCs/>
          <w:sz w:val="18"/>
          <w:szCs w:val="18"/>
          <w:vertAlign w:val="superscript"/>
        </w:rPr>
        <w:t>2</w:t>
      </w:r>
      <w:r>
        <w:rPr>
          <w:rFonts w:asciiTheme="majorHAnsi" w:eastAsia="Arial" w:hAnsiTheme="majorHAnsi" w:cs="Tahoma"/>
          <w:sz w:val="18"/>
          <w:szCs w:val="18"/>
        </w:rPr>
        <w:t xml:space="preserve"> (</w:t>
      </w:r>
      <w:proofErr w:type="spellStart"/>
      <w:r>
        <w:rPr>
          <w:rFonts w:asciiTheme="majorHAnsi" w:eastAsia="Arial" w:hAnsiTheme="majorHAnsi" w:cs="Tahoma"/>
          <w:i/>
          <w:sz w:val="18"/>
          <w:szCs w:val="18"/>
        </w:rPr>
        <w:t>lebih</w:t>
      </w:r>
      <w:proofErr w:type="spellEnd"/>
      <w:r>
        <w:rPr>
          <w:rFonts w:asciiTheme="majorHAnsi" w:eastAsia="Arial" w:hAnsiTheme="majorHAnsi" w:cs="Tahoma"/>
          <w:i/>
          <w:sz w:val="18"/>
          <w:szCs w:val="18"/>
        </w:rPr>
        <w:t xml:space="preserve"> </w:t>
      </w:r>
      <w:proofErr w:type="spellStart"/>
      <w:r>
        <w:rPr>
          <w:rFonts w:asciiTheme="majorHAnsi" w:eastAsia="Arial" w:hAnsiTheme="majorHAnsi" w:cs="Tahoma"/>
          <w:i/>
          <w:sz w:val="18"/>
          <w:szCs w:val="18"/>
        </w:rPr>
        <w:t>kurang</w:t>
      </w:r>
      <w:proofErr w:type="spellEnd"/>
      <w:r>
        <w:rPr>
          <w:rFonts w:asciiTheme="majorHAnsi" w:eastAsia="Arial" w:hAnsiTheme="majorHAnsi" w:cs="Tahoma"/>
          <w:i/>
          <w:sz w:val="18"/>
          <w:szCs w:val="18"/>
        </w:rPr>
        <w:t xml:space="preserve"> </w:t>
      </w:r>
      <w:bookmarkStart w:id="0" w:name="_Hlk212453225"/>
      <w:r>
        <w:rPr>
          <w:rFonts w:asciiTheme="majorHAnsi" w:eastAsia="Arial" w:hAnsiTheme="majorHAnsi" w:cs="Tahoma"/>
          <w:i/>
          <w:sz w:val="18"/>
          <w:szCs w:val="18"/>
        </w:rPr>
        <w:t>${</w:t>
      </w:r>
      <w:r w:rsidRPr="008360D5">
        <w:rPr>
          <w:rFonts w:asciiTheme="majorHAnsi" w:eastAsia="Arial" w:hAnsiTheme="majorHAnsi" w:cs="Tahoma"/>
          <w:i/>
          <w:sz w:val="18"/>
          <w:szCs w:val="18"/>
          <w:lang w:val="en-ID"/>
        </w:rPr>
        <w:t>TERBILANG_LUAS_BANGUNAN</w:t>
      </w:r>
      <w:r>
        <w:rPr>
          <w:rFonts w:asciiTheme="majorHAnsi" w:eastAsia="Arial" w:hAnsiTheme="majorHAnsi" w:cs="Tahoma"/>
          <w:i/>
          <w:sz w:val="18"/>
          <w:szCs w:val="18"/>
        </w:rPr>
        <w:t>}</w:t>
      </w:r>
      <w:bookmarkEnd w:id="0"/>
      <w:r>
        <w:rPr>
          <w:rFonts w:asciiTheme="majorHAnsi" w:eastAsia="Arial" w:hAnsiTheme="majorHAnsi" w:cs="Tahoma"/>
          <w:i/>
          <w:sz w:val="18"/>
          <w:szCs w:val="18"/>
        </w:rPr>
        <w:t xml:space="preserve"> meter </w:t>
      </w:r>
      <w:proofErr w:type="spellStart"/>
      <w:r>
        <w:rPr>
          <w:rFonts w:asciiTheme="majorHAnsi" w:eastAsia="Arial" w:hAnsiTheme="majorHAnsi" w:cs="Tahoma"/>
          <w:i/>
          <w:sz w:val="18"/>
          <w:szCs w:val="18"/>
        </w:rPr>
        <w:t>persegi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berdiri</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sebidang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seluas</w:t>
      </w:r>
      <w:proofErr w:type="spellEnd"/>
      <w:r>
        <w:rPr>
          <w:rFonts w:asciiTheme="majorHAnsi" w:eastAsia="Arial" w:hAnsiTheme="majorHAnsi" w:cs="Tahoma"/>
          <w:sz w:val="18"/>
          <w:szCs w:val="18"/>
        </w:rPr>
        <w:t xml:space="preserve"> </w:t>
      </w:r>
      <w:bookmarkStart w:id="1" w:name="_Hlk212453207"/>
      <w:r w:rsidRPr="00670215">
        <w:rPr>
          <w:rFonts w:asciiTheme="majorHAnsi" w:eastAsia="Arial" w:hAnsiTheme="majorHAnsi" w:cs="Tahoma"/>
          <w:b/>
          <w:bCs/>
          <w:sz w:val="18"/>
          <w:szCs w:val="18"/>
        </w:rPr>
        <w:t>±</w:t>
      </w:r>
      <w:r>
        <w:rPr>
          <w:rFonts w:asciiTheme="majorHAnsi" w:eastAsia="Arial" w:hAnsiTheme="majorHAnsi" w:cs="Tahoma"/>
          <w:b/>
          <w:bCs/>
          <w:sz w:val="18"/>
          <w:szCs w:val="18"/>
        </w:rPr>
        <w:t>${LUAS_TANAH}</w:t>
      </w:r>
      <w:bookmarkEnd w:id="1"/>
      <w:r w:rsidRPr="00670215">
        <w:rPr>
          <w:rFonts w:asciiTheme="majorHAnsi" w:eastAsia="Arial" w:hAnsiTheme="majorHAnsi" w:cs="Tahoma"/>
          <w:b/>
          <w:bCs/>
          <w:sz w:val="18"/>
          <w:szCs w:val="18"/>
        </w:rPr>
        <w:t>m</w:t>
      </w:r>
      <w:r w:rsidRPr="00670215">
        <w:rPr>
          <w:rFonts w:asciiTheme="majorHAnsi" w:eastAsia="Arial" w:hAnsiTheme="majorHAnsi" w:cs="Tahoma"/>
          <w:b/>
          <w:bCs/>
          <w:sz w:val="18"/>
          <w:szCs w:val="18"/>
          <w:vertAlign w:val="superscript"/>
        </w:rPr>
        <w:t>2</w:t>
      </w:r>
      <w:r>
        <w:rPr>
          <w:rFonts w:asciiTheme="majorHAnsi" w:eastAsia="Arial" w:hAnsiTheme="majorHAnsi" w:cs="Tahoma"/>
          <w:sz w:val="18"/>
          <w:szCs w:val="18"/>
          <w:vertAlign w:val="superscript"/>
        </w:rPr>
        <w:t xml:space="preserve"> </w:t>
      </w:r>
      <w:r>
        <w:rPr>
          <w:rFonts w:asciiTheme="majorHAnsi" w:eastAsia="Arial" w:hAnsiTheme="majorHAnsi" w:cs="Tahoma"/>
          <w:sz w:val="18"/>
          <w:szCs w:val="18"/>
        </w:rPr>
        <w:t>(</w:t>
      </w:r>
      <w:r>
        <w:rPr>
          <w:rFonts w:asciiTheme="majorHAnsi" w:eastAsia="Arial" w:hAnsiTheme="majorHAnsi" w:cs="Tahoma"/>
          <w:i/>
          <w:sz w:val="18"/>
          <w:szCs w:val="18"/>
          <w:lang w:val="id-ID"/>
        </w:rPr>
        <w:t>lebih</w:t>
      </w:r>
      <w:r>
        <w:rPr>
          <w:rFonts w:asciiTheme="majorHAnsi" w:eastAsia="Arial" w:hAnsiTheme="majorHAnsi" w:cs="Tahoma"/>
          <w:i/>
          <w:sz w:val="18"/>
          <w:szCs w:val="18"/>
        </w:rPr>
        <w:t xml:space="preserve"> </w:t>
      </w:r>
      <w:proofErr w:type="spellStart"/>
      <w:r>
        <w:rPr>
          <w:rFonts w:asciiTheme="majorHAnsi" w:eastAsia="Arial" w:hAnsiTheme="majorHAnsi" w:cs="Tahoma"/>
          <w:i/>
          <w:sz w:val="18"/>
          <w:szCs w:val="18"/>
        </w:rPr>
        <w:t>kurang</w:t>
      </w:r>
      <w:proofErr w:type="spellEnd"/>
      <w:r>
        <w:rPr>
          <w:rFonts w:asciiTheme="majorHAnsi" w:eastAsia="Arial" w:hAnsiTheme="majorHAnsi" w:cs="Tahoma"/>
          <w:i/>
          <w:sz w:val="18"/>
          <w:szCs w:val="18"/>
        </w:rPr>
        <w:t xml:space="preserve"> </w:t>
      </w:r>
      <w:bookmarkStart w:id="2" w:name="_Hlk212453240"/>
      <w:r>
        <w:rPr>
          <w:rFonts w:asciiTheme="majorHAnsi" w:eastAsia="Arial" w:hAnsiTheme="majorHAnsi" w:cs="Tahoma"/>
          <w:i/>
          <w:sz w:val="18"/>
          <w:szCs w:val="18"/>
        </w:rPr>
        <w:t>${</w:t>
      </w:r>
      <w:r w:rsidRPr="008360D5">
        <w:rPr>
          <w:rFonts w:asciiTheme="majorHAnsi" w:eastAsia="Arial" w:hAnsiTheme="majorHAnsi" w:cs="Tahoma"/>
          <w:i/>
          <w:sz w:val="18"/>
          <w:szCs w:val="18"/>
          <w:lang w:val="en-ID"/>
        </w:rPr>
        <w:t>TERBILANG_LUAS_TANAH</w:t>
      </w:r>
      <w:r>
        <w:rPr>
          <w:rFonts w:asciiTheme="majorHAnsi" w:eastAsia="Arial" w:hAnsiTheme="majorHAnsi" w:cs="Tahoma"/>
          <w:i/>
          <w:sz w:val="18"/>
          <w:szCs w:val="18"/>
        </w:rPr>
        <w:t xml:space="preserve">} </w:t>
      </w:r>
      <w:bookmarkEnd w:id="2"/>
      <w:r>
        <w:rPr>
          <w:rFonts w:asciiTheme="majorHAnsi" w:eastAsia="Arial" w:hAnsiTheme="majorHAnsi" w:cs="Tahoma"/>
          <w:i/>
          <w:sz w:val="18"/>
          <w:szCs w:val="18"/>
        </w:rPr>
        <w:t xml:space="preserve">meter </w:t>
      </w:r>
      <w:proofErr w:type="spellStart"/>
      <w:r>
        <w:rPr>
          <w:rFonts w:asciiTheme="majorHAnsi" w:eastAsia="Arial" w:hAnsiTheme="majorHAnsi" w:cs="Tahoma"/>
          <w:i/>
          <w:sz w:val="18"/>
          <w:szCs w:val="18"/>
        </w:rPr>
        <w:t>persegi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sertifikat</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terletak</w:t>
      </w:r>
      <w:proofErr w:type="spellEnd"/>
      <w:r>
        <w:rPr>
          <w:rFonts w:asciiTheme="majorHAnsi" w:eastAsia="Arial" w:hAnsiTheme="majorHAnsi" w:cs="Tahoma"/>
          <w:sz w:val="18"/>
          <w:szCs w:val="18"/>
        </w:rPr>
        <w:t xml:space="preserve"> di :</w:t>
      </w:r>
    </w:p>
    <w:p w14:paraId="48F2D99F" w14:textId="77777777" w:rsidR="009D00BB" w:rsidRDefault="009D00BB">
      <w:pPr>
        <w:spacing w:line="276" w:lineRule="auto"/>
        <w:ind w:left="2552"/>
        <w:contextualSpacing/>
        <w:rPr>
          <w:rFonts w:asciiTheme="majorHAnsi" w:eastAsia="Arial" w:hAnsiTheme="majorHAnsi" w:cs="Tahoma"/>
          <w:sz w:val="18"/>
          <w:szCs w:val="18"/>
        </w:rPr>
      </w:pPr>
    </w:p>
    <w:p w14:paraId="2793951C" w14:textId="77777777" w:rsidR="009D00BB" w:rsidRDefault="009E11D7">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Kelurahan</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lang w:val="id-ID"/>
        </w:rPr>
        <w:tab/>
      </w:r>
      <w:r>
        <w:rPr>
          <w:rFonts w:asciiTheme="majorHAnsi" w:eastAsia="Arial" w:hAnsiTheme="majorHAnsi" w:cs="Tahoma"/>
          <w:sz w:val="18"/>
          <w:szCs w:val="18"/>
        </w:rPr>
        <w:t xml:space="preserve">: </w:t>
      </w:r>
      <w:r>
        <w:rPr>
          <w:rFonts w:asciiTheme="majorHAnsi" w:eastAsia="Arial" w:hAnsiTheme="majorHAnsi" w:cs="Tahoma"/>
          <w:sz w:val="18"/>
          <w:szCs w:val="18"/>
          <w:lang w:val="id-ID"/>
        </w:rPr>
        <w:t>BINTORO</w:t>
      </w:r>
    </w:p>
    <w:p w14:paraId="63CC1FAC" w14:textId="77777777" w:rsidR="009D00BB" w:rsidRDefault="009E11D7">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Kecamatan</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lang w:val="id-ID"/>
        </w:rPr>
        <w:tab/>
      </w:r>
      <w:r>
        <w:rPr>
          <w:rFonts w:asciiTheme="majorHAnsi" w:eastAsia="Arial" w:hAnsiTheme="majorHAnsi" w:cs="Tahoma"/>
          <w:sz w:val="18"/>
          <w:szCs w:val="18"/>
        </w:rPr>
        <w:t>: PATRANG</w:t>
      </w:r>
    </w:p>
    <w:p w14:paraId="28E7F4C9" w14:textId="77777777" w:rsidR="009D00BB" w:rsidRDefault="009E11D7">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Kabupaten</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lang w:val="id-ID"/>
        </w:rPr>
        <w:tab/>
      </w:r>
      <w:r>
        <w:rPr>
          <w:rFonts w:asciiTheme="majorHAnsi" w:eastAsia="Arial" w:hAnsiTheme="majorHAnsi" w:cs="Tahoma"/>
          <w:sz w:val="18"/>
          <w:szCs w:val="18"/>
        </w:rPr>
        <w:t>: JEMBER</w:t>
      </w:r>
    </w:p>
    <w:p w14:paraId="65A67AB0" w14:textId="77777777" w:rsidR="009D00BB" w:rsidRDefault="009E11D7">
      <w:pPr>
        <w:spacing w:line="276" w:lineRule="auto"/>
        <w:ind w:left="2552"/>
        <w:contextualSpacing/>
        <w:rPr>
          <w:rFonts w:asciiTheme="majorHAnsi" w:eastAsia="Arial" w:hAnsiTheme="majorHAnsi" w:cs="Tahoma"/>
          <w:sz w:val="18"/>
          <w:szCs w:val="18"/>
        </w:rPr>
      </w:pPr>
      <w:proofErr w:type="spellStart"/>
      <w:r>
        <w:rPr>
          <w:rFonts w:asciiTheme="majorHAnsi" w:eastAsia="Arial" w:hAnsiTheme="majorHAnsi" w:cs="Tahoma"/>
          <w:sz w:val="18"/>
          <w:szCs w:val="18"/>
        </w:rPr>
        <w:t>Propinsi</w:t>
      </w:r>
      <w:proofErr w:type="spellEnd"/>
      <w:r>
        <w:rPr>
          <w:rFonts w:asciiTheme="majorHAnsi" w:eastAsia="Arial" w:hAnsiTheme="majorHAnsi" w:cs="Tahoma"/>
          <w:sz w:val="18"/>
          <w:szCs w:val="18"/>
          <w:lang w:val="id-ID"/>
        </w:rPr>
        <w:tab/>
      </w:r>
      <w:r>
        <w:rPr>
          <w:rFonts w:asciiTheme="majorHAnsi" w:eastAsia="Times New Roman" w:hAnsiTheme="majorHAnsi" w:cs="Tahoma"/>
          <w:sz w:val="18"/>
          <w:szCs w:val="18"/>
        </w:rPr>
        <w:tab/>
      </w:r>
      <w:r>
        <w:rPr>
          <w:rFonts w:asciiTheme="majorHAnsi" w:eastAsia="Arial" w:hAnsiTheme="majorHAnsi" w:cs="Tahoma"/>
          <w:sz w:val="18"/>
          <w:szCs w:val="18"/>
        </w:rPr>
        <w:t>: JAWA TIMUR</w:t>
      </w:r>
    </w:p>
    <w:p w14:paraId="3EBDB091" w14:textId="77777777" w:rsidR="009D00BB" w:rsidRDefault="009D00BB">
      <w:pPr>
        <w:spacing w:line="276" w:lineRule="auto"/>
        <w:contextualSpacing/>
        <w:jc w:val="both"/>
        <w:rPr>
          <w:rFonts w:asciiTheme="majorHAnsi" w:eastAsia="Arial" w:hAnsiTheme="majorHAnsi" w:cs="Tahoma"/>
          <w:sz w:val="18"/>
          <w:szCs w:val="18"/>
        </w:rPr>
      </w:pPr>
    </w:p>
    <w:p w14:paraId="56600858" w14:textId="77777777" w:rsidR="00DB1905" w:rsidRPr="008360D5" w:rsidRDefault="00DB1905" w:rsidP="00DB1905">
      <w:pPr>
        <w:spacing w:line="276" w:lineRule="auto"/>
        <w:contextualSpacing/>
        <w:jc w:val="both"/>
        <w:rPr>
          <w:rFonts w:asciiTheme="majorHAnsi" w:eastAsia="Arial" w:hAnsiTheme="majorHAnsi" w:cs="Tahoma"/>
          <w:b/>
          <w:bCs/>
          <w:sz w:val="18"/>
          <w:szCs w:val="18"/>
          <w:lang w:val="en-ID"/>
        </w:rPr>
      </w:pPr>
      <w:r>
        <w:rPr>
          <w:rFonts w:asciiTheme="majorHAnsi" w:eastAsia="Arial" w:hAnsiTheme="majorHAnsi" w:cs="Tahoma"/>
          <w:sz w:val="18"/>
          <w:szCs w:val="18"/>
        </w:rPr>
        <w:t xml:space="preserve">Yang </w:t>
      </w:r>
      <w:proofErr w:type="spellStart"/>
      <w:r>
        <w:rPr>
          <w:rFonts w:asciiTheme="majorHAnsi" w:eastAsia="Arial" w:hAnsiTheme="majorHAnsi" w:cs="Tahoma"/>
          <w:sz w:val="18"/>
          <w:szCs w:val="18"/>
        </w:rPr>
        <w:t>dikenal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perumahan</w:t>
      </w:r>
      <w:proofErr w:type="spellEnd"/>
      <w:r>
        <w:rPr>
          <w:rFonts w:asciiTheme="majorHAnsi" w:eastAsia="Arial" w:hAnsiTheme="majorHAnsi" w:cs="Tahoma"/>
          <w:sz w:val="18"/>
          <w:szCs w:val="18"/>
        </w:rPr>
        <w:t xml:space="preserve"> </w:t>
      </w:r>
      <w:bookmarkStart w:id="3" w:name="_Hlk212453259"/>
      <w:r>
        <w:rPr>
          <w:rFonts w:asciiTheme="majorHAnsi" w:eastAsia="Arial" w:hAnsiTheme="majorHAnsi" w:cs="Tahoma"/>
          <w:sz w:val="18"/>
          <w:szCs w:val="18"/>
        </w:rPr>
        <w:t>“</w:t>
      </w:r>
      <w:r>
        <w:rPr>
          <w:rFonts w:asciiTheme="majorHAnsi" w:eastAsia="Arial" w:hAnsiTheme="majorHAnsi" w:cs="Tahoma"/>
          <w:b/>
          <w:sz w:val="18"/>
          <w:szCs w:val="18"/>
          <w:lang w:val="id-ID"/>
        </w:rPr>
        <w:t>${NAMA_</w:t>
      </w:r>
      <w:proofErr w:type="gramStart"/>
      <w:r>
        <w:rPr>
          <w:rFonts w:asciiTheme="majorHAnsi" w:eastAsia="Arial" w:hAnsiTheme="majorHAnsi" w:cs="Tahoma"/>
          <w:b/>
          <w:sz w:val="18"/>
          <w:szCs w:val="18"/>
          <w:lang w:val="id-ID"/>
        </w:rPr>
        <w:t>PERUMAHAAN}</w:t>
      </w:r>
      <w:r>
        <w:rPr>
          <w:rFonts w:asciiTheme="majorHAnsi" w:eastAsia="Arial" w:hAnsiTheme="majorHAnsi" w:cs="Tahoma"/>
          <w:sz w:val="18"/>
          <w:szCs w:val="18"/>
        </w:rPr>
        <w:t>“</w:t>
      </w:r>
      <w:bookmarkEnd w:id="3"/>
      <w:proofErr w:type="gram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nomor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kavling</w:t>
      </w:r>
      <w:proofErr w:type="spellEnd"/>
      <w:r>
        <w:rPr>
          <w:rFonts w:asciiTheme="majorHAnsi" w:eastAsia="Arial" w:hAnsiTheme="majorHAnsi" w:cs="Tahoma"/>
          <w:b/>
          <w:sz w:val="18"/>
          <w:szCs w:val="18"/>
        </w:rPr>
        <w:t xml:space="preserve"> </w:t>
      </w:r>
      <w:bookmarkStart w:id="4" w:name="_Hlk212453273"/>
      <w:r>
        <w:rPr>
          <w:rFonts w:asciiTheme="majorHAnsi" w:eastAsia="Arial" w:hAnsiTheme="majorHAnsi" w:cs="Tahoma"/>
          <w:b/>
          <w:sz w:val="18"/>
          <w:szCs w:val="18"/>
        </w:rPr>
        <w:t xml:space="preserve">${NAMA_UNIT} </w:t>
      </w:r>
      <w:bookmarkEnd w:id="4"/>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r w:rsidRPr="00670215">
        <w:rPr>
          <w:rFonts w:asciiTheme="majorHAnsi" w:eastAsia="Arial" w:hAnsiTheme="majorHAnsi" w:cs="Tahoma"/>
          <w:b/>
          <w:bCs/>
          <w:sz w:val="18"/>
          <w:szCs w:val="18"/>
        </w:rPr>
        <w:t>type L</w:t>
      </w:r>
      <w:r w:rsidRPr="00670215">
        <w:rPr>
          <w:rFonts w:asciiTheme="majorHAnsi" w:eastAsia="Arial" w:hAnsiTheme="majorHAnsi" w:cs="Tahoma"/>
          <w:b/>
          <w:bCs/>
          <w:sz w:val="18"/>
          <w:szCs w:val="18"/>
          <w:lang w:val="id-ID"/>
        </w:rPr>
        <w:t>B</w:t>
      </w:r>
      <w:r w:rsidRPr="00670215">
        <w:rPr>
          <w:rFonts w:asciiTheme="majorHAnsi" w:eastAsia="Arial" w:hAnsiTheme="majorHAnsi" w:cs="Tahoma"/>
          <w:b/>
          <w:bCs/>
          <w:sz w:val="18"/>
          <w:szCs w:val="18"/>
        </w:rPr>
        <w:t>/L</w:t>
      </w:r>
      <w:r w:rsidRPr="00670215">
        <w:rPr>
          <w:rFonts w:asciiTheme="majorHAnsi" w:eastAsia="Arial" w:hAnsiTheme="majorHAnsi" w:cs="Tahoma"/>
          <w:b/>
          <w:bCs/>
          <w:sz w:val="18"/>
          <w:szCs w:val="18"/>
          <w:lang w:val="id-ID"/>
        </w:rPr>
        <w:t>T</w:t>
      </w:r>
      <w:r>
        <w:rPr>
          <w:rFonts w:asciiTheme="majorHAnsi" w:eastAsia="Arial" w:hAnsiTheme="majorHAnsi" w:cs="Tahoma"/>
          <w:b/>
          <w:bCs/>
          <w:sz w:val="18"/>
          <w:szCs w:val="18"/>
          <w:lang w:val="id-ID"/>
        </w:rPr>
        <w:t xml:space="preserve"> </w:t>
      </w:r>
      <w:r>
        <w:rPr>
          <w:rFonts w:asciiTheme="majorHAnsi" w:eastAsia="Arial" w:hAnsiTheme="majorHAnsi" w:cs="Tahoma"/>
          <w:b/>
          <w:bCs/>
          <w:sz w:val="18"/>
          <w:szCs w:val="18"/>
        </w:rPr>
        <w:t>${</w:t>
      </w:r>
      <w:r w:rsidRPr="00126ECB">
        <w:rPr>
          <w:rFonts w:asciiTheme="majorHAnsi" w:eastAsia="Arial" w:hAnsiTheme="majorHAnsi" w:cs="Tahoma"/>
          <w:b/>
          <w:bCs/>
          <w:sz w:val="18"/>
          <w:szCs w:val="18"/>
          <w:lang w:val="en-ID"/>
        </w:rPr>
        <w:t>NAMA_TIPE</w:t>
      </w:r>
      <w:r>
        <w:rPr>
          <w:rFonts w:asciiTheme="majorHAnsi" w:eastAsia="Arial" w:hAnsiTheme="majorHAnsi" w:cs="Tahoma"/>
          <w:b/>
          <w:bCs/>
          <w:sz w:val="18"/>
          <w:szCs w:val="18"/>
        </w:rPr>
        <w:t>}</w:t>
      </w:r>
      <w:r w:rsidRPr="00670215">
        <w:rPr>
          <w:rFonts w:asciiTheme="majorHAnsi" w:eastAsia="Arial" w:hAnsiTheme="majorHAnsi" w:cs="Tahoma"/>
          <w:b/>
          <w:bCs/>
          <w:sz w:val="18"/>
          <w:szCs w:val="18"/>
        </w:rPr>
        <w:t>m</w:t>
      </w:r>
      <w:r w:rsidRPr="00670215">
        <w:rPr>
          <w:rFonts w:asciiTheme="majorHAnsi" w:eastAsia="Arial" w:hAnsiTheme="majorHAnsi" w:cs="Tahoma"/>
          <w:b/>
          <w:bCs/>
          <w:sz w:val="18"/>
          <w:szCs w:val="18"/>
          <w:vertAlign w:val="superscript"/>
        </w:rPr>
        <w:t>2</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spesifikasi</w:t>
      </w:r>
      <w:proofErr w:type="spellEnd"/>
      <w:r>
        <w:rPr>
          <w:rFonts w:asciiTheme="majorHAnsi" w:eastAsia="Arial" w:hAnsiTheme="majorHAnsi" w:cs="Tahoma"/>
          <w:sz w:val="18"/>
          <w:szCs w:val="18"/>
        </w:rPr>
        <w:t xml:space="preserve"> material finishing dan </w:t>
      </w:r>
      <w:proofErr w:type="spellStart"/>
      <w:r>
        <w:rPr>
          <w:rFonts w:asciiTheme="majorHAnsi" w:eastAsia="Arial" w:hAnsiTheme="majorHAnsi" w:cs="Tahoma"/>
          <w:sz w:val="18"/>
          <w:szCs w:val="18"/>
        </w:rPr>
        <w:t>gambar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standar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terlampir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disetujui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ditandatangani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antara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pada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w:t>
      </w:r>
    </w:p>
    <w:p w14:paraId="365F4F70" w14:textId="77777777" w:rsidR="009D00BB" w:rsidRDefault="009D00BB">
      <w:pPr>
        <w:spacing w:line="276" w:lineRule="auto"/>
        <w:contextualSpacing/>
        <w:jc w:val="both"/>
        <w:rPr>
          <w:rFonts w:asciiTheme="majorHAnsi" w:eastAsia="Arial" w:hAnsiTheme="majorHAnsi" w:cs="Tahoma"/>
          <w:sz w:val="18"/>
          <w:szCs w:val="18"/>
          <w:lang w:val="id-ID"/>
        </w:rPr>
      </w:pPr>
    </w:p>
    <w:p w14:paraId="0177420D" w14:textId="77777777" w:rsidR="009D00BB" w:rsidRDefault="009E11D7">
      <w:pPr>
        <w:spacing w:line="276" w:lineRule="auto"/>
        <w:contextualSpacing/>
        <w:jc w:val="both"/>
        <w:rPr>
          <w:rFonts w:asciiTheme="majorHAnsi" w:eastAsia="Arial" w:hAnsiTheme="majorHAnsi" w:cs="Tahoma"/>
          <w:b/>
          <w:i/>
          <w:sz w:val="18"/>
          <w:szCs w:val="18"/>
        </w:rPr>
      </w:pPr>
      <w:r>
        <w:rPr>
          <w:rFonts w:asciiTheme="majorHAnsi" w:eastAsia="Arial" w:hAnsiTheme="majorHAnsi" w:cs="Tahoma"/>
          <w:sz w:val="18"/>
          <w:szCs w:val="18"/>
          <w:lang w:val="id-ID"/>
        </w:rPr>
        <w:t xml:space="preserve">Catatan : </w:t>
      </w:r>
      <w:r>
        <w:rPr>
          <w:rFonts w:asciiTheme="majorHAnsi" w:eastAsia="Arial" w:hAnsiTheme="majorHAnsi" w:cs="Tahoma"/>
          <w:b/>
          <w:i/>
          <w:sz w:val="18"/>
          <w:szCs w:val="18"/>
          <w:lang w:val="id-ID"/>
        </w:rPr>
        <w:t xml:space="preserve">Luas tanah yang dipakai disertipikat </w:t>
      </w:r>
      <w:proofErr w:type="spellStart"/>
      <w:r>
        <w:rPr>
          <w:rFonts w:asciiTheme="majorHAnsi" w:eastAsia="Arial" w:hAnsiTheme="majorHAnsi" w:cs="Tahoma"/>
          <w:b/>
          <w:i/>
          <w:sz w:val="18"/>
          <w:szCs w:val="18"/>
        </w:rPr>
        <w:t>adalah</w:t>
      </w:r>
      <w:proofErr w:type="spellEnd"/>
      <w:r>
        <w:rPr>
          <w:rFonts w:asciiTheme="majorHAnsi" w:eastAsia="Arial" w:hAnsiTheme="majorHAnsi" w:cs="Tahoma"/>
          <w:b/>
          <w:i/>
          <w:sz w:val="18"/>
          <w:szCs w:val="18"/>
          <w:lang w:val="id-ID"/>
        </w:rPr>
        <w:t xml:space="preserve"> luas hasil akhir pengukuran dari BPN sehingga apabila terdapat luasan yang tidak sesuai, maka PIHAK KEDUA bersedia membayar selisih kelebihan untuk kelebihan tanah</w:t>
      </w:r>
      <w:r>
        <w:rPr>
          <w:rFonts w:asciiTheme="majorHAnsi" w:eastAsia="Arial" w:hAnsiTheme="majorHAnsi" w:cs="Tahoma"/>
          <w:b/>
          <w:sz w:val="18"/>
          <w:szCs w:val="18"/>
        </w:rPr>
        <w:t>.</w:t>
      </w:r>
    </w:p>
    <w:p w14:paraId="572D8F57" w14:textId="77777777" w:rsidR="009D00BB" w:rsidRDefault="009D00BB">
      <w:pPr>
        <w:spacing w:line="276" w:lineRule="auto"/>
        <w:contextualSpacing/>
        <w:jc w:val="both"/>
        <w:rPr>
          <w:rFonts w:asciiTheme="majorHAnsi" w:eastAsia="Arial" w:hAnsiTheme="majorHAnsi" w:cs="Tahoma"/>
          <w:sz w:val="18"/>
          <w:szCs w:val="18"/>
          <w:lang w:val="id-ID"/>
        </w:rPr>
      </w:pPr>
    </w:p>
    <w:p w14:paraId="09E0D34D" w14:textId="77777777" w:rsidR="009D00BB" w:rsidRDefault="009E11D7">
      <w:pPr>
        <w:spacing w:line="276" w:lineRule="auto"/>
        <w:contextualSpacing/>
        <w:jc w:val="both"/>
        <w:rPr>
          <w:rFonts w:asciiTheme="majorHAnsi" w:eastAsia="Arial" w:hAnsiTheme="majorHAnsi" w:cs="Tahoma"/>
          <w:sz w:val="18"/>
          <w:szCs w:val="18"/>
          <w:lang w:val="id-ID"/>
        </w:rPr>
      </w:pP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demikian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bersepakat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dirinya</w:t>
      </w:r>
      <w:proofErr w:type="spellEnd"/>
      <w:r>
        <w:rPr>
          <w:rFonts w:asciiTheme="majorHAnsi" w:eastAsia="Arial" w:hAnsiTheme="majorHAnsi" w:cs="Tahoma"/>
          <w:sz w:val="18"/>
          <w:szCs w:val="18"/>
        </w:rPr>
        <w:t xml:space="preserve"> masing-masing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mengadakan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Pengikatan Jual Beli</w:t>
      </w:r>
      <w:r>
        <w:rPr>
          <w:rFonts w:asciiTheme="majorHAnsi" w:eastAsia="Arial" w:hAnsiTheme="majorHAnsi" w:cs="Tahoma"/>
          <w:sz w:val="18"/>
          <w:szCs w:val="18"/>
        </w:rPr>
        <w:t xml:space="preserve"> (P</w:t>
      </w:r>
      <w:r>
        <w:rPr>
          <w:rFonts w:asciiTheme="majorHAnsi" w:eastAsia="Arial" w:hAnsiTheme="majorHAnsi" w:cs="Tahoma"/>
          <w:sz w:val="18"/>
          <w:szCs w:val="18"/>
          <w:lang w:val="id-ID"/>
        </w:rPr>
        <w:t>PJB</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syarat</w:t>
      </w:r>
      <w:proofErr w:type="spellEnd"/>
      <w:r>
        <w:rPr>
          <w:rFonts w:asciiTheme="majorHAnsi" w:eastAsia="Arial" w:hAnsiTheme="majorHAnsi" w:cs="Tahoma"/>
          <w:sz w:val="18"/>
          <w:szCs w:val="18"/>
          <w:lang w:val="id-ID"/>
        </w:rPr>
        <w:t>-</w:t>
      </w:r>
      <w:proofErr w:type="spellStart"/>
      <w:r>
        <w:rPr>
          <w:rFonts w:asciiTheme="majorHAnsi" w:eastAsia="Arial" w:hAnsiTheme="majorHAnsi" w:cs="Tahoma"/>
          <w:sz w:val="18"/>
          <w:szCs w:val="18"/>
        </w:rPr>
        <w:t>syarat</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ketentuan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berikut</w:t>
      </w:r>
      <w:proofErr w:type="spellEnd"/>
      <w:r>
        <w:rPr>
          <w:rFonts w:asciiTheme="majorHAnsi" w:eastAsia="Arial" w:hAnsiTheme="majorHAnsi" w:cs="Tahoma"/>
          <w:sz w:val="18"/>
          <w:szCs w:val="18"/>
        </w:rPr>
        <w:t xml:space="preserve"> :</w:t>
      </w:r>
      <w:proofErr w:type="gramEnd"/>
    </w:p>
    <w:p w14:paraId="1116F5FC" w14:textId="77777777" w:rsidR="009D00BB" w:rsidRDefault="009D00BB">
      <w:pPr>
        <w:spacing w:line="276" w:lineRule="auto"/>
        <w:contextualSpacing/>
        <w:rPr>
          <w:rFonts w:asciiTheme="majorHAnsi" w:eastAsia="Arial" w:hAnsiTheme="majorHAnsi" w:cs="Tahoma"/>
          <w:sz w:val="18"/>
          <w:szCs w:val="18"/>
        </w:rPr>
      </w:pPr>
    </w:p>
    <w:p w14:paraId="38E78330" w14:textId="77777777" w:rsidR="009D00BB" w:rsidRDefault="009D00BB">
      <w:pPr>
        <w:spacing w:line="276" w:lineRule="auto"/>
        <w:contextualSpacing/>
        <w:rPr>
          <w:rFonts w:asciiTheme="majorHAnsi" w:eastAsia="Arial" w:hAnsiTheme="majorHAnsi" w:cs="Tahoma"/>
          <w:sz w:val="18"/>
          <w:szCs w:val="18"/>
        </w:rPr>
      </w:pPr>
    </w:p>
    <w:p w14:paraId="24A09C95" w14:textId="77777777" w:rsidR="009D00BB" w:rsidRDefault="009D00BB">
      <w:pPr>
        <w:spacing w:line="276" w:lineRule="auto"/>
        <w:contextualSpacing/>
        <w:rPr>
          <w:rFonts w:asciiTheme="majorHAnsi" w:eastAsia="Arial" w:hAnsiTheme="majorHAnsi" w:cs="Tahoma"/>
          <w:sz w:val="18"/>
          <w:szCs w:val="18"/>
        </w:rPr>
      </w:pPr>
    </w:p>
    <w:p w14:paraId="40A3D94B" w14:textId="77777777" w:rsidR="009D00BB" w:rsidRDefault="009D00BB">
      <w:pPr>
        <w:spacing w:line="276" w:lineRule="auto"/>
        <w:contextualSpacing/>
        <w:rPr>
          <w:rFonts w:asciiTheme="majorHAnsi" w:eastAsia="Arial" w:hAnsiTheme="majorHAnsi" w:cs="Tahoma"/>
          <w:sz w:val="18"/>
          <w:szCs w:val="18"/>
        </w:rPr>
      </w:pPr>
    </w:p>
    <w:p w14:paraId="68D3F1ED" w14:textId="77777777" w:rsidR="009D00BB" w:rsidRDefault="009D00BB">
      <w:pPr>
        <w:spacing w:line="276" w:lineRule="auto"/>
        <w:contextualSpacing/>
        <w:rPr>
          <w:rFonts w:asciiTheme="majorHAnsi" w:eastAsia="Arial" w:hAnsiTheme="majorHAnsi" w:cs="Tahoma"/>
          <w:sz w:val="18"/>
          <w:szCs w:val="18"/>
        </w:rPr>
      </w:pPr>
    </w:p>
    <w:p w14:paraId="25F50F94" w14:textId="77777777" w:rsidR="009D00BB" w:rsidRDefault="009E11D7">
      <w:pPr>
        <w:widowControl/>
        <w:autoSpaceDE/>
        <w:autoSpaceDN/>
        <w:spacing w:after="200" w:line="276" w:lineRule="auto"/>
        <w:rPr>
          <w:rFonts w:asciiTheme="majorHAnsi" w:eastAsia="Arial" w:hAnsiTheme="majorHAnsi" w:cs="Tahoma"/>
          <w:b/>
          <w:sz w:val="18"/>
          <w:szCs w:val="18"/>
        </w:rPr>
      </w:pPr>
      <w:r>
        <w:rPr>
          <w:rFonts w:asciiTheme="majorHAnsi" w:eastAsia="Arial" w:hAnsiTheme="majorHAnsi" w:cs="Tahoma"/>
          <w:b/>
          <w:sz w:val="18"/>
          <w:szCs w:val="18"/>
        </w:rPr>
        <w:br w:type="page"/>
      </w:r>
    </w:p>
    <w:p w14:paraId="45636B9E" w14:textId="77777777" w:rsidR="009D00BB" w:rsidRDefault="009E11D7">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lastRenderedPageBreak/>
        <w:t>PASAL 1</w:t>
      </w:r>
    </w:p>
    <w:p w14:paraId="122477D9" w14:textId="77777777" w:rsidR="009D00BB" w:rsidRDefault="009E11D7">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HARGA JUAL</w:t>
      </w:r>
    </w:p>
    <w:p w14:paraId="1C168571" w14:textId="77777777" w:rsidR="009D00BB" w:rsidRDefault="009D00BB">
      <w:pPr>
        <w:spacing w:line="276" w:lineRule="auto"/>
        <w:contextualSpacing/>
        <w:rPr>
          <w:rFonts w:asciiTheme="majorHAnsi" w:eastAsia="Times New Roman" w:hAnsiTheme="majorHAnsi" w:cs="Tahoma"/>
          <w:sz w:val="18"/>
          <w:szCs w:val="18"/>
        </w:rPr>
      </w:pPr>
    </w:p>
    <w:p w14:paraId="270A1013" w14:textId="77777777" w:rsidR="009D00BB" w:rsidRDefault="009E11D7">
      <w:pPr>
        <w:widowControl/>
        <w:numPr>
          <w:ilvl w:val="0"/>
          <w:numId w:val="1"/>
        </w:numPr>
        <w:autoSpaceDE/>
        <w:autoSpaceDN/>
        <w:spacing w:line="276" w:lineRule="auto"/>
        <w:ind w:left="426"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PERTAMA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memindahkan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PIHAK KEDUA </w:t>
      </w:r>
      <w:proofErr w:type="spellStart"/>
      <w:r>
        <w:rPr>
          <w:rFonts w:asciiTheme="majorHAnsi" w:eastAsia="Arial" w:hAnsiTheme="majorHAnsi" w:cs="Tahoma"/>
          <w:sz w:val="18"/>
          <w:szCs w:val="18"/>
        </w:rPr>
        <w:t>membeli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menerima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pemindahan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penyerahan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kesepakatan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sebesar</w:t>
      </w:r>
      <w:proofErr w:type="spellEnd"/>
      <w:r>
        <w:rPr>
          <w:rFonts w:asciiTheme="majorHAnsi" w:eastAsia="Arial" w:hAnsiTheme="majorHAnsi" w:cs="Tahoma"/>
          <w:sz w:val="18"/>
          <w:szCs w:val="18"/>
        </w:rPr>
        <w:t xml:space="preserve"> :</w:t>
      </w:r>
      <w:proofErr w:type="gramEnd"/>
    </w:p>
    <w:p w14:paraId="48178271" w14:textId="77777777" w:rsidR="009D00BB" w:rsidRDefault="009D00BB">
      <w:pPr>
        <w:tabs>
          <w:tab w:val="left" w:pos="3740"/>
        </w:tabs>
        <w:spacing w:line="276" w:lineRule="auto"/>
        <w:ind w:left="2580"/>
        <w:contextualSpacing/>
        <w:rPr>
          <w:rFonts w:asciiTheme="majorHAnsi" w:eastAsia="Arial" w:hAnsiTheme="majorHAnsi" w:cs="Tahoma"/>
          <w:sz w:val="18"/>
          <w:szCs w:val="18"/>
          <w:lang w:val="id-ID"/>
        </w:rPr>
      </w:pPr>
    </w:p>
    <w:p w14:paraId="48F40536" w14:textId="04EF9270" w:rsidR="009D00BB" w:rsidRDefault="009E11D7">
      <w:pPr>
        <w:tabs>
          <w:tab w:val="left" w:pos="3740"/>
        </w:tabs>
        <w:spacing w:line="276" w:lineRule="auto"/>
        <w:ind w:left="2580"/>
        <w:contextualSpacing/>
        <w:rPr>
          <w:rFonts w:asciiTheme="majorHAnsi" w:eastAsia="Arial" w:hAnsiTheme="majorHAnsi" w:cs="Tahoma"/>
          <w:b/>
          <w:sz w:val="18"/>
          <w:szCs w:val="18"/>
          <w:lang w:val="id-ID"/>
        </w:rPr>
      </w:pPr>
      <w:r>
        <w:rPr>
          <w:rFonts w:asciiTheme="majorHAnsi" w:eastAsia="Arial" w:hAnsiTheme="majorHAnsi" w:cs="Tahoma"/>
          <w:b/>
          <w:sz w:val="18"/>
          <w:szCs w:val="18"/>
        </w:rPr>
        <w:t>Harga Standard</w:t>
      </w:r>
      <w:r>
        <w:rPr>
          <w:rFonts w:asciiTheme="majorHAnsi" w:eastAsia="Times New Roman" w:hAnsiTheme="majorHAnsi" w:cs="Tahoma"/>
          <w:b/>
          <w:sz w:val="18"/>
          <w:szCs w:val="18"/>
        </w:rPr>
        <w:tab/>
      </w:r>
      <w:r>
        <w:rPr>
          <w:rFonts w:asciiTheme="majorHAnsi" w:eastAsia="Arial" w:hAnsiTheme="majorHAnsi" w:cs="Tahoma"/>
          <w:b/>
          <w:sz w:val="18"/>
          <w:szCs w:val="18"/>
        </w:rPr>
        <w:t xml:space="preserve">:  </w:t>
      </w:r>
      <w:r w:rsidR="0034701C" w:rsidRPr="0034701C">
        <w:rPr>
          <w:rFonts w:asciiTheme="majorHAnsi" w:eastAsia="Arial" w:hAnsiTheme="majorHAnsi" w:cs="Tahoma"/>
          <w:b/>
          <w:sz w:val="18"/>
          <w:szCs w:val="18"/>
        </w:rPr>
        <w:t>Rp ${HARGA_STANDAR</w:t>
      </w:r>
      <w:proofErr w:type="gramStart"/>
      <w:r w:rsidR="0034701C" w:rsidRPr="0034701C">
        <w:rPr>
          <w:rFonts w:asciiTheme="majorHAnsi" w:eastAsia="Arial" w:hAnsiTheme="majorHAnsi" w:cs="Tahoma"/>
          <w:b/>
          <w:sz w:val="18"/>
          <w:szCs w:val="18"/>
        </w:rPr>
        <w:t>},-</w:t>
      </w:r>
      <w:proofErr w:type="gramEnd"/>
    </w:p>
    <w:p w14:paraId="5478D27D" w14:textId="64C47F8D" w:rsidR="009D00BB" w:rsidRDefault="009E11D7">
      <w:pPr>
        <w:tabs>
          <w:tab w:val="left" w:pos="3740"/>
        </w:tabs>
        <w:spacing w:line="276" w:lineRule="auto"/>
        <w:ind w:left="2580"/>
        <w:contextualSpacing/>
        <w:rPr>
          <w:rFonts w:asciiTheme="majorHAnsi" w:eastAsia="Arial" w:hAnsiTheme="majorHAnsi" w:cs="Tahoma"/>
          <w:i/>
          <w:sz w:val="18"/>
          <w:szCs w:val="18"/>
          <w:lang w:val="id-ID"/>
        </w:rPr>
      </w:pPr>
      <w:proofErr w:type="spellStart"/>
      <w:r>
        <w:rPr>
          <w:rFonts w:asciiTheme="majorHAnsi" w:eastAsia="Arial" w:hAnsiTheme="majorHAnsi" w:cs="Tahoma"/>
          <w:i/>
          <w:sz w:val="18"/>
          <w:szCs w:val="18"/>
        </w:rPr>
        <w:t>Terbilang</w:t>
      </w:r>
      <w:proofErr w:type="spellEnd"/>
      <w:r>
        <w:rPr>
          <w:rFonts w:asciiTheme="majorHAnsi" w:eastAsia="Times New Roman" w:hAnsiTheme="majorHAnsi" w:cs="Tahoma"/>
          <w:sz w:val="18"/>
          <w:szCs w:val="18"/>
        </w:rPr>
        <w:tab/>
      </w:r>
      <w:r>
        <w:rPr>
          <w:rFonts w:asciiTheme="majorHAnsi" w:eastAsia="Times New Roman" w:hAnsiTheme="majorHAnsi" w:cs="Tahoma"/>
          <w:sz w:val="18"/>
          <w:szCs w:val="18"/>
        </w:rPr>
        <w:tab/>
      </w:r>
      <w:r>
        <w:rPr>
          <w:rFonts w:asciiTheme="majorHAnsi" w:eastAsia="Arial" w:hAnsiTheme="majorHAnsi" w:cs="Tahoma"/>
          <w:sz w:val="18"/>
          <w:szCs w:val="18"/>
        </w:rPr>
        <w:t xml:space="preserve">:  </w:t>
      </w:r>
      <w:r w:rsidR="0034701C" w:rsidRPr="0034701C">
        <w:rPr>
          <w:rFonts w:asciiTheme="majorHAnsi" w:eastAsia="Arial" w:hAnsiTheme="majorHAnsi" w:cs="Tahoma"/>
          <w:i/>
          <w:sz w:val="18"/>
          <w:szCs w:val="18"/>
        </w:rPr>
        <w:t>${TERBILANG_HARGA_STANDAR}</w:t>
      </w:r>
    </w:p>
    <w:p w14:paraId="3A2FF880" w14:textId="77777777" w:rsidR="009D00BB" w:rsidRDefault="009D00BB">
      <w:pPr>
        <w:tabs>
          <w:tab w:val="left" w:pos="3740"/>
        </w:tabs>
        <w:spacing w:line="276" w:lineRule="auto"/>
        <w:ind w:left="993"/>
        <w:contextualSpacing/>
        <w:rPr>
          <w:rFonts w:asciiTheme="majorHAnsi" w:eastAsia="Times New Roman" w:hAnsiTheme="majorHAnsi" w:cs="Tahoma"/>
          <w:sz w:val="18"/>
          <w:szCs w:val="18"/>
        </w:rPr>
      </w:pPr>
    </w:p>
    <w:p w14:paraId="7AA92C53" w14:textId="77777777" w:rsidR="0034701C" w:rsidRDefault="009E11D7" w:rsidP="0034701C">
      <w:pPr>
        <w:numPr>
          <w:ilvl w:val="0"/>
          <w:numId w:val="2"/>
        </w:numPr>
        <w:tabs>
          <w:tab w:val="left" w:pos="640"/>
        </w:tabs>
        <w:spacing w:line="276" w:lineRule="auto"/>
        <w:contextualSpacing/>
        <w:rPr>
          <w:rFonts w:asciiTheme="majorHAnsi" w:eastAsia="Arial" w:hAnsiTheme="majorHAnsi" w:cs="Tahoma"/>
          <w:sz w:val="18"/>
          <w:szCs w:val="18"/>
        </w:rPr>
      </w:pPr>
      <w:r w:rsidRPr="0034701C">
        <w:rPr>
          <w:rFonts w:asciiTheme="majorHAnsi" w:eastAsia="Arial" w:hAnsiTheme="majorHAnsi" w:cs="Tahoma"/>
          <w:sz w:val="18"/>
          <w:szCs w:val="18"/>
        </w:rPr>
        <w:t xml:space="preserve">Harga </w:t>
      </w:r>
      <w:proofErr w:type="spellStart"/>
      <w:r w:rsidRPr="0034701C">
        <w:rPr>
          <w:rFonts w:asciiTheme="majorHAnsi" w:eastAsia="Arial" w:hAnsiTheme="majorHAnsi" w:cs="Tahoma"/>
          <w:sz w:val="18"/>
          <w:szCs w:val="18"/>
        </w:rPr>
        <w:t>tersebut</w:t>
      </w:r>
      <w:proofErr w:type="spellEnd"/>
      <w:r w:rsidRPr="0034701C">
        <w:rPr>
          <w:rFonts w:asciiTheme="majorHAnsi" w:eastAsia="Arial" w:hAnsiTheme="majorHAnsi" w:cs="Tahoma"/>
          <w:sz w:val="18"/>
          <w:szCs w:val="18"/>
        </w:rPr>
        <w:t xml:space="preserve"> </w:t>
      </w:r>
      <w:proofErr w:type="spellStart"/>
      <w:r w:rsidRPr="0034701C">
        <w:rPr>
          <w:rFonts w:asciiTheme="majorHAnsi" w:eastAsia="Arial" w:hAnsiTheme="majorHAnsi" w:cs="Tahoma"/>
          <w:sz w:val="18"/>
          <w:szCs w:val="18"/>
        </w:rPr>
        <w:t>sudah</w:t>
      </w:r>
      <w:proofErr w:type="spellEnd"/>
      <w:r w:rsidRPr="0034701C">
        <w:rPr>
          <w:rFonts w:asciiTheme="majorHAnsi" w:eastAsia="Arial" w:hAnsiTheme="majorHAnsi" w:cs="Tahoma"/>
          <w:sz w:val="18"/>
          <w:szCs w:val="18"/>
        </w:rPr>
        <w:t xml:space="preserve"> </w:t>
      </w:r>
      <w:proofErr w:type="spellStart"/>
      <w:proofErr w:type="gramStart"/>
      <w:r w:rsidRPr="0034701C">
        <w:rPr>
          <w:rFonts w:asciiTheme="majorHAnsi" w:eastAsia="Arial" w:hAnsiTheme="majorHAnsi" w:cs="Tahoma"/>
          <w:sz w:val="18"/>
          <w:szCs w:val="18"/>
        </w:rPr>
        <w:t>termasuk</w:t>
      </w:r>
      <w:proofErr w:type="spellEnd"/>
      <w:r w:rsidRPr="0034701C">
        <w:rPr>
          <w:rFonts w:asciiTheme="majorHAnsi" w:eastAsia="Arial" w:hAnsiTheme="majorHAnsi" w:cs="Tahoma"/>
          <w:sz w:val="18"/>
          <w:szCs w:val="18"/>
        </w:rPr>
        <w:t xml:space="preserve"> :</w:t>
      </w:r>
      <w:proofErr w:type="gramEnd"/>
      <w:r w:rsidR="00270B89" w:rsidRPr="0034701C">
        <w:rPr>
          <w:rFonts w:asciiTheme="majorHAnsi" w:eastAsia="Arial" w:hAnsiTheme="majorHAnsi" w:cs="Tahoma"/>
          <w:sz w:val="18"/>
          <w:szCs w:val="18"/>
        </w:rPr>
        <w:t xml:space="preserve"> </w:t>
      </w:r>
      <w:r w:rsidR="0034701C" w:rsidRPr="0034701C">
        <w:rPr>
          <w:rFonts w:asciiTheme="majorHAnsi" w:eastAsia="Arial" w:hAnsiTheme="majorHAnsi" w:cs="Tahoma"/>
          <w:sz w:val="18"/>
          <w:szCs w:val="18"/>
        </w:rPr>
        <w:t>(${DP_DIBAYARKAN_PEMBELI})</w:t>
      </w:r>
    </w:p>
    <w:p w14:paraId="0B4541EA" w14:textId="7AABAFCC" w:rsidR="0034701C" w:rsidRPr="0034701C" w:rsidRDefault="0034701C" w:rsidP="00C666D6">
      <w:pPr>
        <w:tabs>
          <w:tab w:val="left" w:pos="640"/>
        </w:tabs>
        <w:spacing w:line="276" w:lineRule="auto"/>
        <w:ind w:left="567"/>
        <w:contextualSpacing/>
        <w:rPr>
          <w:rFonts w:asciiTheme="majorHAnsi" w:eastAsia="Arial" w:hAnsiTheme="majorHAnsi" w:cs="Tahoma"/>
          <w:sz w:val="18"/>
          <w:szCs w:val="18"/>
        </w:rPr>
      </w:pPr>
      <w:r w:rsidRPr="0034701C">
        <w:rPr>
          <w:rFonts w:asciiTheme="majorHAnsi" w:eastAsia="Arial" w:hAnsiTheme="majorHAnsi" w:cs="Tahoma"/>
          <w:sz w:val="18"/>
          <w:szCs w:val="18"/>
        </w:rPr>
        <w:t>${DAFTAR_PROMO_DP}</w:t>
      </w:r>
    </w:p>
    <w:p w14:paraId="76709173" w14:textId="77777777" w:rsidR="0034701C" w:rsidRDefault="0034701C" w:rsidP="0034701C">
      <w:pPr>
        <w:tabs>
          <w:tab w:val="left" w:pos="640"/>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ab/>
      </w:r>
    </w:p>
    <w:p w14:paraId="237E8474" w14:textId="77777777" w:rsidR="0034701C" w:rsidRDefault="0034701C" w:rsidP="0034701C">
      <w:pPr>
        <w:tabs>
          <w:tab w:val="left" w:pos="640"/>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ab/>
      </w:r>
      <w:r w:rsidR="009E11D7">
        <w:rPr>
          <w:rFonts w:asciiTheme="majorHAnsi" w:eastAsia="Arial" w:hAnsiTheme="majorHAnsi" w:cs="Tahoma"/>
          <w:sz w:val="18"/>
          <w:szCs w:val="18"/>
        </w:rPr>
        <w:t xml:space="preserve">Tidak </w:t>
      </w:r>
      <w:proofErr w:type="spellStart"/>
      <w:r w:rsidR="009E11D7">
        <w:rPr>
          <w:rFonts w:asciiTheme="majorHAnsi" w:eastAsia="Arial" w:hAnsiTheme="majorHAnsi" w:cs="Tahoma"/>
          <w:sz w:val="18"/>
          <w:szCs w:val="18"/>
        </w:rPr>
        <w:t>termasuk</w:t>
      </w:r>
      <w:proofErr w:type="spellEnd"/>
      <w:r w:rsidR="009E11D7">
        <w:rPr>
          <w:rFonts w:asciiTheme="majorHAnsi" w:eastAsia="Arial" w:hAnsiTheme="majorHAnsi" w:cs="Tahoma"/>
          <w:sz w:val="18"/>
          <w:szCs w:val="18"/>
        </w:rPr>
        <w:t xml:space="preserve"> </w:t>
      </w:r>
      <w:proofErr w:type="spellStart"/>
      <w:r w:rsidR="009E11D7">
        <w:rPr>
          <w:rFonts w:asciiTheme="majorHAnsi" w:eastAsia="Arial" w:hAnsiTheme="majorHAnsi" w:cs="Tahoma"/>
          <w:sz w:val="18"/>
          <w:szCs w:val="18"/>
        </w:rPr>
        <w:t>administrasi</w:t>
      </w:r>
      <w:proofErr w:type="spellEnd"/>
      <w:r w:rsidR="009E11D7">
        <w:rPr>
          <w:rFonts w:asciiTheme="majorHAnsi" w:eastAsia="Arial" w:hAnsiTheme="majorHAnsi" w:cs="Tahoma"/>
          <w:sz w:val="18"/>
          <w:szCs w:val="18"/>
        </w:rPr>
        <w:t xml:space="preserve"> dan </w:t>
      </w:r>
      <w:proofErr w:type="spellStart"/>
      <w:proofErr w:type="gramStart"/>
      <w:r w:rsidR="009E11D7">
        <w:rPr>
          <w:rFonts w:asciiTheme="majorHAnsi" w:eastAsia="Arial" w:hAnsiTheme="majorHAnsi" w:cs="Tahoma"/>
          <w:sz w:val="18"/>
          <w:szCs w:val="18"/>
        </w:rPr>
        <w:t>notaris</w:t>
      </w:r>
      <w:proofErr w:type="spellEnd"/>
      <w:r w:rsidR="009E11D7">
        <w:rPr>
          <w:rFonts w:asciiTheme="majorHAnsi" w:eastAsia="Arial" w:hAnsiTheme="majorHAnsi" w:cs="Tahoma"/>
          <w:sz w:val="18"/>
          <w:szCs w:val="18"/>
        </w:rPr>
        <w:t xml:space="preserve"> :</w:t>
      </w:r>
      <w:proofErr w:type="gramEnd"/>
      <w:r w:rsidR="00270B89">
        <w:rPr>
          <w:rFonts w:asciiTheme="majorHAnsi" w:eastAsia="Arial" w:hAnsiTheme="majorHAnsi" w:cs="Tahoma"/>
          <w:sz w:val="18"/>
          <w:szCs w:val="18"/>
        </w:rPr>
        <w:t xml:space="preserve"> </w:t>
      </w:r>
      <w:r w:rsidRPr="0034701C">
        <w:rPr>
          <w:rFonts w:asciiTheme="majorHAnsi" w:eastAsia="Arial" w:hAnsiTheme="majorHAnsi" w:cs="Tahoma"/>
          <w:sz w:val="18"/>
          <w:szCs w:val="18"/>
        </w:rPr>
        <w:t>(${TOTAL_BIAYA_ADMIN})</w:t>
      </w:r>
    </w:p>
    <w:p w14:paraId="0DCD683F" w14:textId="278412E2" w:rsidR="0034701C" w:rsidRPr="00511518" w:rsidRDefault="0034701C" w:rsidP="00C666D6">
      <w:pPr>
        <w:tabs>
          <w:tab w:val="left" w:pos="640"/>
        </w:tabs>
        <w:spacing w:line="276" w:lineRule="auto"/>
        <w:ind w:left="567"/>
        <w:contextualSpacing/>
        <w:rPr>
          <w:rFonts w:asciiTheme="majorHAnsi" w:eastAsia="Arial" w:hAnsiTheme="majorHAnsi" w:cs="Tahoma"/>
          <w:sz w:val="18"/>
          <w:szCs w:val="18"/>
        </w:rPr>
      </w:pPr>
      <w:r w:rsidRPr="0034701C">
        <w:rPr>
          <w:rFonts w:asciiTheme="majorHAnsi" w:eastAsia="Arial" w:hAnsiTheme="majorHAnsi" w:cs="Tahoma"/>
          <w:sz w:val="18"/>
          <w:szCs w:val="18"/>
        </w:rPr>
        <w:t>${DAFTAR_PROMO_ADMIN}</w:t>
      </w:r>
    </w:p>
    <w:p w14:paraId="3D1552E7" w14:textId="77777777" w:rsidR="009D00BB" w:rsidRDefault="009D00BB">
      <w:pPr>
        <w:spacing w:line="276" w:lineRule="auto"/>
        <w:contextualSpacing/>
        <w:jc w:val="center"/>
        <w:rPr>
          <w:rFonts w:asciiTheme="majorHAnsi" w:eastAsia="Arial" w:hAnsiTheme="majorHAnsi" w:cs="Tahoma"/>
          <w:b/>
          <w:sz w:val="18"/>
          <w:szCs w:val="18"/>
        </w:rPr>
      </w:pPr>
    </w:p>
    <w:p w14:paraId="761A3338" w14:textId="77777777" w:rsidR="009D00BB" w:rsidRDefault="009E11D7">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2</w:t>
      </w:r>
    </w:p>
    <w:p w14:paraId="662BDA3C" w14:textId="77777777" w:rsidR="009D00BB" w:rsidRDefault="009E11D7">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SISTEM PEMBAYARAN</w:t>
      </w:r>
    </w:p>
    <w:p w14:paraId="3B602968" w14:textId="28C3E5F2" w:rsidR="009D00BB" w:rsidRDefault="009E11D7">
      <w:pPr>
        <w:widowControl/>
        <w:numPr>
          <w:ilvl w:val="0"/>
          <w:numId w:val="4"/>
        </w:numPr>
        <w:tabs>
          <w:tab w:val="left" w:pos="440"/>
        </w:tabs>
        <w:autoSpaceDE/>
        <w:autoSpaceDN/>
        <w:spacing w:line="276" w:lineRule="auto"/>
        <w:ind w:left="440" w:right="60" w:hanging="402"/>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sanggup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melunasi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1 </w:t>
      </w:r>
      <w:proofErr w:type="spellStart"/>
      <w:r>
        <w:rPr>
          <w:rFonts w:asciiTheme="majorHAnsi" w:eastAsia="Arial" w:hAnsiTheme="majorHAnsi" w:cs="Tahoma"/>
          <w:sz w:val="18"/>
          <w:szCs w:val="18"/>
        </w:rPr>
        <w:t>ayat</w:t>
      </w:r>
      <w:proofErr w:type="spellEnd"/>
      <w:r>
        <w:rPr>
          <w:rFonts w:asciiTheme="majorHAnsi" w:eastAsia="Arial" w:hAnsiTheme="majorHAnsi" w:cs="Tahoma"/>
          <w:sz w:val="18"/>
          <w:szCs w:val="18"/>
        </w:rPr>
        <w:t xml:space="preserve"> 1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sistem</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berikut</w:t>
      </w:r>
      <w:proofErr w:type="spellEnd"/>
      <w:r>
        <w:rPr>
          <w:rFonts w:asciiTheme="majorHAnsi" w:eastAsia="Arial" w:hAnsiTheme="majorHAnsi" w:cs="Tahoma"/>
          <w:sz w:val="18"/>
          <w:szCs w:val="18"/>
        </w:rPr>
        <w:t xml:space="preserve"> :</w:t>
      </w:r>
      <w:proofErr w:type="gramEnd"/>
    </w:p>
    <w:p w14:paraId="3193FEFF" w14:textId="77777777" w:rsidR="0034701C" w:rsidRDefault="0034701C" w:rsidP="0034701C">
      <w:pPr>
        <w:widowControl/>
        <w:tabs>
          <w:tab w:val="left" w:pos="440"/>
        </w:tabs>
        <w:autoSpaceDE/>
        <w:autoSpaceDN/>
        <w:spacing w:line="276" w:lineRule="auto"/>
        <w:ind w:left="440" w:right="60"/>
        <w:contextualSpacing/>
        <w:jc w:val="both"/>
        <w:rPr>
          <w:rFonts w:asciiTheme="majorHAnsi" w:eastAsia="Arial" w:hAnsiTheme="majorHAnsi" w:cs="Tahoma"/>
          <w:sz w:val="18"/>
          <w:szCs w:val="18"/>
        </w:rPr>
      </w:pPr>
    </w:p>
    <w:tbl>
      <w:tblPr>
        <w:tblStyle w:val="TableGrid"/>
        <w:tblW w:w="0" w:type="auto"/>
        <w:tblInd w:w="440" w:type="dxa"/>
        <w:tblLayout w:type="fixed"/>
        <w:tblLook w:val="04A0" w:firstRow="1" w:lastRow="0" w:firstColumn="1" w:lastColumn="0" w:noHBand="0" w:noVBand="1"/>
      </w:tblPr>
      <w:tblGrid>
        <w:gridCol w:w="689"/>
        <w:gridCol w:w="3758"/>
        <w:gridCol w:w="1834"/>
        <w:gridCol w:w="2908"/>
      </w:tblGrid>
      <w:tr w:rsidR="0034701C" w14:paraId="5A34A545" w14:textId="77777777" w:rsidTr="00F00B4C">
        <w:tc>
          <w:tcPr>
            <w:tcW w:w="689" w:type="dxa"/>
            <w:shd w:val="clear" w:color="auto" w:fill="00B050"/>
          </w:tcPr>
          <w:p w14:paraId="608C9029" w14:textId="78A4EF73" w:rsidR="0034701C" w:rsidRPr="00254A34" w:rsidRDefault="0034701C" w:rsidP="00254A34">
            <w:pPr>
              <w:widowControl/>
              <w:tabs>
                <w:tab w:val="left" w:pos="440"/>
              </w:tabs>
              <w:autoSpaceDE/>
              <w:autoSpaceDN/>
              <w:spacing w:line="276" w:lineRule="auto"/>
              <w:ind w:right="60"/>
              <w:contextualSpacing/>
              <w:jc w:val="center"/>
              <w:rPr>
                <w:rFonts w:asciiTheme="majorHAnsi" w:eastAsia="Arial" w:hAnsiTheme="majorHAnsi" w:cs="Tahoma"/>
                <w:b/>
                <w:bCs/>
                <w:sz w:val="20"/>
                <w:szCs w:val="20"/>
              </w:rPr>
            </w:pPr>
            <w:r w:rsidRPr="00254A34">
              <w:rPr>
                <w:rFonts w:asciiTheme="majorHAnsi" w:eastAsia="Arial" w:hAnsiTheme="majorHAnsi" w:cs="Tahoma"/>
                <w:b/>
                <w:bCs/>
                <w:sz w:val="20"/>
                <w:szCs w:val="20"/>
              </w:rPr>
              <w:t>No</w:t>
            </w:r>
          </w:p>
        </w:tc>
        <w:tc>
          <w:tcPr>
            <w:tcW w:w="5592" w:type="dxa"/>
            <w:gridSpan w:val="2"/>
            <w:shd w:val="clear" w:color="auto" w:fill="00B050"/>
          </w:tcPr>
          <w:p w14:paraId="477053F8" w14:textId="7030A29E" w:rsidR="0034701C" w:rsidRPr="00254A34" w:rsidRDefault="0034701C" w:rsidP="0034701C">
            <w:pPr>
              <w:widowControl/>
              <w:tabs>
                <w:tab w:val="left" w:pos="440"/>
              </w:tabs>
              <w:autoSpaceDE/>
              <w:autoSpaceDN/>
              <w:spacing w:line="276" w:lineRule="auto"/>
              <w:ind w:right="60"/>
              <w:contextualSpacing/>
              <w:jc w:val="center"/>
              <w:rPr>
                <w:rFonts w:asciiTheme="majorHAnsi" w:eastAsia="Arial" w:hAnsiTheme="majorHAnsi" w:cs="Tahoma"/>
                <w:b/>
                <w:bCs/>
                <w:sz w:val="20"/>
                <w:szCs w:val="20"/>
              </w:rPr>
            </w:pPr>
            <w:proofErr w:type="spellStart"/>
            <w:r w:rsidRPr="00254A34">
              <w:rPr>
                <w:rFonts w:asciiTheme="majorHAnsi" w:eastAsia="Arial" w:hAnsiTheme="majorHAnsi" w:cs="Tahoma"/>
                <w:b/>
                <w:bCs/>
                <w:sz w:val="20"/>
                <w:szCs w:val="20"/>
              </w:rPr>
              <w:t>Keterangan</w:t>
            </w:r>
            <w:proofErr w:type="spellEnd"/>
          </w:p>
        </w:tc>
        <w:tc>
          <w:tcPr>
            <w:tcW w:w="2908" w:type="dxa"/>
            <w:shd w:val="clear" w:color="auto" w:fill="00B050"/>
          </w:tcPr>
          <w:p w14:paraId="3B522A7C" w14:textId="6CBF2F47" w:rsidR="0034701C" w:rsidRPr="00254A34" w:rsidRDefault="0034701C" w:rsidP="0034701C">
            <w:pPr>
              <w:widowControl/>
              <w:tabs>
                <w:tab w:val="left" w:pos="440"/>
              </w:tabs>
              <w:autoSpaceDE/>
              <w:autoSpaceDN/>
              <w:spacing w:line="276" w:lineRule="auto"/>
              <w:ind w:right="60"/>
              <w:contextualSpacing/>
              <w:jc w:val="both"/>
              <w:rPr>
                <w:rFonts w:asciiTheme="majorHAnsi" w:eastAsia="Arial" w:hAnsiTheme="majorHAnsi" w:cs="Tahoma"/>
                <w:b/>
                <w:bCs/>
                <w:sz w:val="20"/>
                <w:szCs w:val="20"/>
              </w:rPr>
            </w:pPr>
            <w:proofErr w:type="spellStart"/>
            <w:r w:rsidRPr="00254A34">
              <w:rPr>
                <w:rFonts w:asciiTheme="majorHAnsi" w:eastAsia="Arial" w:hAnsiTheme="majorHAnsi" w:cs="Tahoma"/>
                <w:b/>
                <w:bCs/>
                <w:sz w:val="20"/>
                <w:szCs w:val="20"/>
              </w:rPr>
              <w:t>Jumlah</w:t>
            </w:r>
            <w:proofErr w:type="spellEnd"/>
            <w:r w:rsidRPr="00254A34">
              <w:rPr>
                <w:rFonts w:asciiTheme="majorHAnsi" w:eastAsia="Arial" w:hAnsiTheme="majorHAnsi" w:cs="Tahoma"/>
                <w:b/>
                <w:bCs/>
                <w:sz w:val="20"/>
                <w:szCs w:val="20"/>
              </w:rPr>
              <w:t xml:space="preserve"> </w:t>
            </w:r>
            <w:proofErr w:type="spellStart"/>
            <w:r w:rsidRPr="00254A34">
              <w:rPr>
                <w:rFonts w:asciiTheme="majorHAnsi" w:eastAsia="Arial" w:hAnsiTheme="majorHAnsi" w:cs="Tahoma"/>
                <w:b/>
                <w:bCs/>
                <w:sz w:val="20"/>
                <w:szCs w:val="20"/>
              </w:rPr>
              <w:t>Pembayaran</w:t>
            </w:r>
            <w:proofErr w:type="spellEnd"/>
          </w:p>
        </w:tc>
      </w:tr>
      <w:tr w:rsidR="0034701C" w14:paraId="1969E8A9" w14:textId="77777777" w:rsidTr="00F00B4C">
        <w:tc>
          <w:tcPr>
            <w:tcW w:w="689" w:type="dxa"/>
          </w:tcPr>
          <w:p w14:paraId="30B53A2F" w14:textId="7D859606" w:rsidR="0034701C" w:rsidRDefault="0034701C" w:rsidP="00254A34">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1</w:t>
            </w:r>
          </w:p>
        </w:tc>
        <w:tc>
          <w:tcPr>
            <w:tcW w:w="5592" w:type="dxa"/>
            <w:gridSpan w:val="2"/>
          </w:tcPr>
          <w:p w14:paraId="334A789B" w14:textId="6A79A53A" w:rsidR="0034701C" w:rsidRDefault="0034701C"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Harga Rumah</w:t>
            </w:r>
          </w:p>
        </w:tc>
        <w:tc>
          <w:tcPr>
            <w:tcW w:w="2908" w:type="dxa"/>
          </w:tcPr>
          <w:p w14:paraId="4B01A6D4" w14:textId="3480D3DA" w:rsidR="0034701C" w:rsidRDefault="00254A34"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sidRPr="00254A34">
              <w:rPr>
                <w:rFonts w:asciiTheme="majorHAnsi" w:eastAsia="Arial" w:hAnsiTheme="majorHAnsi" w:cs="Tahoma"/>
                <w:sz w:val="18"/>
                <w:szCs w:val="18"/>
              </w:rPr>
              <w:t>Rp ${HARGA_STANDAR}</w:t>
            </w:r>
          </w:p>
        </w:tc>
      </w:tr>
      <w:tr w:rsidR="00254A34" w14:paraId="6FD86CFD" w14:textId="77777777" w:rsidTr="00F00B4C">
        <w:tc>
          <w:tcPr>
            <w:tcW w:w="9189" w:type="dxa"/>
            <w:gridSpan w:val="4"/>
            <w:shd w:val="clear" w:color="auto" w:fill="00B050"/>
          </w:tcPr>
          <w:p w14:paraId="1BCBADD4" w14:textId="50ABF346" w:rsidR="00254A34" w:rsidRPr="00254A34" w:rsidRDefault="00254A34" w:rsidP="00254A34">
            <w:pPr>
              <w:widowControl/>
              <w:tabs>
                <w:tab w:val="left" w:pos="440"/>
              </w:tabs>
              <w:autoSpaceDE/>
              <w:autoSpaceDN/>
              <w:spacing w:line="276" w:lineRule="auto"/>
              <w:ind w:right="60"/>
              <w:contextualSpacing/>
              <w:rPr>
                <w:rFonts w:asciiTheme="majorHAnsi" w:eastAsia="Arial" w:hAnsiTheme="majorHAnsi" w:cs="Tahoma"/>
                <w:b/>
                <w:bCs/>
                <w:sz w:val="20"/>
                <w:szCs w:val="20"/>
              </w:rPr>
            </w:pPr>
            <w:proofErr w:type="spellStart"/>
            <w:r w:rsidRPr="00254A34">
              <w:rPr>
                <w:rFonts w:asciiTheme="majorHAnsi" w:eastAsia="Arial" w:hAnsiTheme="majorHAnsi" w:cs="Tahoma"/>
                <w:b/>
                <w:bCs/>
                <w:sz w:val="20"/>
                <w:szCs w:val="20"/>
              </w:rPr>
              <w:t>Rincian</w:t>
            </w:r>
            <w:proofErr w:type="spellEnd"/>
            <w:r w:rsidRPr="00254A34">
              <w:rPr>
                <w:rFonts w:asciiTheme="majorHAnsi" w:eastAsia="Arial" w:hAnsiTheme="majorHAnsi" w:cs="Tahoma"/>
                <w:b/>
                <w:bCs/>
                <w:sz w:val="20"/>
                <w:szCs w:val="20"/>
              </w:rPr>
              <w:t xml:space="preserve"> </w:t>
            </w:r>
            <w:proofErr w:type="spellStart"/>
            <w:r w:rsidRPr="00254A34">
              <w:rPr>
                <w:rFonts w:asciiTheme="majorHAnsi" w:eastAsia="Arial" w:hAnsiTheme="majorHAnsi" w:cs="Tahoma"/>
                <w:b/>
                <w:bCs/>
                <w:sz w:val="20"/>
                <w:szCs w:val="20"/>
              </w:rPr>
              <w:t>Pembayaran</w:t>
            </w:r>
            <w:proofErr w:type="spellEnd"/>
          </w:p>
        </w:tc>
      </w:tr>
      <w:tr w:rsidR="00254A34" w14:paraId="74022984" w14:textId="77777777" w:rsidTr="00F00B4C">
        <w:tc>
          <w:tcPr>
            <w:tcW w:w="689" w:type="dxa"/>
          </w:tcPr>
          <w:p w14:paraId="5CDA10FB" w14:textId="2139632F" w:rsidR="00254A34" w:rsidRDefault="00254A34" w:rsidP="00254A34">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1</w:t>
            </w:r>
          </w:p>
        </w:tc>
        <w:tc>
          <w:tcPr>
            <w:tcW w:w="5592" w:type="dxa"/>
            <w:gridSpan w:val="2"/>
          </w:tcPr>
          <w:p w14:paraId="52551D59" w14:textId="4367DDED" w:rsidR="00254A34" w:rsidRDefault="00254A34"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SBUM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Pemerintah</w:t>
            </w:r>
            <w:proofErr w:type="spellEnd"/>
          </w:p>
        </w:tc>
        <w:tc>
          <w:tcPr>
            <w:tcW w:w="2908" w:type="dxa"/>
          </w:tcPr>
          <w:p w14:paraId="2653B2E1" w14:textId="39656752" w:rsidR="00254A34" w:rsidRDefault="00254A34"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sidRPr="00254A34">
              <w:rPr>
                <w:rFonts w:asciiTheme="majorHAnsi" w:eastAsia="Arial" w:hAnsiTheme="majorHAnsi" w:cs="Tahoma"/>
                <w:sz w:val="18"/>
                <w:szCs w:val="18"/>
              </w:rPr>
              <w:t>Rp ${SBUM_PEMERINTAH}</w:t>
            </w:r>
          </w:p>
        </w:tc>
      </w:tr>
      <w:tr w:rsidR="00254A34" w14:paraId="4E5D7BBE" w14:textId="77777777" w:rsidTr="00F00B4C">
        <w:tc>
          <w:tcPr>
            <w:tcW w:w="689" w:type="dxa"/>
          </w:tcPr>
          <w:p w14:paraId="2756F11A" w14:textId="3DCB7CA5" w:rsidR="00254A34" w:rsidRDefault="00254A34" w:rsidP="00254A34">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2</w:t>
            </w:r>
          </w:p>
        </w:tc>
        <w:tc>
          <w:tcPr>
            <w:tcW w:w="5592" w:type="dxa"/>
            <w:gridSpan w:val="2"/>
          </w:tcPr>
          <w:p w14:paraId="4A310950" w14:textId="4CF2F0C6" w:rsidR="00254A34" w:rsidRDefault="00254A34"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DP Rumah</w:t>
            </w:r>
          </w:p>
        </w:tc>
        <w:tc>
          <w:tcPr>
            <w:tcW w:w="2908" w:type="dxa"/>
          </w:tcPr>
          <w:p w14:paraId="563F1D8D" w14:textId="737483AE" w:rsidR="00254A34" w:rsidRDefault="00254A34"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sidRPr="00254A34">
              <w:rPr>
                <w:rFonts w:asciiTheme="majorHAnsi" w:eastAsia="Arial" w:hAnsiTheme="majorHAnsi" w:cs="Tahoma"/>
                <w:sz w:val="18"/>
                <w:szCs w:val="18"/>
              </w:rPr>
              <w:t>Rp ${DP_DIBAYARKAN_PEMBELI}</w:t>
            </w:r>
          </w:p>
        </w:tc>
      </w:tr>
      <w:tr w:rsidR="00254A34" w14:paraId="56684FC8" w14:textId="77777777" w:rsidTr="00F00B4C">
        <w:tc>
          <w:tcPr>
            <w:tcW w:w="689" w:type="dxa"/>
          </w:tcPr>
          <w:p w14:paraId="401EF732" w14:textId="4279967D" w:rsidR="00254A34" w:rsidRDefault="00254A34" w:rsidP="00254A34">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Pr>
                <w:rFonts w:asciiTheme="majorHAnsi" w:eastAsia="Arial" w:hAnsiTheme="majorHAnsi" w:cs="Tahoma"/>
                <w:sz w:val="18"/>
                <w:szCs w:val="18"/>
              </w:rPr>
              <w:t>3</w:t>
            </w:r>
          </w:p>
        </w:tc>
        <w:tc>
          <w:tcPr>
            <w:tcW w:w="5592" w:type="dxa"/>
            <w:gridSpan w:val="2"/>
          </w:tcPr>
          <w:p w14:paraId="73236AEE" w14:textId="0F319A76" w:rsidR="00254A34" w:rsidRDefault="00254A34"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KPR</w:t>
            </w:r>
          </w:p>
        </w:tc>
        <w:tc>
          <w:tcPr>
            <w:tcW w:w="2908" w:type="dxa"/>
          </w:tcPr>
          <w:p w14:paraId="30CA27DE" w14:textId="76EAB1CD" w:rsidR="00254A34" w:rsidRDefault="00254A34"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sidRPr="00254A34">
              <w:rPr>
                <w:rFonts w:asciiTheme="majorHAnsi" w:eastAsia="Arial" w:hAnsiTheme="majorHAnsi" w:cs="Tahoma"/>
                <w:sz w:val="18"/>
                <w:szCs w:val="18"/>
              </w:rPr>
              <w:t>Rp ${HARGA_KPR}</w:t>
            </w:r>
          </w:p>
        </w:tc>
      </w:tr>
      <w:tr w:rsidR="0034701C" w14:paraId="1983750D" w14:textId="77777777" w:rsidTr="00F00B4C">
        <w:tc>
          <w:tcPr>
            <w:tcW w:w="689" w:type="dxa"/>
            <w:shd w:val="clear" w:color="auto" w:fill="00B050"/>
          </w:tcPr>
          <w:p w14:paraId="51AA27C3" w14:textId="6C788CF0" w:rsidR="0034701C" w:rsidRPr="00F70B28" w:rsidRDefault="00254A34" w:rsidP="00254A34">
            <w:pPr>
              <w:widowControl/>
              <w:tabs>
                <w:tab w:val="left" w:pos="440"/>
              </w:tabs>
              <w:autoSpaceDE/>
              <w:autoSpaceDN/>
              <w:spacing w:line="276" w:lineRule="auto"/>
              <w:ind w:right="60"/>
              <w:contextualSpacing/>
              <w:jc w:val="center"/>
              <w:rPr>
                <w:rFonts w:asciiTheme="majorHAnsi" w:eastAsia="Arial" w:hAnsiTheme="majorHAnsi" w:cs="Tahoma"/>
                <w:b/>
                <w:bCs/>
                <w:sz w:val="20"/>
                <w:szCs w:val="20"/>
              </w:rPr>
            </w:pPr>
            <w:r w:rsidRPr="00F70B28">
              <w:rPr>
                <w:rFonts w:asciiTheme="majorHAnsi" w:eastAsia="Arial" w:hAnsiTheme="majorHAnsi" w:cs="Tahoma"/>
                <w:b/>
                <w:bCs/>
                <w:sz w:val="20"/>
                <w:szCs w:val="20"/>
              </w:rPr>
              <w:t>No</w:t>
            </w:r>
          </w:p>
        </w:tc>
        <w:tc>
          <w:tcPr>
            <w:tcW w:w="3758" w:type="dxa"/>
            <w:shd w:val="clear" w:color="auto" w:fill="00B050"/>
          </w:tcPr>
          <w:p w14:paraId="07C439A3" w14:textId="534EA226" w:rsidR="0034701C" w:rsidRPr="00F70B28" w:rsidRDefault="00254A34" w:rsidP="00F00B4C">
            <w:pPr>
              <w:widowControl/>
              <w:tabs>
                <w:tab w:val="left" w:pos="440"/>
              </w:tabs>
              <w:autoSpaceDE/>
              <w:autoSpaceDN/>
              <w:spacing w:line="276" w:lineRule="auto"/>
              <w:ind w:right="60"/>
              <w:contextualSpacing/>
              <w:jc w:val="center"/>
              <w:rPr>
                <w:rFonts w:asciiTheme="majorHAnsi" w:eastAsia="Arial" w:hAnsiTheme="majorHAnsi" w:cs="Tahoma"/>
                <w:b/>
                <w:bCs/>
                <w:sz w:val="20"/>
                <w:szCs w:val="20"/>
              </w:rPr>
            </w:pPr>
            <w:proofErr w:type="spellStart"/>
            <w:r w:rsidRPr="00F70B28">
              <w:rPr>
                <w:rFonts w:asciiTheme="majorHAnsi" w:eastAsia="Arial" w:hAnsiTheme="majorHAnsi" w:cs="Tahoma"/>
                <w:b/>
                <w:bCs/>
                <w:sz w:val="20"/>
                <w:szCs w:val="20"/>
              </w:rPr>
              <w:t>Keterangan</w:t>
            </w:r>
            <w:proofErr w:type="spellEnd"/>
          </w:p>
        </w:tc>
        <w:tc>
          <w:tcPr>
            <w:tcW w:w="1834" w:type="dxa"/>
            <w:shd w:val="clear" w:color="auto" w:fill="00B050"/>
          </w:tcPr>
          <w:p w14:paraId="0DE3D4DF" w14:textId="4F0DCBEF" w:rsidR="0034701C" w:rsidRPr="00F70B28" w:rsidRDefault="00254A34" w:rsidP="00F00B4C">
            <w:pPr>
              <w:widowControl/>
              <w:tabs>
                <w:tab w:val="left" w:pos="440"/>
              </w:tabs>
              <w:autoSpaceDE/>
              <w:autoSpaceDN/>
              <w:spacing w:line="276" w:lineRule="auto"/>
              <w:ind w:right="60"/>
              <w:contextualSpacing/>
              <w:jc w:val="center"/>
              <w:rPr>
                <w:rFonts w:asciiTheme="majorHAnsi" w:eastAsia="Arial" w:hAnsiTheme="majorHAnsi" w:cs="Tahoma"/>
                <w:b/>
                <w:bCs/>
                <w:sz w:val="20"/>
                <w:szCs w:val="20"/>
              </w:rPr>
            </w:pPr>
            <w:proofErr w:type="spellStart"/>
            <w:r w:rsidRPr="00F70B28">
              <w:rPr>
                <w:rFonts w:asciiTheme="majorHAnsi" w:eastAsia="Arial" w:hAnsiTheme="majorHAnsi" w:cs="Tahoma"/>
                <w:b/>
                <w:bCs/>
                <w:sz w:val="20"/>
                <w:szCs w:val="20"/>
              </w:rPr>
              <w:t>Tanggal</w:t>
            </w:r>
            <w:proofErr w:type="spellEnd"/>
            <w:r w:rsidRPr="00F70B28">
              <w:rPr>
                <w:rFonts w:asciiTheme="majorHAnsi" w:eastAsia="Arial" w:hAnsiTheme="majorHAnsi" w:cs="Tahoma"/>
                <w:b/>
                <w:bCs/>
                <w:sz w:val="20"/>
                <w:szCs w:val="20"/>
              </w:rPr>
              <w:t xml:space="preserve"> Bayar</w:t>
            </w:r>
          </w:p>
        </w:tc>
        <w:tc>
          <w:tcPr>
            <w:tcW w:w="2908" w:type="dxa"/>
            <w:shd w:val="clear" w:color="auto" w:fill="00B050"/>
          </w:tcPr>
          <w:p w14:paraId="786A1A64" w14:textId="45031C94" w:rsidR="0034701C" w:rsidRPr="00F70B28" w:rsidRDefault="00254A34" w:rsidP="0034701C">
            <w:pPr>
              <w:widowControl/>
              <w:tabs>
                <w:tab w:val="left" w:pos="440"/>
              </w:tabs>
              <w:autoSpaceDE/>
              <w:autoSpaceDN/>
              <w:spacing w:line="276" w:lineRule="auto"/>
              <w:ind w:right="60"/>
              <w:contextualSpacing/>
              <w:jc w:val="both"/>
              <w:rPr>
                <w:rFonts w:asciiTheme="majorHAnsi" w:eastAsia="Arial" w:hAnsiTheme="majorHAnsi" w:cs="Tahoma"/>
                <w:b/>
                <w:bCs/>
                <w:sz w:val="20"/>
                <w:szCs w:val="20"/>
              </w:rPr>
            </w:pPr>
            <w:r w:rsidRPr="00F70B28">
              <w:rPr>
                <w:rFonts w:asciiTheme="majorHAnsi" w:eastAsia="Arial" w:hAnsiTheme="majorHAnsi" w:cs="Tahoma"/>
                <w:b/>
                <w:bCs/>
                <w:sz w:val="20"/>
                <w:szCs w:val="20"/>
              </w:rPr>
              <w:t>Nominal</w:t>
            </w:r>
          </w:p>
        </w:tc>
      </w:tr>
      <w:tr w:rsidR="0034701C" w14:paraId="42177223" w14:textId="77777777" w:rsidTr="00F00B4C">
        <w:tc>
          <w:tcPr>
            <w:tcW w:w="689" w:type="dxa"/>
          </w:tcPr>
          <w:p w14:paraId="51A7A24C" w14:textId="04370A6C" w:rsidR="0034701C" w:rsidRDefault="00254A34" w:rsidP="00254A34">
            <w:pPr>
              <w:widowControl/>
              <w:tabs>
                <w:tab w:val="left" w:pos="440"/>
              </w:tabs>
              <w:autoSpaceDE/>
              <w:autoSpaceDN/>
              <w:spacing w:line="276" w:lineRule="auto"/>
              <w:ind w:right="60"/>
              <w:contextualSpacing/>
              <w:jc w:val="center"/>
              <w:rPr>
                <w:rFonts w:asciiTheme="majorHAnsi" w:eastAsia="Arial" w:hAnsiTheme="majorHAnsi" w:cs="Tahoma"/>
                <w:sz w:val="18"/>
                <w:szCs w:val="18"/>
              </w:rPr>
            </w:pPr>
            <w:r w:rsidRPr="00254A34">
              <w:rPr>
                <w:rFonts w:asciiTheme="majorHAnsi" w:eastAsia="Arial" w:hAnsiTheme="majorHAnsi" w:cs="Tahoma"/>
                <w:sz w:val="18"/>
                <w:szCs w:val="18"/>
              </w:rPr>
              <w:t>${NO_PEMBAYARAN_DP}</w:t>
            </w:r>
          </w:p>
        </w:tc>
        <w:tc>
          <w:tcPr>
            <w:tcW w:w="3758" w:type="dxa"/>
          </w:tcPr>
          <w:p w14:paraId="270A0F0F" w14:textId="2A36DFF3" w:rsidR="0034701C" w:rsidRDefault="00F00B4C"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sidRPr="00F00B4C">
              <w:rPr>
                <w:rFonts w:asciiTheme="majorHAnsi" w:eastAsia="Arial" w:hAnsiTheme="majorHAnsi" w:cs="Tahoma"/>
                <w:sz w:val="18"/>
                <w:szCs w:val="18"/>
              </w:rPr>
              <w:t>${KETERANGAN_PEMBAYARAN_DP}</w:t>
            </w:r>
          </w:p>
        </w:tc>
        <w:tc>
          <w:tcPr>
            <w:tcW w:w="1834" w:type="dxa"/>
          </w:tcPr>
          <w:p w14:paraId="47F076EF" w14:textId="4E8A4947" w:rsidR="0034701C" w:rsidRDefault="00F00B4C"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sidRPr="00F00B4C">
              <w:rPr>
                <w:rFonts w:asciiTheme="majorHAnsi" w:eastAsia="Arial" w:hAnsiTheme="majorHAnsi" w:cs="Tahoma"/>
                <w:sz w:val="18"/>
                <w:szCs w:val="18"/>
              </w:rPr>
              <w:t>${TANGGAL_PEMBAYARAN_DP}</w:t>
            </w:r>
          </w:p>
        </w:tc>
        <w:tc>
          <w:tcPr>
            <w:tcW w:w="2908" w:type="dxa"/>
          </w:tcPr>
          <w:p w14:paraId="6F0F8969" w14:textId="05197A07" w:rsidR="0034701C" w:rsidRDefault="00F00B4C" w:rsidP="0034701C">
            <w:pPr>
              <w:widowControl/>
              <w:tabs>
                <w:tab w:val="left" w:pos="440"/>
              </w:tabs>
              <w:autoSpaceDE/>
              <w:autoSpaceDN/>
              <w:spacing w:line="276" w:lineRule="auto"/>
              <w:ind w:right="60"/>
              <w:contextualSpacing/>
              <w:jc w:val="both"/>
              <w:rPr>
                <w:rFonts w:asciiTheme="majorHAnsi" w:eastAsia="Arial" w:hAnsiTheme="majorHAnsi" w:cs="Tahoma"/>
                <w:sz w:val="18"/>
                <w:szCs w:val="18"/>
              </w:rPr>
            </w:pPr>
            <w:r w:rsidRPr="00F00B4C">
              <w:rPr>
                <w:rFonts w:asciiTheme="majorHAnsi" w:eastAsia="Arial" w:hAnsiTheme="majorHAnsi" w:cs="Tahoma"/>
                <w:sz w:val="18"/>
                <w:szCs w:val="18"/>
              </w:rPr>
              <w:t>Rp ${NOMINAL_PEMBAYARAN_DP}</w:t>
            </w:r>
          </w:p>
        </w:tc>
      </w:tr>
    </w:tbl>
    <w:p w14:paraId="5E8AE69A" w14:textId="77777777" w:rsidR="00F00B4C" w:rsidRDefault="00F00B4C" w:rsidP="00F00B4C">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73214D0D" w14:textId="503665D4" w:rsidR="009D00BB" w:rsidRDefault="009D00BB">
      <w:pPr>
        <w:widowControl/>
        <w:tabs>
          <w:tab w:val="left" w:pos="440"/>
        </w:tabs>
        <w:autoSpaceDE/>
        <w:autoSpaceDN/>
        <w:spacing w:line="276" w:lineRule="auto"/>
        <w:ind w:left="440" w:right="60"/>
        <w:contextualSpacing/>
        <w:jc w:val="both"/>
        <w:rPr>
          <w:rFonts w:asciiTheme="majorHAnsi" w:eastAsia="Arial" w:hAnsiTheme="majorHAnsi" w:cs="Tahoma"/>
          <w:sz w:val="18"/>
          <w:szCs w:val="18"/>
        </w:rPr>
      </w:pPr>
    </w:p>
    <w:p w14:paraId="6875706C" w14:textId="7F10E5CE" w:rsidR="00296350" w:rsidRPr="008202A9" w:rsidRDefault="009E11D7" w:rsidP="008202A9">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menjamin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tahapan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DP</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dilaksanakan</w:t>
      </w:r>
      <w:proofErr w:type="spellEnd"/>
      <w:r>
        <w:rPr>
          <w:rFonts w:asciiTheme="majorHAnsi" w:eastAsia="Arial" w:hAnsiTheme="majorHAnsi" w:cs="Tahoma"/>
          <w:sz w:val="18"/>
          <w:szCs w:val="18"/>
        </w:rPr>
        <w:t xml:space="preserve"> oleh PIHAK KEDUA </w:t>
      </w:r>
      <w:proofErr w:type="spellStart"/>
      <w:r>
        <w:rPr>
          <w:rFonts w:asciiTheme="majorHAnsi" w:eastAsia="Arial" w:hAnsiTheme="majorHAnsi" w:cs="Tahoma"/>
          <w:sz w:val="18"/>
          <w:szCs w:val="18"/>
        </w:rPr>
        <w:t>sebelum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tanggal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ditandatangani</w:t>
      </w:r>
      <w:proofErr w:type="spellEnd"/>
      <w:r>
        <w:rPr>
          <w:rFonts w:asciiTheme="majorHAnsi" w:eastAsia="Arial" w:hAnsiTheme="majorHAnsi" w:cs="Tahoma"/>
          <w:sz w:val="18"/>
          <w:szCs w:val="18"/>
        </w:rPr>
        <w:t>.</w:t>
      </w:r>
    </w:p>
    <w:p w14:paraId="0E01BD9F" w14:textId="77777777" w:rsidR="00296350" w:rsidRDefault="00296350">
      <w:pPr>
        <w:widowControl/>
        <w:tabs>
          <w:tab w:val="left" w:pos="440"/>
        </w:tabs>
        <w:autoSpaceDE/>
        <w:autoSpaceDN/>
        <w:spacing w:line="276" w:lineRule="auto"/>
        <w:ind w:left="440" w:right="60"/>
        <w:contextualSpacing/>
        <w:jc w:val="both"/>
        <w:rPr>
          <w:rFonts w:asciiTheme="majorHAnsi" w:eastAsia="Arial" w:hAnsiTheme="majorHAnsi" w:cs="Tahoma"/>
          <w:sz w:val="18"/>
          <w:szCs w:val="18"/>
        </w:rPr>
      </w:pPr>
    </w:p>
    <w:p w14:paraId="553EFD80" w14:textId="3BC7F7D7" w:rsidR="008E4D4A" w:rsidRDefault="009E11D7" w:rsidP="008E4D4A">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rPr>
      </w:pPr>
      <w:r>
        <w:rPr>
          <w:rFonts w:asciiTheme="majorHAnsi" w:eastAsia="Arial" w:hAnsiTheme="majorHAnsi" w:cs="Tahoma"/>
          <w:sz w:val="18"/>
          <w:szCs w:val="18"/>
          <w:lang w:val="id-ID"/>
        </w:rPr>
        <w:t xml:space="preserve">Untuk tiap-tiap pembayaran (angsuran dan denda) yang dilakukan PIHAK KEDUA kepada PIHAK PERTAMA harus dilakukan ke alamat kantor pemasaran PIHAK PERTAMA atau transfer bank ke rekening PIHAK PERTAMA di rekening </w:t>
      </w:r>
      <w:r>
        <w:rPr>
          <w:rFonts w:asciiTheme="majorHAnsi" w:eastAsia="Arial" w:hAnsiTheme="majorHAnsi" w:cs="Tahoma"/>
          <w:b/>
          <w:sz w:val="18"/>
          <w:szCs w:val="18"/>
          <w:lang w:val="id-ID"/>
        </w:rPr>
        <w:t>BCA 0245310591</w:t>
      </w:r>
      <w:r>
        <w:rPr>
          <w:rFonts w:asciiTheme="majorHAnsi" w:eastAsia="Arial" w:hAnsiTheme="majorHAnsi" w:cs="Tahoma"/>
          <w:sz w:val="18"/>
          <w:szCs w:val="18"/>
          <w:lang w:val="id-ID"/>
        </w:rPr>
        <w:t xml:space="preserve"> atas nama </w:t>
      </w:r>
      <w:r>
        <w:rPr>
          <w:rFonts w:asciiTheme="majorHAnsi" w:eastAsia="Arial" w:hAnsiTheme="majorHAnsi" w:cs="Tahoma"/>
          <w:b/>
          <w:sz w:val="18"/>
          <w:szCs w:val="18"/>
          <w:lang w:val="id-ID"/>
        </w:rPr>
        <w:t>ALVIN BHAKTI MANDIRI PT</w:t>
      </w:r>
      <w:r>
        <w:rPr>
          <w:rFonts w:asciiTheme="majorHAnsi" w:eastAsia="Arial" w:hAnsiTheme="majorHAnsi" w:cs="Tahoma"/>
          <w:sz w:val="18"/>
          <w:szCs w:val="18"/>
          <w:lang w:val="id-ID"/>
        </w:rPr>
        <w:t>. Pembayaran melalui transfer baru dianggap sah diterima setelah dana yang bersangkutan efektif diterima PIHAK PERTAMA dan akan diberikan tanda terima berupa kuitansi oleh PIHAK PERTAMA yang merupakan bagian yang tidak terpisahkan dari isi perjanjian ini</w:t>
      </w:r>
    </w:p>
    <w:p w14:paraId="017BBDE3" w14:textId="778565C6" w:rsidR="0080252C" w:rsidRDefault="0080252C" w:rsidP="0080252C">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539E6346" w14:textId="7BD4F975" w:rsidR="002B237F" w:rsidRDefault="002B237F" w:rsidP="0080252C">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3FDD9343" w14:textId="13205872" w:rsidR="00FF2584" w:rsidRDefault="00FF2584" w:rsidP="0080252C">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5AEDB726" w14:textId="77777777" w:rsidR="0022419A" w:rsidRPr="0080252C" w:rsidRDefault="0022419A" w:rsidP="0080252C">
      <w:pPr>
        <w:widowControl/>
        <w:tabs>
          <w:tab w:val="left" w:pos="440"/>
        </w:tabs>
        <w:autoSpaceDE/>
        <w:autoSpaceDN/>
        <w:spacing w:line="276" w:lineRule="auto"/>
        <w:ind w:right="60"/>
        <w:contextualSpacing/>
        <w:jc w:val="both"/>
        <w:rPr>
          <w:rFonts w:asciiTheme="majorHAnsi" w:eastAsia="Arial" w:hAnsiTheme="majorHAnsi" w:cs="Tahoma"/>
          <w:sz w:val="18"/>
          <w:szCs w:val="18"/>
        </w:rPr>
      </w:pPr>
    </w:p>
    <w:p w14:paraId="06803920" w14:textId="77777777" w:rsidR="009D00BB" w:rsidRDefault="009E11D7">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3</w:t>
      </w:r>
    </w:p>
    <w:p w14:paraId="001C3B00" w14:textId="77777777" w:rsidR="009D00BB" w:rsidRDefault="009E11D7">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lang w:val="id-ID"/>
        </w:rPr>
        <w:t>PEMBELIAN DENGAN FASILITAS KREDIT PEMILIKAN RUMAH (KPR)</w:t>
      </w:r>
    </w:p>
    <w:p w14:paraId="56100F38" w14:textId="77777777" w:rsidR="009D00BB" w:rsidRDefault="009D00BB">
      <w:pPr>
        <w:spacing w:line="276" w:lineRule="auto"/>
        <w:contextualSpacing/>
        <w:jc w:val="center"/>
        <w:rPr>
          <w:rFonts w:asciiTheme="majorHAnsi" w:eastAsia="Arial" w:hAnsiTheme="majorHAnsi" w:cs="Tahoma"/>
          <w:b/>
          <w:sz w:val="18"/>
          <w:szCs w:val="18"/>
          <w:lang w:val="id-ID"/>
        </w:rPr>
      </w:pPr>
    </w:p>
    <w:p w14:paraId="4124B53B" w14:textId="77777777" w:rsidR="009D00BB" w:rsidRDefault="009E11D7">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Apabila pelunasan pembayaran dilaksanakan melalui fasilitas Kredit Pemilikan Rumah (KPR), maka PIHAK KEDUA bersedia memenuhi segala persyaratan dan biaya biaya yang diminta oleh bank pemberi kredit. Bank pemberi KPR adalah Bank yang ditunjuk PIHAK PERTAMA.</w:t>
      </w:r>
    </w:p>
    <w:p w14:paraId="38497126" w14:textId="77777777" w:rsidR="009D00BB" w:rsidRDefault="009E11D7">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 xml:space="preserve">Jika pihak bank TIDAK MENYETUJUI sebagian atau seluruhnya dari Kredit Pemilikan Rumah (KPR) yang diajukan, maka PIHAK KEDUA sanggup melunasi pembayaran secara tunai. Apabila PIHAK KEDUA tidak dapat memenuhi hal tersebut di </w:t>
      </w:r>
      <w:r>
        <w:rPr>
          <w:rFonts w:asciiTheme="majorHAnsi" w:eastAsia="Arial" w:hAnsiTheme="majorHAnsi" w:cs="Tahoma"/>
          <w:sz w:val="18"/>
          <w:szCs w:val="18"/>
          <w:lang w:val="id-ID"/>
        </w:rPr>
        <w:lastRenderedPageBreak/>
        <w:t>atas maka perjanjian ini batal dan untuk selanjutnya PIHAK KEDUA dikenakan denda sesuai dengan Pasal 5 ayat 2 perjanjian ini.</w:t>
      </w:r>
    </w:p>
    <w:p w14:paraId="74869B0A" w14:textId="77777777" w:rsidR="009D00BB" w:rsidRDefault="009E11D7">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Persetujuan KPR sepenuhnya adalah wewenang Bank Pemberi Kredit, Developer hanya memfasilitasi proses pengurusan KPR.</w:t>
      </w:r>
    </w:p>
    <w:p w14:paraId="6AF6BF79" w14:textId="77777777" w:rsidR="009D00BB" w:rsidRDefault="009D00BB">
      <w:pPr>
        <w:widowControl/>
        <w:autoSpaceDE/>
        <w:autoSpaceDN/>
        <w:spacing w:line="276" w:lineRule="auto"/>
        <w:ind w:left="426"/>
        <w:contextualSpacing/>
        <w:jc w:val="both"/>
        <w:rPr>
          <w:rFonts w:asciiTheme="majorHAnsi" w:eastAsia="Arial" w:hAnsiTheme="majorHAnsi" w:cs="Tahoma"/>
          <w:sz w:val="18"/>
          <w:szCs w:val="18"/>
          <w:lang w:val="id-ID"/>
        </w:rPr>
      </w:pPr>
    </w:p>
    <w:p w14:paraId="171C7414" w14:textId="77777777" w:rsidR="009D00BB" w:rsidRDefault="009D00BB">
      <w:pPr>
        <w:spacing w:line="276" w:lineRule="auto"/>
        <w:contextualSpacing/>
        <w:jc w:val="both"/>
        <w:rPr>
          <w:rFonts w:asciiTheme="majorHAnsi" w:eastAsia="Arial" w:hAnsiTheme="majorHAnsi" w:cs="Tahoma"/>
          <w:sz w:val="18"/>
          <w:szCs w:val="18"/>
          <w:lang w:val="id-ID"/>
        </w:rPr>
      </w:pPr>
    </w:p>
    <w:p w14:paraId="399DE521" w14:textId="77777777" w:rsidR="009D00BB" w:rsidRDefault="009E11D7">
      <w:pPr>
        <w:spacing w:line="276" w:lineRule="auto"/>
        <w:ind w:left="426" w:hanging="426"/>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4</w:t>
      </w:r>
    </w:p>
    <w:p w14:paraId="796BEFDD" w14:textId="77777777" w:rsidR="009D00BB" w:rsidRDefault="009E11D7">
      <w:pPr>
        <w:spacing w:line="276" w:lineRule="auto"/>
        <w:ind w:left="426" w:hanging="426"/>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KETERLAMBATAN DAN PEMBAYARAN DENDA</w:t>
      </w:r>
    </w:p>
    <w:p w14:paraId="3CDDD910" w14:textId="77777777" w:rsidR="009D00BB" w:rsidRDefault="009D00BB">
      <w:pPr>
        <w:spacing w:line="276" w:lineRule="auto"/>
        <w:contextualSpacing/>
        <w:rPr>
          <w:rFonts w:asciiTheme="majorHAnsi" w:eastAsia="Times New Roman" w:hAnsiTheme="majorHAnsi" w:cs="Tahoma"/>
          <w:sz w:val="18"/>
          <w:szCs w:val="18"/>
        </w:rPr>
      </w:pPr>
    </w:p>
    <w:p w14:paraId="25DD0452" w14:textId="77777777" w:rsidR="009D00BB" w:rsidRDefault="009E11D7">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harus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disepakati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sesuai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jadwal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disepakati</w:t>
      </w:r>
      <w:proofErr w:type="spellEnd"/>
      <w:r>
        <w:rPr>
          <w:rFonts w:asciiTheme="majorHAnsi" w:eastAsia="Arial" w:hAnsiTheme="majorHAnsi" w:cs="Tahoma"/>
          <w:sz w:val="18"/>
          <w:szCs w:val="18"/>
        </w:rPr>
        <w:t>.</w:t>
      </w:r>
    </w:p>
    <w:p w14:paraId="2AFB7889" w14:textId="77777777" w:rsidR="009D00BB" w:rsidRDefault="009E11D7">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Bila PIHAK KEDUA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kewajibannya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melebihi</w:t>
      </w:r>
      <w:proofErr w:type="spellEnd"/>
      <w:r>
        <w:rPr>
          <w:rFonts w:asciiTheme="majorHAnsi" w:eastAsia="Arial" w:hAnsiTheme="majorHAnsi" w:cs="Tahoma"/>
          <w:sz w:val="18"/>
          <w:szCs w:val="18"/>
        </w:rPr>
        <w:t xml:space="preserve"> batas </w:t>
      </w:r>
      <w:proofErr w:type="spellStart"/>
      <w:r>
        <w:rPr>
          <w:rFonts w:asciiTheme="majorHAnsi" w:eastAsia="Arial" w:hAnsiTheme="majorHAnsi" w:cs="Tahoma"/>
          <w:sz w:val="18"/>
          <w:szCs w:val="18"/>
        </w:rPr>
        <w:t>waktu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harus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sebesar</w:t>
      </w:r>
      <w:proofErr w:type="spellEnd"/>
      <w:r>
        <w:rPr>
          <w:rFonts w:asciiTheme="majorHAnsi" w:eastAsia="Arial" w:hAnsiTheme="majorHAnsi" w:cs="Tahoma"/>
          <w:sz w:val="18"/>
          <w:szCs w:val="18"/>
        </w:rPr>
        <w:t xml:space="preserve">  </w:t>
      </w:r>
    </w:p>
    <w:p w14:paraId="0C4BE2D5" w14:textId="77777777" w:rsidR="009D00BB" w:rsidRDefault="009E11D7">
      <w:pPr>
        <w:pStyle w:val="ListParagraph"/>
        <w:widowControl/>
        <w:numPr>
          <w:ilvl w:val="0"/>
          <w:numId w:val="8"/>
        </w:numPr>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5%</w:t>
      </w:r>
      <w:r>
        <w:rPr>
          <w:rFonts w:asciiTheme="majorHAnsi" w:eastAsia="Arial" w:hAnsiTheme="majorHAnsi" w:cs="Tahoma"/>
          <w:sz w:val="18"/>
          <w:szCs w:val="18"/>
          <w:lang w:val="id-ID"/>
        </w:rPr>
        <w:t xml:space="preserve"> </w:t>
      </w:r>
      <w:r>
        <w:rPr>
          <w:rFonts w:asciiTheme="majorHAnsi" w:eastAsia="Arial" w:hAnsiTheme="majorHAnsi" w:cs="Tahoma"/>
          <w:sz w:val="18"/>
          <w:szCs w:val="18"/>
        </w:rPr>
        <w:t>(</w:t>
      </w:r>
      <w:r>
        <w:rPr>
          <w:rFonts w:asciiTheme="majorHAnsi" w:eastAsia="Arial" w:hAnsiTheme="majorHAnsi" w:cs="Tahoma"/>
          <w:i/>
          <w:sz w:val="18"/>
          <w:szCs w:val="18"/>
        </w:rPr>
        <w:t xml:space="preserve">lima </w:t>
      </w:r>
      <w:r>
        <w:rPr>
          <w:rFonts w:asciiTheme="majorHAnsi" w:eastAsia="Arial" w:hAnsiTheme="majorHAnsi" w:cs="Tahoma"/>
          <w:i/>
          <w:sz w:val="18"/>
          <w:szCs w:val="18"/>
          <w:lang w:val="id-ID"/>
        </w:rPr>
        <w:t>persen</w:t>
      </w:r>
      <w:r>
        <w:rPr>
          <w:rFonts w:asciiTheme="majorHAnsi" w:eastAsia="Arial" w:hAnsiTheme="majorHAnsi" w:cs="Tahoma"/>
          <w:sz w:val="18"/>
          <w:szCs w:val="18"/>
          <w:lang w:val="id-ID"/>
        </w:rPr>
        <w:t>)</w:t>
      </w:r>
      <w:r>
        <w:rPr>
          <w:rFonts w:asciiTheme="majorHAnsi" w:eastAsia="Arial" w:hAnsiTheme="majorHAnsi" w:cs="Tahoma"/>
          <w:sz w:val="18"/>
          <w:szCs w:val="18"/>
        </w:rPr>
        <w:t xml:space="preserve"> per 6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keterlambatan</w:t>
      </w:r>
      <w:proofErr w:type="spellEnd"/>
    </w:p>
    <w:p w14:paraId="5649CEA8" w14:textId="77777777" w:rsidR="009D00BB" w:rsidRDefault="009E11D7">
      <w:pPr>
        <w:pStyle w:val="ListParagraph"/>
        <w:widowControl/>
        <w:numPr>
          <w:ilvl w:val="0"/>
          <w:numId w:val="8"/>
        </w:numPr>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20% (</w:t>
      </w:r>
      <w:r>
        <w:rPr>
          <w:rFonts w:asciiTheme="majorHAnsi" w:eastAsia="Arial" w:hAnsiTheme="majorHAnsi" w:cs="Tahoma"/>
          <w:i/>
          <w:iCs/>
          <w:sz w:val="18"/>
          <w:szCs w:val="18"/>
        </w:rPr>
        <w:t xml:space="preserve">dua </w:t>
      </w:r>
      <w:proofErr w:type="spellStart"/>
      <w:r>
        <w:rPr>
          <w:rFonts w:asciiTheme="majorHAnsi" w:eastAsia="Arial" w:hAnsiTheme="majorHAnsi" w:cs="Tahoma"/>
          <w:i/>
          <w:iCs/>
          <w:sz w:val="18"/>
          <w:szCs w:val="18"/>
        </w:rPr>
        <w:t>puluh</w:t>
      </w:r>
      <w:proofErr w:type="spellEnd"/>
      <w:r>
        <w:rPr>
          <w:rFonts w:asciiTheme="majorHAnsi" w:eastAsia="Arial" w:hAnsiTheme="majorHAnsi" w:cs="Tahoma"/>
          <w:i/>
          <w:iCs/>
          <w:sz w:val="18"/>
          <w:szCs w:val="18"/>
        </w:rPr>
        <w:t xml:space="preserve"> </w:t>
      </w:r>
      <w:proofErr w:type="spellStart"/>
      <w:r>
        <w:rPr>
          <w:rFonts w:asciiTheme="majorHAnsi" w:eastAsia="Arial" w:hAnsiTheme="majorHAnsi" w:cs="Tahoma"/>
          <w:i/>
          <w:iCs/>
          <w:sz w:val="18"/>
          <w:szCs w:val="18"/>
        </w:rPr>
        <w:t>persen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melewati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bulan</w:t>
      </w:r>
      <w:proofErr w:type="spellEnd"/>
    </w:p>
    <w:p w14:paraId="6889F598" w14:textId="77777777" w:rsidR="009D00BB" w:rsidRDefault="009E11D7">
      <w:pPr>
        <w:pStyle w:val="ListParagraph"/>
        <w:widowControl/>
        <w:numPr>
          <w:ilvl w:val="0"/>
          <w:numId w:val="8"/>
        </w:numPr>
        <w:autoSpaceDE/>
        <w:autoSpaceDN/>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Nominal </w:t>
      </w:r>
      <w:proofErr w:type="spellStart"/>
      <w:r>
        <w:rPr>
          <w:rFonts w:asciiTheme="majorHAnsi" w:eastAsia="Arial" w:hAnsiTheme="majorHAnsi" w:cs="Tahoma"/>
          <w:sz w:val="18"/>
          <w:szCs w:val="18"/>
        </w:rPr>
        <w:t>denda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akumulasi</w:t>
      </w:r>
      <w:proofErr w:type="spellEnd"/>
    </w:p>
    <w:p w14:paraId="0F9FBE02" w14:textId="77777777" w:rsidR="009D00BB" w:rsidRDefault="009E11D7">
      <w:pPr>
        <w:widowControl/>
        <w:numPr>
          <w:ilvl w:val="0"/>
          <w:numId w:val="7"/>
        </w:numPr>
        <w:autoSpaceDE/>
        <w:autoSpaceDN/>
        <w:spacing w:line="276" w:lineRule="auto"/>
        <w:ind w:left="426" w:right="60" w:hanging="426"/>
        <w:contextualSpacing/>
        <w:jc w:val="both"/>
        <w:rPr>
          <w:rFonts w:asciiTheme="majorHAnsi" w:eastAsia="Times New Roman" w:hAnsiTheme="majorHAnsi" w:cs="Tahoma"/>
          <w:sz w:val="18"/>
          <w:szCs w:val="18"/>
        </w:rPr>
      </w:pP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keterlambatan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berlangsung</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 xml:space="preserve">2 </w:t>
      </w:r>
      <w:r>
        <w:rPr>
          <w:rFonts w:asciiTheme="majorHAnsi" w:eastAsia="Arial" w:hAnsiTheme="majorHAnsi" w:cs="Tahoma"/>
          <w:sz w:val="18"/>
          <w:szCs w:val="18"/>
        </w:rPr>
        <w:t>(</w:t>
      </w:r>
      <w:r>
        <w:rPr>
          <w:rFonts w:asciiTheme="majorHAnsi" w:eastAsia="Arial" w:hAnsiTheme="majorHAnsi" w:cs="Tahoma"/>
          <w:i/>
          <w:sz w:val="18"/>
          <w:szCs w:val="18"/>
          <w:lang w:val="id-ID"/>
        </w:rPr>
        <w:t>dua</w:t>
      </w:r>
      <w:r>
        <w:rPr>
          <w:rFonts w:asciiTheme="majorHAnsi" w:eastAsia="Arial" w:hAnsiTheme="majorHAnsi" w:cs="Tahoma"/>
          <w:sz w:val="18"/>
          <w:szCs w:val="18"/>
        </w:rPr>
        <w:t xml:space="preserve">) kali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2 </w:t>
      </w:r>
      <w:proofErr w:type="spellStart"/>
      <w:r>
        <w:rPr>
          <w:rFonts w:asciiTheme="majorHAnsi" w:eastAsia="Arial" w:hAnsiTheme="majorHAnsi" w:cs="Tahoma"/>
          <w:sz w:val="18"/>
          <w:szCs w:val="18"/>
        </w:rPr>
        <w:t>bulan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berturut-turut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dianggap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batal</w:t>
      </w:r>
      <w:proofErr w:type="spellEnd"/>
      <w:r>
        <w:rPr>
          <w:rFonts w:asciiTheme="majorHAnsi" w:eastAsia="Arial" w:hAnsiTheme="majorHAnsi" w:cs="Tahoma"/>
          <w:sz w:val="18"/>
          <w:szCs w:val="18"/>
        </w:rPr>
        <w:t xml:space="preserve"> dan PIHAK KEDUA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dianggap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melepaskan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haknya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dibayarkan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dan PIHAK PERTAMA </w:t>
      </w:r>
      <w:proofErr w:type="spellStart"/>
      <w:r>
        <w:rPr>
          <w:rFonts w:asciiTheme="majorHAnsi" w:eastAsia="Arial" w:hAnsiTheme="majorHAnsi" w:cs="Tahoma"/>
          <w:sz w:val="18"/>
          <w:szCs w:val="18"/>
        </w:rPr>
        <w:t>berhak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mengambil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alih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dibayar</w:t>
      </w:r>
      <w:proofErr w:type="spellEnd"/>
      <w:r>
        <w:rPr>
          <w:rFonts w:asciiTheme="majorHAnsi" w:eastAsia="Arial" w:hAnsiTheme="majorHAnsi" w:cs="Tahoma"/>
          <w:sz w:val="18"/>
          <w:szCs w:val="18"/>
        </w:rPr>
        <w:t xml:space="preserve"> oleh PIHAK KEDUA. PIHAK PERTAMA juga </w:t>
      </w:r>
      <w:proofErr w:type="spellStart"/>
      <w:r>
        <w:rPr>
          <w:rFonts w:asciiTheme="majorHAnsi" w:eastAsia="Arial" w:hAnsiTheme="majorHAnsi" w:cs="Tahoma"/>
          <w:sz w:val="18"/>
          <w:szCs w:val="18"/>
        </w:rPr>
        <w:t>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KETIGA.</w:t>
      </w:r>
    </w:p>
    <w:p w14:paraId="7E491AE1" w14:textId="77777777" w:rsidR="009D00BB" w:rsidRDefault="009D00BB">
      <w:pPr>
        <w:widowControl/>
        <w:autoSpaceDE/>
        <w:autoSpaceDN/>
        <w:spacing w:line="276" w:lineRule="auto"/>
        <w:ind w:right="60"/>
        <w:contextualSpacing/>
        <w:jc w:val="both"/>
        <w:rPr>
          <w:rFonts w:asciiTheme="majorHAnsi" w:eastAsia="Arial" w:hAnsiTheme="majorHAnsi" w:cs="Tahoma"/>
          <w:sz w:val="18"/>
          <w:szCs w:val="18"/>
        </w:rPr>
      </w:pPr>
    </w:p>
    <w:p w14:paraId="559926DE" w14:textId="32FA29E6" w:rsidR="009D00BB" w:rsidRDefault="009D00BB">
      <w:pPr>
        <w:widowControl/>
        <w:autoSpaceDE/>
        <w:autoSpaceDN/>
        <w:spacing w:line="276" w:lineRule="auto"/>
        <w:ind w:right="60"/>
        <w:contextualSpacing/>
        <w:jc w:val="both"/>
        <w:rPr>
          <w:rFonts w:asciiTheme="majorHAnsi" w:eastAsia="Arial" w:hAnsiTheme="majorHAnsi" w:cs="Tahoma"/>
          <w:sz w:val="18"/>
          <w:szCs w:val="18"/>
        </w:rPr>
      </w:pPr>
    </w:p>
    <w:p w14:paraId="422628E8" w14:textId="77777777" w:rsidR="0046292E" w:rsidRDefault="0046292E">
      <w:pPr>
        <w:widowControl/>
        <w:autoSpaceDE/>
        <w:autoSpaceDN/>
        <w:spacing w:line="276" w:lineRule="auto"/>
        <w:ind w:right="60"/>
        <w:contextualSpacing/>
        <w:jc w:val="both"/>
        <w:rPr>
          <w:rFonts w:asciiTheme="majorHAnsi" w:eastAsia="Arial" w:hAnsiTheme="majorHAnsi" w:cs="Tahoma"/>
          <w:sz w:val="18"/>
          <w:szCs w:val="18"/>
        </w:rPr>
      </w:pPr>
    </w:p>
    <w:p w14:paraId="6F74F9AC" w14:textId="77777777" w:rsidR="009D00BB" w:rsidRDefault="009E11D7">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5</w:t>
      </w:r>
    </w:p>
    <w:p w14:paraId="759B3251" w14:textId="77777777" w:rsidR="009D00BB" w:rsidRDefault="009E11D7">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PEMBATALAN</w:t>
      </w:r>
    </w:p>
    <w:p w14:paraId="5DE650EC" w14:textId="77777777" w:rsidR="009D00BB" w:rsidRDefault="009D00BB">
      <w:pPr>
        <w:spacing w:line="276" w:lineRule="auto"/>
        <w:contextualSpacing/>
        <w:rPr>
          <w:rFonts w:asciiTheme="majorHAnsi" w:eastAsia="Times New Roman" w:hAnsiTheme="majorHAnsi" w:cs="Tahoma"/>
          <w:sz w:val="18"/>
          <w:szCs w:val="18"/>
        </w:rPr>
      </w:pPr>
    </w:p>
    <w:p w14:paraId="67BB658B" w14:textId="77777777" w:rsidR="009D00BB" w:rsidRDefault="009E11D7">
      <w:pPr>
        <w:spacing w:line="276" w:lineRule="auto"/>
        <w:ind w:left="40"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pembatalan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beli</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dilakukan</w:t>
      </w:r>
      <w:proofErr w:type="spellEnd"/>
      <w:r>
        <w:rPr>
          <w:rFonts w:asciiTheme="majorHAnsi" w:eastAsia="Arial" w:hAnsiTheme="majorHAnsi" w:cs="Tahoma"/>
          <w:sz w:val="18"/>
          <w:szCs w:val="18"/>
        </w:rPr>
        <w:t xml:space="preserve"> oleh PIHAK KEDUA,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sepakat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mengecualikan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ketentuan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1266 dan 1267 Kitab </w:t>
      </w:r>
      <w:proofErr w:type="spellStart"/>
      <w:r>
        <w:rPr>
          <w:rFonts w:asciiTheme="majorHAnsi" w:eastAsia="Arial" w:hAnsiTheme="majorHAnsi" w:cs="Tahoma"/>
          <w:sz w:val="18"/>
          <w:szCs w:val="18"/>
        </w:rPr>
        <w:t>Undang</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Undang</w:t>
      </w:r>
      <w:proofErr w:type="spellEnd"/>
      <w:r>
        <w:rPr>
          <w:rFonts w:asciiTheme="majorHAnsi" w:eastAsia="Arial" w:hAnsiTheme="majorHAnsi" w:cs="Tahoma"/>
          <w:sz w:val="18"/>
          <w:szCs w:val="18"/>
        </w:rPr>
        <w:t xml:space="preserve"> Hukum Perdata, </w:t>
      </w:r>
      <w:proofErr w:type="spellStart"/>
      <w:r>
        <w:rPr>
          <w:rFonts w:asciiTheme="majorHAnsi" w:eastAsia="Arial" w:hAnsiTheme="majorHAnsi" w:cs="Tahoma"/>
          <w:sz w:val="18"/>
          <w:szCs w:val="18"/>
        </w:rPr>
        <w:t>sehingga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tidaklah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diperlukan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suatu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keputusan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ketetapan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Pengadilan</w:t>
      </w:r>
      <w:proofErr w:type="spellEnd"/>
      <w:r>
        <w:rPr>
          <w:rFonts w:asciiTheme="majorHAnsi" w:eastAsia="Arial" w:hAnsiTheme="majorHAnsi" w:cs="Tahoma"/>
          <w:sz w:val="18"/>
          <w:szCs w:val="18"/>
        </w:rPr>
        <w:t xml:space="preserve"> Negeri, dan </w:t>
      </w:r>
      <w:proofErr w:type="spellStart"/>
      <w:r>
        <w:rPr>
          <w:rFonts w:asciiTheme="majorHAnsi" w:eastAsia="Arial" w:hAnsiTheme="majorHAnsi" w:cs="Tahoma"/>
          <w:sz w:val="18"/>
          <w:szCs w:val="18"/>
        </w:rPr>
        <w:t>selanjutnya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setuju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administrasi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pembatalan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perincian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berikut</w:t>
      </w:r>
      <w:proofErr w:type="spellEnd"/>
      <w:r>
        <w:rPr>
          <w:rFonts w:asciiTheme="majorHAnsi" w:eastAsia="Arial" w:hAnsiTheme="majorHAnsi" w:cs="Tahoma"/>
          <w:sz w:val="18"/>
          <w:szCs w:val="18"/>
        </w:rPr>
        <w:t xml:space="preserve"> :</w:t>
      </w:r>
      <w:proofErr w:type="gramEnd"/>
    </w:p>
    <w:p w14:paraId="1B337059" w14:textId="77777777" w:rsidR="009D00BB" w:rsidRDefault="009E11D7">
      <w:pPr>
        <w:pStyle w:val="ListParagraph"/>
        <w:numPr>
          <w:ilvl w:val="0"/>
          <w:numId w:val="9"/>
        </w:numPr>
        <w:ind w:left="426" w:hanging="426"/>
        <w:jc w:val="both"/>
        <w:rPr>
          <w:rFonts w:asciiTheme="majorHAnsi" w:eastAsia="Arial" w:hAnsiTheme="majorHAnsi" w:cs="Tahoma"/>
          <w:sz w:val="18"/>
          <w:szCs w:val="18"/>
        </w:rPr>
      </w:pPr>
      <w:r>
        <w:rPr>
          <w:rFonts w:asciiTheme="majorHAnsi" w:hAnsiTheme="majorHAnsi" w:cs="Tahoma"/>
          <w:sz w:val="18"/>
          <w:szCs w:val="18"/>
        </w:rPr>
        <w:t xml:space="preserve">PIHAK KEDUA </w:t>
      </w:r>
      <w:proofErr w:type="spellStart"/>
      <w:r>
        <w:rPr>
          <w:rFonts w:asciiTheme="majorHAnsi" w:hAnsiTheme="majorHAnsi" w:cs="Tahoma"/>
          <w:sz w:val="18"/>
          <w:szCs w:val="18"/>
        </w:rPr>
        <w:t>wajib</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membuat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serta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menandatangani</w:t>
      </w:r>
      <w:proofErr w:type="spellEnd"/>
      <w:r>
        <w:rPr>
          <w:rFonts w:asciiTheme="majorHAnsi" w:hAnsiTheme="majorHAnsi" w:cs="Tahoma"/>
          <w:sz w:val="18"/>
          <w:szCs w:val="18"/>
        </w:rPr>
        <w:t xml:space="preserve"> Surat </w:t>
      </w:r>
      <w:proofErr w:type="spellStart"/>
      <w:r>
        <w:rPr>
          <w:rFonts w:asciiTheme="majorHAnsi" w:hAnsiTheme="majorHAnsi" w:cs="Tahoma"/>
          <w:sz w:val="18"/>
          <w:szCs w:val="18"/>
        </w:rPr>
        <w:t>Pembatalan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menyerahkan</w:t>
      </w:r>
      <w:proofErr w:type="spellEnd"/>
      <w:r>
        <w:rPr>
          <w:rFonts w:asciiTheme="majorHAnsi" w:hAnsiTheme="majorHAnsi" w:cs="Tahoma"/>
          <w:sz w:val="18"/>
          <w:szCs w:val="18"/>
        </w:rPr>
        <w:t xml:space="preserve"> </w:t>
      </w:r>
      <w:r>
        <w:rPr>
          <w:rFonts w:asciiTheme="majorHAnsi" w:hAnsiTheme="majorHAnsi" w:cs="Tahoma"/>
          <w:b/>
          <w:sz w:val="18"/>
          <w:szCs w:val="18"/>
        </w:rPr>
        <w:t>K</w:t>
      </w:r>
      <w:r>
        <w:rPr>
          <w:rFonts w:asciiTheme="majorHAnsi" w:hAnsiTheme="majorHAnsi" w:cs="Tahoma"/>
          <w:b/>
          <w:sz w:val="18"/>
          <w:szCs w:val="18"/>
          <w:lang w:val="id-ID"/>
        </w:rPr>
        <w:t>u</w:t>
      </w:r>
      <w:proofErr w:type="spellStart"/>
      <w:r>
        <w:rPr>
          <w:rFonts w:asciiTheme="majorHAnsi" w:hAnsiTheme="majorHAnsi" w:cs="Tahoma"/>
          <w:b/>
          <w:sz w:val="18"/>
          <w:szCs w:val="18"/>
        </w:rPr>
        <w:t>itansi</w:t>
      </w:r>
      <w:proofErr w:type="spellEnd"/>
      <w:r>
        <w:rPr>
          <w:rFonts w:asciiTheme="majorHAnsi" w:hAnsiTheme="majorHAnsi" w:cs="Tahoma"/>
          <w:b/>
          <w:sz w:val="18"/>
          <w:szCs w:val="18"/>
        </w:rPr>
        <w:t xml:space="preserve"> Asli</w:t>
      </w:r>
      <w:r>
        <w:rPr>
          <w:rFonts w:asciiTheme="majorHAnsi" w:hAnsiTheme="majorHAnsi" w:cs="Tahoma"/>
          <w:sz w:val="18"/>
          <w:szCs w:val="18"/>
          <w:lang w:val="id-ID"/>
        </w:rPr>
        <w:t xml:space="preserve"> yang pernah developer serahkan</w:t>
      </w:r>
      <w:r>
        <w:rPr>
          <w:rFonts w:asciiTheme="majorHAnsi" w:hAnsiTheme="majorHAnsi" w:cs="Tahoma"/>
          <w:sz w:val="18"/>
          <w:szCs w:val="18"/>
        </w:rPr>
        <w:t>.</w:t>
      </w:r>
    </w:p>
    <w:p w14:paraId="1F69BA8F" w14:textId="77777777" w:rsidR="009D00BB" w:rsidRDefault="009E11D7">
      <w:pPr>
        <w:pStyle w:val="ListParagraph"/>
        <w:numPr>
          <w:ilvl w:val="0"/>
          <w:numId w:val="9"/>
        </w:numPr>
        <w:ind w:left="426" w:hanging="426"/>
        <w:jc w:val="both"/>
        <w:rPr>
          <w:rFonts w:asciiTheme="majorHAnsi" w:eastAsia="Arial" w:hAnsiTheme="majorHAnsi" w:cs="Tahoma"/>
          <w:color w:val="FF0000"/>
          <w:sz w:val="18"/>
          <w:szCs w:val="18"/>
        </w:rPr>
      </w:pPr>
      <w:r>
        <w:rPr>
          <w:rFonts w:asciiTheme="majorHAnsi" w:hAnsiTheme="majorHAnsi" w:cs="Tahoma"/>
          <w:color w:val="FF0000"/>
          <w:sz w:val="18"/>
          <w:szCs w:val="18"/>
        </w:rPr>
        <w:t xml:space="preserve">PIHAK KEDUA </w:t>
      </w:r>
      <w:proofErr w:type="spellStart"/>
      <w:r>
        <w:rPr>
          <w:rFonts w:asciiTheme="majorHAnsi" w:hAnsiTheme="majorHAnsi" w:cs="Tahoma"/>
          <w:color w:val="FF0000"/>
          <w:sz w:val="18"/>
          <w:szCs w:val="18"/>
        </w:rPr>
        <w:t>dikenakan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potongan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sebesar</w:t>
      </w:r>
      <w:proofErr w:type="spellEnd"/>
      <w:r>
        <w:rPr>
          <w:rFonts w:asciiTheme="majorHAnsi" w:hAnsiTheme="majorHAnsi" w:cs="Tahoma"/>
          <w:color w:val="FF0000"/>
          <w:sz w:val="18"/>
          <w:szCs w:val="18"/>
        </w:rPr>
        <w:t xml:space="preserve"> </w:t>
      </w:r>
      <w:r>
        <w:rPr>
          <w:rFonts w:asciiTheme="majorHAnsi" w:hAnsiTheme="majorHAnsi" w:cs="Tahoma"/>
          <w:b/>
          <w:color w:val="FF0000"/>
          <w:sz w:val="18"/>
          <w:szCs w:val="18"/>
        </w:rPr>
        <w:t xml:space="preserve">Rp. </w:t>
      </w:r>
      <w:proofErr w:type="gramStart"/>
      <w:r>
        <w:rPr>
          <w:rFonts w:asciiTheme="majorHAnsi" w:hAnsiTheme="majorHAnsi" w:cs="Tahoma"/>
          <w:b/>
          <w:color w:val="FF0000"/>
          <w:sz w:val="18"/>
          <w:szCs w:val="18"/>
        </w:rPr>
        <w:t>2.000.000,-</w:t>
      </w:r>
      <w:proofErr w:type="gramEnd"/>
      <w:r>
        <w:rPr>
          <w:rFonts w:asciiTheme="majorHAnsi" w:hAnsiTheme="majorHAnsi" w:cs="Tahoma"/>
          <w:color w:val="FF0000"/>
          <w:sz w:val="18"/>
          <w:szCs w:val="18"/>
        </w:rPr>
        <w:t xml:space="preserve"> (Dua Juta Rupiah)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w:t>
      </w:r>
      <w:r>
        <w:rPr>
          <w:rFonts w:asciiTheme="majorHAnsi" w:hAnsiTheme="majorHAnsi" w:cs="Tahoma"/>
          <w:color w:val="FF0000"/>
          <w:sz w:val="18"/>
          <w:szCs w:val="18"/>
          <w:lang w:val="id-ID"/>
        </w:rPr>
        <w:t>Uang Muka</w:t>
      </w:r>
      <w:r>
        <w:rPr>
          <w:rFonts w:asciiTheme="majorHAnsi" w:hAnsiTheme="majorHAnsi" w:cs="Tahoma"/>
          <w:color w:val="FF0000"/>
          <w:sz w:val="18"/>
          <w:szCs w:val="18"/>
        </w:rPr>
        <w:t xml:space="preserve"> </w:t>
      </w:r>
      <w:r>
        <w:rPr>
          <w:rFonts w:asciiTheme="majorHAnsi" w:hAnsiTheme="majorHAnsi" w:cs="Tahoma"/>
          <w:color w:val="FF0000"/>
          <w:sz w:val="18"/>
          <w:szCs w:val="18"/>
          <w:lang w:val="id-ID"/>
        </w:rPr>
        <w:t xml:space="preserve">atas </w:t>
      </w:r>
      <w:proofErr w:type="spellStart"/>
      <w:r>
        <w:rPr>
          <w:rFonts w:asciiTheme="majorHAnsi" w:hAnsiTheme="majorHAnsi" w:cs="Tahoma"/>
          <w:color w:val="FF0000"/>
          <w:sz w:val="18"/>
          <w:szCs w:val="18"/>
        </w:rPr>
        <w:t>objek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perjanjian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pemesanan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ini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apabila</w:t>
      </w:r>
      <w:proofErr w:type="spellEnd"/>
      <w:r>
        <w:rPr>
          <w:rFonts w:asciiTheme="majorHAnsi" w:hAnsiTheme="majorHAnsi" w:cs="Tahoma"/>
          <w:color w:val="FF0000"/>
          <w:sz w:val="18"/>
          <w:szCs w:val="18"/>
        </w:rPr>
        <w:t xml:space="preserve"> di </w:t>
      </w:r>
      <w:proofErr w:type="spellStart"/>
      <w:r>
        <w:rPr>
          <w:rFonts w:asciiTheme="majorHAnsi" w:hAnsiTheme="majorHAnsi" w:cs="Tahoma"/>
          <w:color w:val="FF0000"/>
          <w:sz w:val="18"/>
          <w:szCs w:val="18"/>
        </w:rPr>
        <w:t>tolak</w:t>
      </w:r>
      <w:proofErr w:type="spellEnd"/>
      <w:r>
        <w:rPr>
          <w:rFonts w:asciiTheme="majorHAnsi" w:hAnsiTheme="majorHAnsi" w:cs="Tahoma"/>
          <w:color w:val="FF0000"/>
          <w:sz w:val="18"/>
          <w:szCs w:val="18"/>
        </w:rPr>
        <w:t xml:space="preserve"> oleh Bank </w:t>
      </w:r>
      <w:proofErr w:type="spellStart"/>
      <w:r>
        <w:rPr>
          <w:rFonts w:asciiTheme="majorHAnsi" w:hAnsiTheme="majorHAnsi" w:cs="Tahoma"/>
          <w:color w:val="FF0000"/>
          <w:sz w:val="18"/>
          <w:szCs w:val="18"/>
        </w:rPr>
        <w:t>atau</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adanya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wanprestasi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PIHAK KEDUA.</w:t>
      </w:r>
    </w:p>
    <w:p w14:paraId="3626CA94" w14:textId="77777777" w:rsidR="009D00BB" w:rsidRDefault="009E11D7">
      <w:pPr>
        <w:pStyle w:val="ListParagraph"/>
        <w:numPr>
          <w:ilvl w:val="0"/>
          <w:numId w:val="9"/>
        </w:numPr>
        <w:ind w:left="426" w:hanging="426"/>
        <w:jc w:val="both"/>
        <w:rPr>
          <w:rFonts w:asciiTheme="majorHAnsi" w:eastAsia="Arial" w:hAnsiTheme="majorHAnsi" w:cs="Tahoma"/>
          <w:sz w:val="18"/>
          <w:szCs w:val="18"/>
        </w:rPr>
      </w:pPr>
      <w:r>
        <w:rPr>
          <w:rFonts w:asciiTheme="majorHAnsi" w:hAnsiTheme="majorHAnsi" w:cs="Tahoma"/>
          <w:sz w:val="18"/>
          <w:szCs w:val="18"/>
          <w:lang w:val="id-ID"/>
        </w:rPr>
        <w:t xml:space="preserve">PIHAK KEDUA dikenakan denda sebesar 25% dari Harga Jadi atas </w:t>
      </w:r>
      <w:proofErr w:type="spellStart"/>
      <w:r>
        <w:rPr>
          <w:rFonts w:asciiTheme="majorHAnsi" w:hAnsiTheme="majorHAnsi" w:cs="Tahoma"/>
          <w:sz w:val="18"/>
          <w:szCs w:val="18"/>
        </w:rPr>
        <w:t>objek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dari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perjanjian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pemesanan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ini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apabila</w:t>
      </w:r>
      <w:proofErr w:type="spellEnd"/>
      <w:r>
        <w:rPr>
          <w:rFonts w:asciiTheme="majorHAnsi" w:hAnsiTheme="majorHAnsi" w:cs="Tahoma"/>
          <w:spacing w:val="12"/>
          <w:sz w:val="18"/>
          <w:szCs w:val="18"/>
        </w:rPr>
        <w:t xml:space="preserve"> </w:t>
      </w:r>
      <w:proofErr w:type="spellStart"/>
      <w:r>
        <w:rPr>
          <w:rFonts w:asciiTheme="majorHAnsi" w:hAnsiTheme="majorHAnsi" w:cs="Tahoma"/>
          <w:sz w:val="18"/>
          <w:szCs w:val="18"/>
        </w:rPr>
        <w:t>adanya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wanprestasi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dari</w:t>
      </w:r>
      <w:proofErr w:type="spellEnd"/>
      <w:r>
        <w:rPr>
          <w:rFonts w:asciiTheme="majorHAnsi" w:hAnsiTheme="majorHAnsi" w:cs="Tahoma"/>
          <w:sz w:val="18"/>
          <w:szCs w:val="18"/>
        </w:rPr>
        <w:t xml:space="preserve"> PIHAK KEDUA</w:t>
      </w:r>
      <w:r>
        <w:rPr>
          <w:rFonts w:asciiTheme="majorHAnsi" w:hAnsiTheme="majorHAnsi" w:cs="Tahoma"/>
          <w:sz w:val="18"/>
          <w:szCs w:val="18"/>
          <w:lang w:val="id-ID"/>
        </w:rPr>
        <w:t xml:space="preserve"> saat Surat Keputusan Bank (SP3) telah turun</w:t>
      </w:r>
      <w:r>
        <w:rPr>
          <w:rFonts w:asciiTheme="majorHAnsi" w:hAnsiTheme="majorHAnsi" w:cs="Tahoma"/>
          <w:sz w:val="18"/>
          <w:szCs w:val="18"/>
        </w:rPr>
        <w:t xml:space="preserve"> </w:t>
      </w:r>
      <w:proofErr w:type="spellStart"/>
      <w:r>
        <w:rPr>
          <w:rFonts w:asciiTheme="majorHAnsi" w:hAnsiTheme="majorHAnsi" w:cs="Tahoma"/>
          <w:sz w:val="18"/>
          <w:szCs w:val="18"/>
        </w:rPr>
        <w:t>atau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dalam</w:t>
      </w:r>
      <w:proofErr w:type="spellEnd"/>
      <w:r>
        <w:rPr>
          <w:rFonts w:asciiTheme="majorHAnsi" w:hAnsiTheme="majorHAnsi" w:cs="Tahoma"/>
          <w:sz w:val="18"/>
          <w:szCs w:val="18"/>
        </w:rPr>
        <w:t xml:space="preserve"> proses </w:t>
      </w:r>
      <w:proofErr w:type="spellStart"/>
      <w:r>
        <w:rPr>
          <w:rFonts w:asciiTheme="majorHAnsi" w:hAnsiTheme="majorHAnsi" w:cs="Tahoma"/>
          <w:sz w:val="18"/>
          <w:szCs w:val="18"/>
        </w:rPr>
        <w:t>pembangunan</w:t>
      </w:r>
      <w:proofErr w:type="spellEnd"/>
      <w:r>
        <w:rPr>
          <w:rFonts w:asciiTheme="majorHAnsi" w:hAnsiTheme="majorHAnsi" w:cs="Tahoma"/>
          <w:sz w:val="18"/>
          <w:szCs w:val="18"/>
        </w:rPr>
        <w:t>.</w:t>
      </w:r>
    </w:p>
    <w:p w14:paraId="09366650" w14:textId="77777777" w:rsidR="009D00BB" w:rsidRDefault="009E11D7">
      <w:pPr>
        <w:pStyle w:val="ListParagraph"/>
        <w:numPr>
          <w:ilvl w:val="0"/>
          <w:numId w:val="9"/>
        </w:numPr>
        <w:ind w:left="426" w:hanging="426"/>
        <w:jc w:val="both"/>
        <w:rPr>
          <w:rFonts w:asciiTheme="majorHAnsi" w:eastAsia="Arial" w:hAnsiTheme="majorHAnsi" w:cs="Tahoma"/>
          <w:color w:val="FF0000"/>
          <w:sz w:val="18"/>
          <w:szCs w:val="18"/>
        </w:rPr>
      </w:pPr>
      <w:proofErr w:type="spellStart"/>
      <w:r>
        <w:rPr>
          <w:rFonts w:asciiTheme="majorHAnsi" w:hAnsiTheme="majorHAnsi" w:cs="Tahoma"/>
          <w:color w:val="FF0000"/>
          <w:sz w:val="18"/>
          <w:szCs w:val="18"/>
        </w:rPr>
        <w:t>Pengembalian</w:t>
      </w:r>
      <w:proofErr w:type="spellEnd"/>
      <w:r>
        <w:rPr>
          <w:rFonts w:asciiTheme="majorHAnsi" w:hAnsiTheme="majorHAnsi" w:cs="Tahoma"/>
          <w:color w:val="FF0000"/>
          <w:sz w:val="18"/>
          <w:szCs w:val="18"/>
        </w:rPr>
        <w:t xml:space="preserve"> uang DP yang </w:t>
      </w:r>
      <w:proofErr w:type="spellStart"/>
      <w:r>
        <w:rPr>
          <w:rFonts w:asciiTheme="majorHAnsi" w:hAnsiTheme="majorHAnsi" w:cs="Tahoma"/>
          <w:color w:val="FF0000"/>
          <w:sz w:val="18"/>
          <w:szCs w:val="18"/>
        </w:rPr>
        <w:t>masuk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dari</w:t>
      </w:r>
      <w:proofErr w:type="spellEnd"/>
      <w:r>
        <w:rPr>
          <w:rFonts w:asciiTheme="majorHAnsi" w:hAnsiTheme="majorHAnsi" w:cs="Tahoma"/>
          <w:color w:val="FF0000"/>
          <w:sz w:val="18"/>
          <w:szCs w:val="18"/>
        </w:rPr>
        <w:t xml:space="preserve"> PIHAK KEDUA </w:t>
      </w:r>
      <w:proofErr w:type="spellStart"/>
      <w:r>
        <w:rPr>
          <w:rFonts w:asciiTheme="majorHAnsi" w:hAnsiTheme="majorHAnsi" w:cs="Tahoma"/>
          <w:color w:val="FF0000"/>
          <w:sz w:val="18"/>
          <w:szCs w:val="18"/>
        </w:rPr>
        <w:t>setelah</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dikurangi</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pemotongan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atau</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denda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dikembalikan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setelah</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objek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pembelian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telah</w:t>
      </w:r>
      <w:proofErr w:type="spellEnd"/>
      <w:r>
        <w:rPr>
          <w:rFonts w:asciiTheme="majorHAnsi" w:hAnsiTheme="majorHAnsi" w:cs="Tahoma"/>
          <w:color w:val="FF0000"/>
          <w:sz w:val="18"/>
          <w:szCs w:val="18"/>
        </w:rPr>
        <w:t xml:space="preserve"> di </w:t>
      </w:r>
      <w:proofErr w:type="spellStart"/>
      <w:r>
        <w:rPr>
          <w:rFonts w:asciiTheme="majorHAnsi" w:hAnsiTheme="majorHAnsi" w:cs="Tahoma"/>
          <w:color w:val="FF0000"/>
          <w:sz w:val="18"/>
          <w:szCs w:val="18"/>
        </w:rPr>
        <w:t>beli</w:t>
      </w:r>
      <w:proofErr w:type="spellEnd"/>
      <w:r>
        <w:rPr>
          <w:rFonts w:asciiTheme="majorHAnsi" w:hAnsiTheme="majorHAnsi" w:cs="Tahoma"/>
          <w:color w:val="FF0000"/>
          <w:sz w:val="18"/>
          <w:szCs w:val="18"/>
        </w:rPr>
        <w:t xml:space="preserve"> oleh PIHAK KETIGA</w:t>
      </w:r>
    </w:p>
    <w:p w14:paraId="06FFB6AD" w14:textId="77777777" w:rsidR="009D00BB" w:rsidRDefault="009D00BB">
      <w:pPr>
        <w:jc w:val="both"/>
        <w:rPr>
          <w:rFonts w:asciiTheme="majorHAnsi" w:eastAsia="Arial" w:hAnsiTheme="majorHAnsi" w:cs="Tahoma"/>
          <w:color w:val="FF0000"/>
          <w:sz w:val="18"/>
          <w:szCs w:val="18"/>
        </w:rPr>
      </w:pPr>
    </w:p>
    <w:p w14:paraId="4E43964D" w14:textId="11E9D8AC" w:rsidR="00296350" w:rsidRDefault="00296350">
      <w:pPr>
        <w:jc w:val="both"/>
        <w:rPr>
          <w:rFonts w:asciiTheme="majorHAnsi" w:eastAsia="Arial" w:hAnsiTheme="majorHAnsi" w:cs="Tahoma"/>
          <w:color w:val="FF0000"/>
          <w:sz w:val="18"/>
          <w:szCs w:val="18"/>
        </w:rPr>
      </w:pPr>
    </w:p>
    <w:p w14:paraId="532A0A03" w14:textId="77777777" w:rsidR="00296350" w:rsidRDefault="00296350">
      <w:pPr>
        <w:jc w:val="both"/>
        <w:rPr>
          <w:rFonts w:asciiTheme="majorHAnsi" w:eastAsia="Arial" w:hAnsiTheme="majorHAnsi" w:cs="Tahoma"/>
          <w:color w:val="FF0000"/>
          <w:sz w:val="18"/>
          <w:szCs w:val="18"/>
        </w:rPr>
      </w:pPr>
    </w:p>
    <w:p w14:paraId="44619AB5" w14:textId="77777777" w:rsidR="009D00BB" w:rsidRDefault="009E11D7">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6</w:t>
      </w:r>
    </w:p>
    <w:p w14:paraId="6F78DF01" w14:textId="77777777" w:rsidR="009D00BB" w:rsidRDefault="009E11D7">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PEMBANGUNAN</w:t>
      </w:r>
    </w:p>
    <w:p w14:paraId="0B100D9F" w14:textId="77777777" w:rsidR="009D00BB" w:rsidRDefault="009D00BB">
      <w:pPr>
        <w:spacing w:line="276" w:lineRule="auto"/>
        <w:contextualSpacing/>
        <w:jc w:val="center"/>
        <w:rPr>
          <w:rFonts w:asciiTheme="majorHAnsi" w:eastAsia="Arial" w:hAnsiTheme="majorHAnsi" w:cs="Tahoma"/>
          <w:b/>
          <w:sz w:val="18"/>
          <w:szCs w:val="18"/>
          <w:lang w:val="id-ID"/>
        </w:rPr>
      </w:pPr>
    </w:p>
    <w:p w14:paraId="01E741BD" w14:textId="77777777" w:rsidR="009D00BB" w:rsidRDefault="009E11D7">
      <w:pPr>
        <w:pStyle w:val="ListParagraph"/>
        <w:numPr>
          <w:ilvl w:val="0"/>
          <w:numId w:val="10"/>
        </w:numPr>
        <w:ind w:left="426" w:hanging="426"/>
        <w:jc w:val="both"/>
        <w:rPr>
          <w:rFonts w:asciiTheme="majorHAnsi" w:eastAsia="Arial" w:hAnsiTheme="majorHAnsi" w:cs="Tahoma"/>
          <w:sz w:val="18"/>
          <w:szCs w:val="18"/>
        </w:rPr>
      </w:pPr>
      <w:r>
        <w:rPr>
          <w:rFonts w:asciiTheme="majorHAnsi" w:hAnsiTheme="majorHAnsi" w:cs="Tahoma"/>
          <w:sz w:val="18"/>
          <w:szCs w:val="18"/>
        </w:rPr>
        <w:t xml:space="preserve">Para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sepakat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bahwa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r>
        <w:rPr>
          <w:rFonts w:asciiTheme="majorHAnsi" w:hAnsiTheme="majorHAnsi" w:cs="Tahoma"/>
          <w:sz w:val="18"/>
          <w:szCs w:val="18"/>
        </w:rPr>
        <w:t xml:space="preserve"> Rumah yang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obyek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perjanjian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ini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didasarkan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kepada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spesifikasi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teknik</w:t>
      </w:r>
      <w:proofErr w:type="spellEnd"/>
      <w:r>
        <w:rPr>
          <w:rFonts w:asciiTheme="majorHAnsi" w:hAnsiTheme="majorHAnsi" w:cs="Tahoma"/>
          <w:sz w:val="18"/>
          <w:szCs w:val="18"/>
        </w:rPr>
        <w:t xml:space="preserve"> dan Gambar Rumah yang </w:t>
      </w:r>
      <w:proofErr w:type="spellStart"/>
      <w:r>
        <w:rPr>
          <w:rFonts w:asciiTheme="majorHAnsi" w:hAnsiTheme="majorHAnsi" w:cs="Tahoma"/>
          <w:sz w:val="18"/>
          <w:szCs w:val="18"/>
        </w:rPr>
        <w:t>ditetapkan</w:t>
      </w:r>
      <w:proofErr w:type="spellEnd"/>
      <w:r>
        <w:rPr>
          <w:rFonts w:asciiTheme="majorHAnsi" w:hAnsiTheme="majorHAnsi" w:cs="Tahoma"/>
          <w:sz w:val="18"/>
          <w:szCs w:val="18"/>
        </w:rPr>
        <w:t xml:space="preserve"> oleh PIHAK PERTAMA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adanya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penandatanganan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berita</w:t>
      </w:r>
      <w:proofErr w:type="spellEnd"/>
      <w:r>
        <w:rPr>
          <w:rFonts w:asciiTheme="majorHAnsi" w:hAnsiTheme="majorHAnsi" w:cs="Tahoma"/>
          <w:sz w:val="18"/>
          <w:szCs w:val="18"/>
        </w:rPr>
        <w:t xml:space="preserve"> acara </w:t>
      </w:r>
      <w:proofErr w:type="spellStart"/>
      <w:r>
        <w:rPr>
          <w:rFonts w:asciiTheme="majorHAnsi" w:hAnsiTheme="majorHAnsi" w:cs="Tahoma"/>
          <w:sz w:val="18"/>
          <w:szCs w:val="18"/>
        </w:rPr>
        <w:t>pembangunan</w:t>
      </w:r>
      <w:proofErr w:type="spellEnd"/>
      <w:r>
        <w:rPr>
          <w:rFonts w:asciiTheme="majorHAnsi" w:hAnsiTheme="majorHAnsi" w:cs="Tahoma"/>
          <w:sz w:val="18"/>
          <w:szCs w:val="18"/>
        </w:rPr>
        <w:t>.</w:t>
      </w:r>
    </w:p>
    <w:p w14:paraId="1FD1B33F" w14:textId="77777777" w:rsidR="009D00BB" w:rsidRDefault="009E11D7">
      <w:pPr>
        <w:pStyle w:val="ListParagraph"/>
        <w:numPr>
          <w:ilvl w:val="0"/>
          <w:numId w:val="10"/>
        </w:numPr>
        <w:ind w:left="426" w:hanging="426"/>
        <w:jc w:val="both"/>
        <w:rPr>
          <w:rFonts w:asciiTheme="majorHAnsi" w:eastAsia="Arial" w:hAnsiTheme="majorHAnsi" w:cs="Tahoma"/>
          <w:color w:val="FF0000"/>
          <w:sz w:val="18"/>
          <w:szCs w:val="18"/>
        </w:rPr>
      </w:pPr>
      <w:r>
        <w:rPr>
          <w:rFonts w:asciiTheme="majorHAnsi" w:hAnsiTheme="majorHAnsi" w:cs="Tahoma"/>
          <w:color w:val="FF0000"/>
          <w:sz w:val="18"/>
          <w:szCs w:val="18"/>
        </w:rPr>
        <w:t xml:space="preserve">Dalam masa </w:t>
      </w:r>
      <w:proofErr w:type="spellStart"/>
      <w:r>
        <w:rPr>
          <w:rFonts w:asciiTheme="majorHAnsi" w:hAnsiTheme="majorHAnsi" w:cs="Tahoma"/>
          <w:color w:val="FF0000"/>
          <w:sz w:val="18"/>
          <w:szCs w:val="18"/>
        </w:rPr>
        <w:t>pembangunan</w:t>
      </w:r>
      <w:proofErr w:type="spellEnd"/>
      <w:r>
        <w:rPr>
          <w:rFonts w:asciiTheme="majorHAnsi" w:hAnsiTheme="majorHAnsi" w:cs="Tahoma"/>
          <w:color w:val="FF0000"/>
          <w:sz w:val="18"/>
          <w:szCs w:val="18"/>
        </w:rPr>
        <w:t xml:space="preserve"> PIHAK KEDUA </w:t>
      </w:r>
      <w:proofErr w:type="spellStart"/>
      <w:r>
        <w:rPr>
          <w:rFonts w:asciiTheme="majorHAnsi" w:hAnsiTheme="majorHAnsi" w:cs="Tahoma"/>
          <w:color w:val="FF0000"/>
          <w:sz w:val="18"/>
          <w:szCs w:val="18"/>
        </w:rPr>
        <w:t>tidak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diperkenankan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menambah</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pekerjaan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atau</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mengajukan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komplain</w:t>
      </w:r>
      <w:proofErr w:type="spellEnd"/>
      <w:r>
        <w:rPr>
          <w:rFonts w:asciiTheme="majorHAnsi" w:hAnsiTheme="majorHAnsi" w:cs="Tahoma"/>
          <w:color w:val="FF0000"/>
          <w:sz w:val="18"/>
          <w:szCs w:val="18"/>
        </w:rPr>
        <w:t xml:space="preserve"> oleh </w:t>
      </w:r>
      <w:proofErr w:type="spellStart"/>
      <w:r>
        <w:rPr>
          <w:rFonts w:asciiTheme="majorHAnsi" w:hAnsiTheme="majorHAnsi" w:cs="Tahoma"/>
          <w:color w:val="FF0000"/>
          <w:sz w:val="18"/>
          <w:szCs w:val="18"/>
        </w:rPr>
        <w:t>karena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hanya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dapat</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dilakukan</w:t>
      </w:r>
      <w:proofErr w:type="spellEnd"/>
      <w:r>
        <w:rPr>
          <w:rFonts w:asciiTheme="majorHAnsi" w:hAnsiTheme="majorHAnsi" w:cs="Tahoma"/>
          <w:color w:val="FF0000"/>
          <w:sz w:val="18"/>
          <w:szCs w:val="18"/>
        </w:rPr>
        <w:t xml:space="preserve"> pada </w:t>
      </w:r>
      <w:proofErr w:type="spellStart"/>
      <w:r>
        <w:rPr>
          <w:rFonts w:asciiTheme="majorHAnsi" w:hAnsiTheme="majorHAnsi" w:cs="Tahoma"/>
          <w:color w:val="FF0000"/>
          <w:sz w:val="18"/>
          <w:szCs w:val="18"/>
        </w:rPr>
        <w:t>saat</w:t>
      </w:r>
      <w:proofErr w:type="spellEnd"/>
      <w:r>
        <w:rPr>
          <w:rFonts w:asciiTheme="majorHAnsi" w:hAnsiTheme="majorHAnsi" w:cs="Tahoma"/>
          <w:color w:val="FF0000"/>
          <w:sz w:val="18"/>
          <w:szCs w:val="18"/>
        </w:rPr>
        <w:t xml:space="preserve"> masa </w:t>
      </w:r>
      <w:proofErr w:type="spellStart"/>
      <w:r>
        <w:rPr>
          <w:rFonts w:asciiTheme="majorHAnsi" w:hAnsiTheme="majorHAnsi" w:cs="Tahoma"/>
          <w:color w:val="FF0000"/>
          <w:sz w:val="18"/>
          <w:szCs w:val="18"/>
        </w:rPr>
        <w:t>retensi</w:t>
      </w:r>
      <w:proofErr w:type="spellEnd"/>
      <w:r>
        <w:rPr>
          <w:rFonts w:asciiTheme="majorHAnsi" w:hAnsiTheme="majorHAnsi" w:cs="Tahoma"/>
          <w:color w:val="FF0000"/>
          <w:sz w:val="18"/>
          <w:szCs w:val="18"/>
        </w:rPr>
        <w:t>.</w:t>
      </w:r>
    </w:p>
    <w:p w14:paraId="0083700B" w14:textId="6CBB89B4" w:rsidR="009F0F65" w:rsidRPr="008202A9" w:rsidRDefault="009E11D7" w:rsidP="008202A9">
      <w:pPr>
        <w:pStyle w:val="ListParagraph"/>
        <w:numPr>
          <w:ilvl w:val="0"/>
          <w:numId w:val="10"/>
        </w:numPr>
        <w:ind w:left="426" w:hanging="426"/>
        <w:jc w:val="both"/>
        <w:rPr>
          <w:rFonts w:asciiTheme="majorHAnsi" w:eastAsia="Arial" w:hAnsiTheme="majorHAnsi" w:cs="Tahoma"/>
          <w:sz w:val="18"/>
          <w:szCs w:val="18"/>
        </w:rPr>
      </w:pPr>
      <w:r>
        <w:rPr>
          <w:rFonts w:asciiTheme="majorHAnsi" w:hAnsiTheme="majorHAnsi" w:cs="Tahoma"/>
          <w:sz w:val="18"/>
          <w:szCs w:val="18"/>
        </w:rPr>
        <w:t xml:space="preserve">PIHAK PERTAMA </w:t>
      </w:r>
      <w:proofErr w:type="spellStart"/>
      <w:r>
        <w:rPr>
          <w:rFonts w:asciiTheme="majorHAnsi" w:hAnsiTheme="majorHAnsi" w:cs="Tahoma"/>
          <w:sz w:val="18"/>
          <w:szCs w:val="18"/>
        </w:rPr>
        <w:t>berkewajiaban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menyelesaikan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dalam</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jangka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waktu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selambat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lambatnya</w:t>
      </w:r>
      <w:proofErr w:type="spellEnd"/>
      <w:r>
        <w:rPr>
          <w:rFonts w:asciiTheme="majorHAnsi" w:hAnsiTheme="majorHAnsi" w:cs="Tahoma"/>
          <w:sz w:val="18"/>
          <w:szCs w:val="18"/>
        </w:rPr>
        <w:t xml:space="preserve"> 3 (</w:t>
      </w:r>
      <w:proofErr w:type="spellStart"/>
      <w:r>
        <w:rPr>
          <w:rFonts w:asciiTheme="majorHAnsi" w:hAnsiTheme="majorHAnsi" w:cs="Tahoma"/>
          <w:sz w:val="18"/>
          <w:szCs w:val="18"/>
        </w:rPr>
        <w:t>tiga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bula</w:t>
      </w:r>
      <w:proofErr w:type="spellEnd"/>
      <w:r>
        <w:rPr>
          <w:rFonts w:asciiTheme="majorHAnsi" w:hAnsiTheme="majorHAnsi" w:cs="Tahoma"/>
          <w:sz w:val="18"/>
          <w:szCs w:val="18"/>
          <w:lang w:val="id-ID"/>
        </w:rPr>
        <w:t>n.</w:t>
      </w:r>
    </w:p>
    <w:p w14:paraId="4D6E0F8A" w14:textId="77777777" w:rsidR="009D00BB" w:rsidRDefault="009E11D7">
      <w:pPr>
        <w:pStyle w:val="ListParagraph"/>
        <w:numPr>
          <w:ilvl w:val="0"/>
          <w:numId w:val="10"/>
        </w:numPr>
        <w:ind w:left="426" w:hanging="426"/>
        <w:jc w:val="both"/>
        <w:rPr>
          <w:rFonts w:asciiTheme="majorHAnsi" w:eastAsia="Arial" w:hAnsiTheme="majorHAnsi" w:cs="Tahoma"/>
          <w:sz w:val="18"/>
          <w:szCs w:val="18"/>
        </w:rPr>
      </w:pPr>
      <w:r>
        <w:rPr>
          <w:rFonts w:asciiTheme="majorHAnsi" w:eastAsia="Arial" w:hAnsiTheme="majorHAnsi" w:cs="Tahoma"/>
          <w:sz w:val="18"/>
          <w:szCs w:val="18"/>
        </w:rPr>
        <w:t xml:space="preserve">Dalam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keterlambatan</w:t>
      </w:r>
      <w:proofErr w:type="spellEnd"/>
      <w:r>
        <w:rPr>
          <w:rFonts w:asciiTheme="majorHAnsi" w:eastAsia="Arial" w:hAnsiTheme="majorHAnsi" w:cs="Tahoma"/>
          <w:sz w:val="18"/>
          <w:szCs w:val="18"/>
        </w:rPr>
        <w:t xml:space="preserve"> masa </w:t>
      </w:r>
      <w:proofErr w:type="spellStart"/>
      <w:r>
        <w:rPr>
          <w:rFonts w:asciiTheme="majorHAnsi" w:eastAsia="Arial" w:hAnsiTheme="majorHAnsi" w:cs="Tahoma"/>
          <w:sz w:val="18"/>
          <w:szCs w:val="18"/>
        </w:rPr>
        <w:t>pembangunan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diatur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6</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ayat</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3</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dikecualikan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yang di </w:t>
      </w:r>
      <w:proofErr w:type="spellStart"/>
      <w:r>
        <w:rPr>
          <w:rFonts w:asciiTheme="majorHAnsi" w:eastAsia="Arial" w:hAnsiTheme="majorHAnsi" w:cs="Tahoma"/>
          <w:sz w:val="18"/>
          <w:szCs w:val="18"/>
        </w:rPr>
        <w:t>luar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kemampuan</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seperti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sambungan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listrik</w:t>
      </w:r>
      <w:proofErr w:type="spellEnd"/>
      <w:r>
        <w:rPr>
          <w:rFonts w:asciiTheme="majorHAnsi" w:eastAsia="Arial" w:hAnsiTheme="majorHAnsi" w:cs="Tahoma"/>
          <w:sz w:val="18"/>
          <w:szCs w:val="18"/>
        </w:rPr>
        <w:t xml:space="preserve">, gas dan air yang </w:t>
      </w:r>
      <w:proofErr w:type="spellStart"/>
      <w:r>
        <w:rPr>
          <w:rFonts w:asciiTheme="majorHAnsi" w:eastAsia="Arial" w:hAnsiTheme="majorHAnsi" w:cs="Tahoma"/>
          <w:sz w:val="18"/>
          <w:szCs w:val="18"/>
        </w:rPr>
        <w:t>sepenuhnya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tergantung</w:t>
      </w:r>
      <w:proofErr w:type="spellEnd"/>
      <w:r>
        <w:rPr>
          <w:rFonts w:asciiTheme="majorHAnsi" w:eastAsia="Arial" w:hAnsiTheme="majorHAnsi" w:cs="Tahoma"/>
          <w:sz w:val="18"/>
          <w:szCs w:val="18"/>
        </w:rPr>
        <w:t xml:space="preserve"> pada </w:t>
      </w:r>
      <w:proofErr w:type="spellStart"/>
      <w:r>
        <w:rPr>
          <w:rFonts w:asciiTheme="majorHAnsi" w:eastAsia="Arial" w:hAnsiTheme="majorHAnsi" w:cs="Tahoma"/>
          <w:sz w:val="18"/>
          <w:szCs w:val="18"/>
        </w:rPr>
        <w:t>ketersediaan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jaringan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daya</w:t>
      </w:r>
      <w:proofErr w:type="spellEnd"/>
      <w:r>
        <w:rPr>
          <w:rFonts w:asciiTheme="majorHAnsi" w:eastAsia="Arial" w:hAnsiTheme="majorHAnsi" w:cs="Tahoma"/>
          <w:sz w:val="18"/>
          <w:szCs w:val="18"/>
        </w:rPr>
        <w:t xml:space="preserve"> meter dan meter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PLN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instansi</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berwenang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itu</w:t>
      </w:r>
      <w:proofErr w:type="spellEnd"/>
      <w:r>
        <w:rPr>
          <w:rFonts w:asciiTheme="majorHAnsi" w:eastAsia="Arial" w:hAnsiTheme="majorHAnsi" w:cs="Tahoma"/>
          <w:sz w:val="18"/>
          <w:szCs w:val="18"/>
        </w:rPr>
        <w:t>.</w:t>
      </w:r>
    </w:p>
    <w:p w14:paraId="12570E28" w14:textId="77777777" w:rsidR="009D00BB" w:rsidRDefault="009D00BB">
      <w:pPr>
        <w:jc w:val="both"/>
        <w:rPr>
          <w:rFonts w:asciiTheme="majorHAnsi" w:eastAsia="Arial" w:hAnsiTheme="majorHAnsi" w:cs="Tahoma"/>
          <w:sz w:val="18"/>
          <w:szCs w:val="18"/>
        </w:rPr>
      </w:pPr>
    </w:p>
    <w:p w14:paraId="30C6DE7D" w14:textId="4F46E892" w:rsidR="009D00BB" w:rsidRDefault="009D00BB">
      <w:pPr>
        <w:jc w:val="both"/>
        <w:rPr>
          <w:rFonts w:asciiTheme="majorHAnsi" w:eastAsia="Arial" w:hAnsiTheme="majorHAnsi" w:cs="Tahoma"/>
          <w:sz w:val="18"/>
          <w:szCs w:val="18"/>
        </w:rPr>
      </w:pPr>
    </w:p>
    <w:p w14:paraId="6E5505CD" w14:textId="77777777" w:rsidR="000415CD" w:rsidRDefault="000415CD">
      <w:pPr>
        <w:jc w:val="both"/>
        <w:rPr>
          <w:rFonts w:asciiTheme="majorHAnsi" w:eastAsia="Arial" w:hAnsiTheme="majorHAnsi" w:cs="Tahoma"/>
          <w:sz w:val="18"/>
          <w:szCs w:val="18"/>
        </w:rPr>
      </w:pPr>
    </w:p>
    <w:p w14:paraId="58521F99" w14:textId="77777777" w:rsidR="009D00BB" w:rsidRDefault="009E11D7">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7</w:t>
      </w:r>
    </w:p>
    <w:p w14:paraId="619327A4" w14:textId="77777777" w:rsidR="009D00BB" w:rsidRDefault="009E11D7">
      <w:pPr>
        <w:spacing w:line="276" w:lineRule="auto"/>
        <w:contextualSpacing/>
        <w:jc w:val="center"/>
        <w:rPr>
          <w:rFonts w:asciiTheme="majorHAnsi" w:eastAsia="Times New Roman" w:hAnsiTheme="majorHAnsi" w:cs="Tahoma"/>
          <w:b/>
          <w:sz w:val="18"/>
          <w:szCs w:val="18"/>
          <w:lang w:val="id-ID"/>
        </w:rPr>
      </w:pPr>
      <w:r>
        <w:rPr>
          <w:rFonts w:asciiTheme="majorHAnsi" w:eastAsia="Times New Roman" w:hAnsiTheme="majorHAnsi" w:cs="Tahoma"/>
          <w:b/>
          <w:sz w:val="18"/>
          <w:szCs w:val="18"/>
        </w:rPr>
        <w:t>MASA RETENSI</w:t>
      </w:r>
    </w:p>
    <w:p w14:paraId="6564B078" w14:textId="77777777" w:rsidR="009D00BB" w:rsidRDefault="009D00BB">
      <w:pPr>
        <w:spacing w:line="276" w:lineRule="auto"/>
        <w:contextualSpacing/>
        <w:jc w:val="both"/>
        <w:rPr>
          <w:rFonts w:asciiTheme="majorHAnsi" w:eastAsia="Times New Roman" w:hAnsiTheme="majorHAnsi" w:cs="Tahoma"/>
          <w:b/>
          <w:sz w:val="18"/>
          <w:szCs w:val="18"/>
          <w:lang w:val="id-ID"/>
        </w:rPr>
      </w:pPr>
    </w:p>
    <w:p w14:paraId="62D2C907" w14:textId="4087F58B" w:rsidR="009D00BB" w:rsidRDefault="009E11D7">
      <w:pPr>
        <w:pStyle w:val="ListParagraph"/>
        <w:widowControl/>
        <w:numPr>
          <w:ilvl w:val="0"/>
          <w:numId w:val="11"/>
        </w:numPr>
        <w:autoSpaceDE/>
        <w:autoSpaceDN/>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lastRenderedPageBreak/>
        <w:t xml:space="preserve">Masa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proofErr w:type="gramStart"/>
      <w:r>
        <w:rPr>
          <w:rFonts w:asciiTheme="majorHAnsi" w:hAnsiTheme="majorHAnsi" w:cs="Tahoma"/>
          <w:sz w:val="18"/>
          <w:szCs w:val="18"/>
        </w:rPr>
        <w:t>berlaku</w:t>
      </w:r>
      <w:proofErr w:type="spellEnd"/>
      <w:r>
        <w:rPr>
          <w:rFonts w:asciiTheme="majorHAnsi" w:hAnsiTheme="majorHAnsi" w:cs="Tahoma"/>
          <w:sz w:val="18"/>
          <w:szCs w:val="18"/>
        </w:rPr>
        <w:t xml:space="preserve"> </w:t>
      </w:r>
      <w:r>
        <w:rPr>
          <w:rFonts w:asciiTheme="majorHAnsi" w:hAnsiTheme="majorHAnsi" w:cs="Tahoma"/>
          <w:sz w:val="18"/>
          <w:szCs w:val="18"/>
          <w:lang w:val="id-ID"/>
        </w:rPr>
        <w:t xml:space="preserve"> </w:t>
      </w:r>
      <w:proofErr w:type="spellStart"/>
      <w:r>
        <w:rPr>
          <w:rFonts w:asciiTheme="majorHAnsi" w:hAnsiTheme="majorHAnsi" w:cs="Tahoma"/>
          <w:sz w:val="18"/>
          <w:szCs w:val="18"/>
        </w:rPr>
        <w:t>hanya</w:t>
      </w:r>
      <w:proofErr w:type="spellEnd"/>
      <w:proofErr w:type="gramEnd"/>
      <w:r>
        <w:rPr>
          <w:rFonts w:asciiTheme="majorHAnsi" w:hAnsiTheme="majorHAnsi" w:cs="Tahoma"/>
          <w:sz w:val="18"/>
          <w:szCs w:val="18"/>
        </w:rPr>
        <w:t xml:space="preserve"> </w:t>
      </w:r>
      <w:proofErr w:type="spellStart"/>
      <w:r>
        <w:rPr>
          <w:rFonts w:asciiTheme="majorHAnsi" w:hAnsiTheme="majorHAnsi" w:cs="Tahoma"/>
          <w:sz w:val="18"/>
          <w:szCs w:val="18"/>
        </w:rPr>
        <w:t>selama</w:t>
      </w:r>
      <w:proofErr w:type="spellEnd"/>
      <w:r>
        <w:rPr>
          <w:rFonts w:asciiTheme="majorHAnsi" w:hAnsiTheme="majorHAnsi" w:cs="Tahoma"/>
          <w:sz w:val="18"/>
          <w:szCs w:val="18"/>
        </w:rPr>
        <w:t xml:space="preserve"> </w:t>
      </w:r>
      <w:r w:rsidR="00156B94">
        <w:rPr>
          <w:rFonts w:asciiTheme="majorHAnsi" w:hAnsiTheme="majorHAnsi" w:cs="Tahoma"/>
          <w:sz w:val="18"/>
          <w:szCs w:val="18"/>
        </w:rPr>
        <w:t>2</w:t>
      </w:r>
      <w:r>
        <w:rPr>
          <w:rFonts w:asciiTheme="majorHAnsi" w:hAnsiTheme="majorHAnsi" w:cs="Tahoma"/>
          <w:sz w:val="18"/>
          <w:szCs w:val="18"/>
        </w:rPr>
        <w:t xml:space="preserve"> </w:t>
      </w:r>
      <w:r>
        <w:rPr>
          <w:rFonts w:asciiTheme="majorHAnsi" w:hAnsiTheme="majorHAnsi" w:cs="Tahoma"/>
          <w:sz w:val="18"/>
          <w:szCs w:val="18"/>
          <w:lang w:val="id-ID"/>
        </w:rPr>
        <w:t>(</w:t>
      </w:r>
      <w:r w:rsidR="00156B94">
        <w:rPr>
          <w:rFonts w:asciiTheme="majorHAnsi" w:hAnsiTheme="majorHAnsi" w:cs="Tahoma"/>
          <w:i/>
          <w:sz w:val="18"/>
          <w:szCs w:val="18"/>
        </w:rPr>
        <w:t>dua</w:t>
      </w:r>
      <w:r>
        <w:rPr>
          <w:rFonts w:asciiTheme="majorHAnsi" w:hAnsiTheme="majorHAnsi" w:cs="Tahoma"/>
          <w:sz w:val="18"/>
          <w:szCs w:val="18"/>
          <w:lang w:val="id-ID"/>
        </w:rPr>
        <w:t>)</w:t>
      </w:r>
      <w:r>
        <w:rPr>
          <w:rFonts w:asciiTheme="majorHAnsi" w:hAnsiTheme="majorHAnsi" w:cs="Tahoma"/>
          <w:sz w:val="18"/>
          <w:szCs w:val="18"/>
        </w:rPr>
        <w:t xml:space="preserve">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terhitung</w:t>
      </w:r>
      <w:proofErr w:type="spellEnd"/>
      <w:r>
        <w:rPr>
          <w:rFonts w:asciiTheme="majorHAnsi" w:hAnsiTheme="majorHAnsi" w:cs="Tahoma"/>
          <w:sz w:val="18"/>
          <w:szCs w:val="18"/>
        </w:rPr>
        <w:t xml:space="preserve"> </w:t>
      </w:r>
      <w:r>
        <w:rPr>
          <w:rFonts w:asciiTheme="majorHAnsi" w:hAnsiTheme="majorHAnsi" w:cs="Tahoma"/>
          <w:sz w:val="18"/>
          <w:szCs w:val="18"/>
          <w:lang w:val="id-ID"/>
        </w:rPr>
        <w:t>sejak dilakukannya serah terima kunci.</w:t>
      </w:r>
    </w:p>
    <w:p w14:paraId="4B76FECA" w14:textId="77777777" w:rsidR="009D00BB" w:rsidRDefault="009E11D7">
      <w:pPr>
        <w:pStyle w:val="ListParagraph"/>
        <w:widowControl/>
        <w:numPr>
          <w:ilvl w:val="0"/>
          <w:numId w:val="11"/>
        </w:numPr>
        <w:autoSpaceDE/>
        <w:autoSpaceDN/>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P</w:t>
      </w:r>
      <w:r>
        <w:rPr>
          <w:rFonts w:asciiTheme="majorHAnsi" w:hAnsiTheme="majorHAnsi" w:cs="Tahoma"/>
          <w:sz w:val="18"/>
          <w:szCs w:val="18"/>
          <w:lang w:val="id-ID"/>
        </w:rPr>
        <w:t>IHAK PERTAMA</w:t>
      </w:r>
      <w:r>
        <w:rPr>
          <w:rFonts w:asciiTheme="majorHAnsi" w:hAnsiTheme="majorHAnsi" w:cs="Tahoma"/>
          <w:sz w:val="18"/>
          <w:szCs w:val="18"/>
        </w:rPr>
        <w:t xml:space="preserve"> </w:t>
      </w:r>
      <w:proofErr w:type="spellStart"/>
      <w:r>
        <w:rPr>
          <w:rFonts w:asciiTheme="majorHAnsi" w:hAnsiTheme="majorHAnsi" w:cs="Tahoma"/>
          <w:sz w:val="18"/>
          <w:szCs w:val="18"/>
        </w:rPr>
        <w:t>bertanggung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terkait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kesalahan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kontruksi</w:t>
      </w:r>
      <w:proofErr w:type="spellEnd"/>
      <w:r>
        <w:rPr>
          <w:rFonts w:asciiTheme="majorHAnsi" w:hAnsiTheme="majorHAnsi" w:cs="Tahoma"/>
          <w:sz w:val="18"/>
          <w:szCs w:val="18"/>
          <w:lang w:val="id-ID"/>
        </w:rPr>
        <w:t xml:space="preserve">. </w:t>
      </w:r>
      <w:proofErr w:type="spellStart"/>
      <w:r>
        <w:rPr>
          <w:rFonts w:asciiTheme="majorHAnsi" w:hAnsiTheme="majorHAnsi" w:cs="Tahoma"/>
          <w:sz w:val="18"/>
          <w:szCs w:val="18"/>
        </w:rPr>
        <w:t>Pekerjaan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atas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dilakukan</w:t>
      </w:r>
      <w:proofErr w:type="spellEnd"/>
      <w:r>
        <w:rPr>
          <w:rFonts w:asciiTheme="majorHAnsi" w:hAnsiTheme="majorHAnsi" w:cs="Tahoma"/>
          <w:sz w:val="18"/>
          <w:szCs w:val="18"/>
        </w:rPr>
        <w:t xml:space="preserve"> pada masa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melalui</w:t>
      </w:r>
      <w:proofErr w:type="spellEnd"/>
      <w:r>
        <w:rPr>
          <w:rFonts w:asciiTheme="majorHAnsi" w:hAnsiTheme="majorHAnsi" w:cs="Tahoma"/>
          <w:sz w:val="18"/>
          <w:szCs w:val="18"/>
        </w:rPr>
        <w:t xml:space="preserve"> </w:t>
      </w:r>
      <w:r>
        <w:rPr>
          <w:rFonts w:asciiTheme="majorHAnsi" w:hAnsiTheme="majorHAnsi" w:cs="Tahoma"/>
          <w:i/>
          <w:sz w:val="18"/>
          <w:szCs w:val="18"/>
        </w:rPr>
        <w:t>form</w:t>
      </w:r>
      <w:r>
        <w:rPr>
          <w:rFonts w:asciiTheme="majorHAnsi" w:hAnsiTheme="majorHAnsi" w:cs="Tahoma"/>
          <w:sz w:val="18"/>
          <w:szCs w:val="18"/>
        </w:rPr>
        <w:t xml:space="preserve">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yang </w:t>
      </w:r>
      <w:proofErr w:type="spellStart"/>
      <w:r>
        <w:rPr>
          <w:rFonts w:asciiTheme="majorHAnsi" w:hAnsiTheme="majorHAnsi" w:cs="Tahoma"/>
          <w:sz w:val="18"/>
          <w:szCs w:val="18"/>
        </w:rPr>
        <w:t>disediakan</w:t>
      </w:r>
      <w:proofErr w:type="spellEnd"/>
      <w:r>
        <w:rPr>
          <w:rFonts w:asciiTheme="majorHAnsi" w:hAnsiTheme="majorHAnsi" w:cs="Tahoma"/>
          <w:sz w:val="18"/>
          <w:szCs w:val="18"/>
        </w:rPr>
        <w:t xml:space="preserve"> oleh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P</w:t>
      </w:r>
      <w:r>
        <w:rPr>
          <w:rFonts w:asciiTheme="majorHAnsi" w:hAnsiTheme="majorHAnsi" w:cs="Tahoma"/>
          <w:sz w:val="18"/>
          <w:szCs w:val="18"/>
          <w:lang w:val="id-ID"/>
        </w:rPr>
        <w:t>IHAK PERTAMA</w:t>
      </w:r>
      <w:r>
        <w:rPr>
          <w:rFonts w:asciiTheme="majorHAnsi" w:hAnsiTheme="majorHAnsi" w:cs="Tahoma"/>
          <w:sz w:val="18"/>
          <w:szCs w:val="18"/>
        </w:rPr>
        <w:t xml:space="preserve">, </w:t>
      </w:r>
      <w:proofErr w:type="spellStart"/>
      <w:r>
        <w:rPr>
          <w:rFonts w:asciiTheme="majorHAnsi" w:hAnsiTheme="majorHAnsi" w:cs="Tahoma"/>
          <w:sz w:val="18"/>
          <w:szCs w:val="18"/>
        </w:rPr>
        <w:t>serta</w:t>
      </w:r>
      <w:proofErr w:type="spellEnd"/>
      <w:r>
        <w:rPr>
          <w:rFonts w:asciiTheme="majorHAnsi" w:hAnsiTheme="majorHAnsi" w:cs="Tahoma"/>
          <w:sz w:val="18"/>
          <w:szCs w:val="18"/>
        </w:rPr>
        <w:t xml:space="preserve"> </w:t>
      </w:r>
      <w:proofErr w:type="spellStart"/>
      <w:proofErr w:type="gramStart"/>
      <w:r>
        <w:rPr>
          <w:rFonts w:asciiTheme="majorHAnsi" w:hAnsiTheme="majorHAnsi" w:cs="Tahoma"/>
          <w:sz w:val="18"/>
          <w:szCs w:val="18"/>
        </w:rPr>
        <w:t>dalam</w:t>
      </w:r>
      <w:proofErr w:type="spellEnd"/>
      <w:r>
        <w:rPr>
          <w:rFonts w:asciiTheme="majorHAnsi" w:hAnsiTheme="majorHAnsi" w:cs="Tahoma"/>
          <w:sz w:val="18"/>
          <w:szCs w:val="18"/>
        </w:rPr>
        <w:t xml:space="preserve"> </w:t>
      </w:r>
      <w:r>
        <w:rPr>
          <w:rFonts w:asciiTheme="majorHAnsi" w:hAnsiTheme="majorHAnsi" w:cs="Tahoma"/>
          <w:sz w:val="18"/>
          <w:szCs w:val="18"/>
          <w:lang w:val="id-ID"/>
        </w:rPr>
        <w:t xml:space="preserve"> </w:t>
      </w:r>
      <w:r>
        <w:rPr>
          <w:rFonts w:asciiTheme="majorHAnsi" w:hAnsiTheme="majorHAnsi" w:cs="Tahoma"/>
          <w:sz w:val="18"/>
          <w:szCs w:val="18"/>
        </w:rPr>
        <w:t>masa</w:t>
      </w:r>
      <w:proofErr w:type="gramEnd"/>
      <w:r>
        <w:rPr>
          <w:rFonts w:asciiTheme="majorHAnsi" w:hAnsiTheme="majorHAnsi" w:cs="Tahoma"/>
          <w:sz w:val="18"/>
          <w:szCs w:val="18"/>
        </w:rPr>
        <w:t xml:space="preserve">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berlaku</w:t>
      </w:r>
      <w:proofErr w:type="spellEnd"/>
      <w:r>
        <w:rPr>
          <w:rFonts w:asciiTheme="majorHAnsi" w:hAnsiTheme="majorHAnsi" w:cs="Tahoma"/>
          <w:sz w:val="18"/>
          <w:szCs w:val="18"/>
        </w:rPr>
        <w:t xml:space="preserve"> 1 (</w:t>
      </w:r>
      <w:proofErr w:type="spellStart"/>
      <w:r>
        <w:rPr>
          <w:rFonts w:asciiTheme="majorHAnsi" w:hAnsiTheme="majorHAnsi" w:cs="Tahoma"/>
          <w:i/>
          <w:sz w:val="18"/>
          <w:szCs w:val="18"/>
        </w:rPr>
        <w:t>satu</w:t>
      </w:r>
      <w:proofErr w:type="spellEnd"/>
      <w:r>
        <w:rPr>
          <w:rFonts w:asciiTheme="majorHAnsi" w:hAnsiTheme="majorHAnsi" w:cs="Tahoma"/>
          <w:sz w:val="18"/>
          <w:szCs w:val="18"/>
        </w:rPr>
        <w:t>) kali</w:t>
      </w:r>
      <w:r>
        <w:rPr>
          <w:rFonts w:asciiTheme="majorHAnsi" w:hAnsiTheme="majorHAnsi" w:cs="Tahoma"/>
          <w:sz w:val="18"/>
          <w:szCs w:val="18"/>
          <w:lang w:val="id-ID"/>
        </w:rPr>
        <w:t xml:space="preserve"> pengajuan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Dalam </w:t>
      </w:r>
      <w:proofErr w:type="spellStart"/>
      <w:r>
        <w:rPr>
          <w:rFonts w:asciiTheme="majorHAnsi" w:hAnsiTheme="majorHAnsi" w:cs="Tahoma"/>
          <w:sz w:val="18"/>
          <w:szCs w:val="18"/>
        </w:rPr>
        <w:t>hal</w:t>
      </w:r>
      <w:proofErr w:type="spellEnd"/>
      <w:r>
        <w:rPr>
          <w:rFonts w:asciiTheme="majorHAnsi" w:hAnsiTheme="majorHAnsi" w:cs="Tahoma"/>
          <w:sz w:val="18"/>
          <w:szCs w:val="18"/>
        </w:rPr>
        <w:t xml:space="preserve"> masa </w:t>
      </w:r>
      <w:proofErr w:type="spellStart"/>
      <w:r>
        <w:rPr>
          <w:rFonts w:asciiTheme="majorHAnsi" w:hAnsiTheme="majorHAnsi" w:cs="Tahoma"/>
          <w:sz w:val="18"/>
          <w:szCs w:val="18"/>
        </w:rPr>
        <w:t>retensi</w:t>
      </w:r>
      <w:proofErr w:type="spellEnd"/>
      <w:r>
        <w:rPr>
          <w:rFonts w:asciiTheme="majorHAnsi" w:hAnsiTheme="majorHAnsi" w:cs="Tahoma"/>
          <w:sz w:val="18"/>
          <w:szCs w:val="18"/>
          <w:lang w:val="id-ID"/>
        </w:rPr>
        <w:t>,</w:t>
      </w:r>
      <w:r>
        <w:rPr>
          <w:rFonts w:asciiTheme="majorHAnsi" w:hAnsiTheme="majorHAnsi" w:cs="Tahoma"/>
          <w:sz w:val="18"/>
          <w:szCs w:val="18"/>
        </w:rPr>
        <w:t xml:space="preserve"> </w:t>
      </w:r>
      <w:r>
        <w:rPr>
          <w:rFonts w:asciiTheme="majorHAnsi" w:hAnsiTheme="majorHAnsi" w:cs="Tahoma"/>
          <w:sz w:val="18"/>
          <w:szCs w:val="18"/>
          <w:lang w:val="id-ID"/>
        </w:rPr>
        <w:t xml:space="preserve">PIHAK KEDUA </w:t>
      </w:r>
      <w:proofErr w:type="spellStart"/>
      <w:r>
        <w:rPr>
          <w:rFonts w:asciiTheme="majorHAnsi" w:hAnsiTheme="majorHAnsi" w:cs="Tahoma"/>
          <w:sz w:val="18"/>
          <w:szCs w:val="18"/>
        </w:rPr>
        <w:t>tidak</w:t>
      </w:r>
      <w:proofErr w:type="spellEnd"/>
      <w:r>
        <w:rPr>
          <w:rFonts w:asciiTheme="majorHAnsi" w:hAnsiTheme="majorHAnsi" w:cs="Tahoma"/>
          <w:sz w:val="18"/>
          <w:szCs w:val="18"/>
        </w:rPr>
        <w:t xml:space="preserve"> </w:t>
      </w:r>
      <w:proofErr w:type="spellStart"/>
      <w:proofErr w:type="gramStart"/>
      <w:r>
        <w:rPr>
          <w:rFonts w:asciiTheme="majorHAnsi" w:hAnsiTheme="majorHAnsi" w:cs="Tahoma"/>
          <w:sz w:val="18"/>
          <w:szCs w:val="18"/>
        </w:rPr>
        <w:t>diperkenankan</w:t>
      </w:r>
      <w:proofErr w:type="spellEnd"/>
      <w:r>
        <w:rPr>
          <w:rFonts w:asciiTheme="majorHAnsi" w:hAnsiTheme="majorHAnsi" w:cs="Tahoma"/>
          <w:sz w:val="18"/>
          <w:szCs w:val="18"/>
          <w:lang w:val="id-ID"/>
        </w:rPr>
        <w:t xml:space="preserve"> </w:t>
      </w:r>
      <w:r>
        <w:rPr>
          <w:rFonts w:asciiTheme="majorHAnsi" w:hAnsiTheme="majorHAnsi" w:cs="Tahoma"/>
          <w:sz w:val="18"/>
          <w:szCs w:val="18"/>
        </w:rPr>
        <w:t xml:space="preserve"> </w:t>
      </w:r>
      <w:proofErr w:type="spellStart"/>
      <w:r>
        <w:rPr>
          <w:rFonts w:asciiTheme="majorHAnsi" w:hAnsiTheme="majorHAnsi" w:cs="Tahoma"/>
          <w:sz w:val="18"/>
          <w:szCs w:val="18"/>
        </w:rPr>
        <w:t>menuntut</w:t>
      </w:r>
      <w:proofErr w:type="spellEnd"/>
      <w:proofErr w:type="gramEnd"/>
      <w:r>
        <w:rPr>
          <w:rFonts w:asciiTheme="majorHAnsi" w:hAnsiTheme="majorHAnsi" w:cs="Tahoma"/>
          <w:sz w:val="18"/>
          <w:szCs w:val="18"/>
        </w:rPr>
        <w:t xml:space="preserve"> </w:t>
      </w:r>
      <w:proofErr w:type="spellStart"/>
      <w:r>
        <w:rPr>
          <w:rFonts w:asciiTheme="majorHAnsi" w:hAnsiTheme="majorHAnsi" w:cs="Tahoma"/>
          <w:sz w:val="18"/>
          <w:szCs w:val="18"/>
        </w:rPr>
        <w:t>ganti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rugi</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kompensasi</w:t>
      </w:r>
      <w:proofErr w:type="spellEnd"/>
      <w:r>
        <w:rPr>
          <w:rFonts w:asciiTheme="majorHAnsi" w:hAnsiTheme="majorHAnsi" w:cs="Tahoma"/>
          <w:sz w:val="18"/>
          <w:szCs w:val="18"/>
        </w:rPr>
        <w:t>,</w:t>
      </w:r>
      <w:r>
        <w:rPr>
          <w:rFonts w:asciiTheme="majorHAnsi" w:hAnsiTheme="majorHAnsi" w:cs="Tahoma"/>
          <w:sz w:val="18"/>
          <w:szCs w:val="18"/>
          <w:lang w:val="id-ID"/>
        </w:rPr>
        <w:t xml:space="preserve"> </w:t>
      </w:r>
      <w:proofErr w:type="spellStart"/>
      <w:r>
        <w:rPr>
          <w:rFonts w:asciiTheme="majorHAnsi" w:hAnsiTheme="majorHAnsi" w:cs="Tahoma"/>
          <w:sz w:val="18"/>
          <w:szCs w:val="18"/>
        </w:rPr>
        <w:t>terkait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hasil</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pekerjaan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awal</w:t>
      </w:r>
      <w:proofErr w:type="spellEnd"/>
      <w:r>
        <w:rPr>
          <w:rFonts w:asciiTheme="majorHAnsi" w:hAnsiTheme="majorHAnsi" w:cs="Tahoma"/>
          <w:sz w:val="18"/>
          <w:szCs w:val="18"/>
        </w:rPr>
        <w:t>.</w:t>
      </w:r>
    </w:p>
    <w:p w14:paraId="2F195EC8" w14:textId="77777777" w:rsidR="009D00BB" w:rsidRDefault="009E11D7">
      <w:pPr>
        <w:pStyle w:val="ListParagraph"/>
        <w:widowControl/>
        <w:numPr>
          <w:ilvl w:val="0"/>
          <w:numId w:val="11"/>
        </w:numPr>
        <w:autoSpaceDE/>
        <w:autoSpaceDN/>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 xml:space="preserve">Masa </w:t>
      </w:r>
      <w:proofErr w:type="spellStart"/>
      <w:r>
        <w:rPr>
          <w:rFonts w:asciiTheme="majorHAnsi" w:hAnsiTheme="majorHAnsi" w:cs="Tahoma"/>
          <w:sz w:val="18"/>
          <w:szCs w:val="18"/>
        </w:rPr>
        <w:t>retensi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tidak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berlaku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atau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hangus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apabila</w:t>
      </w:r>
      <w:proofErr w:type="spellEnd"/>
      <w:r>
        <w:rPr>
          <w:rFonts w:asciiTheme="majorHAnsi" w:hAnsiTheme="majorHAnsi" w:cs="Tahoma"/>
          <w:sz w:val="18"/>
          <w:szCs w:val="18"/>
        </w:rPr>
        <w:t xml:space="preserve"> PIHAK </w:t>
      </w:r>
      <w:proofErr w:type="gramStart"/>
      <w:r>
        <w:rPr>
          <w:rFonts w:asciiTheme="majorHAnsi" w:hAnsiTheme="majorHAnsi" w:cs="Tahoma"/>
          <w:sz w:val="18"/>
          <w:szCs w:val="18"/>
        </w:rPr>
        <w:t>KEDUA :</w:t>
      </w:r>
      <w:proofErr w:type="gramEnd"/>
      <w:r>
        <w:rPr>
          <w:rFonts w:asciiTheme="majorHAnsi" w:hAnsiTheme="majorHAnsi" w:cs="Tahoma"/>
          <w:sz w:val="18"/>
          <w:szCs w:val="18"/>
        </w:rPr>
        <w:t xml:space="preserve"> </w:t>
      </w:r>
    </w:p>
    <w:p w14:paraId="7B55D87F" w14:textId="2D05F69A" w:rsidR="009D00BB" w:rsidRDefault="009E11D7">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r>
        <w:rPr>
          <w:rFonts w:asciiTheme="majorHAnsi" w:hAnsiTheme="majorHAnsi" w:cs="Tahoma"/>
          <w:sz w:val="18"/>
          <w:szCs w:val="18"/>
        </w:rPr>
        <w:t xml:space="preserve">Tidak </w:t>
      </w:r>
      <w:proofErr w:type="spellStart"/>
      <w:r>
        <w:rPr>
          <w:rFonts w:asciiTheme="majorHAnsi" w:hAnsiTheme="majorHAnsi" w:cs="Tahoma"/>
          <w:sz w:val="18"/>
          <w:szCs w:val="18"/>
        </w:rPr>
        <w:t>mengajukan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komplain</w:t>
      </w:r>
      <w:proofErr w:type="spellEnd"/>
      <w:r>
        <w:rPr>
          <w:rFonts w:asciiTheme="majorHAnsi" w:hAnsiTheme="majorHAnsi" w:cs="Tahoma"/>
          <w:sz w:val="18"/>
          <w:szCs w:val="18"/>
        </w:rPr>
        <w:t xml:space="preserve"> pada </w:t>
      </w:r>
      <w:r w:rsidR="002B038C">
        <w:rPr>
          <w:rFonts w:asciiTheme="majorHAnsi" w:hAnsiTheme="majorHAnsi" w:cs="Tahoma"/>
          <w:sz w:val="18"/>
          <w:szCs w:val="18"/>
        </w:rPr>
        <w:t>2</w:t>
      </w:r>
      <w:r>
        <w:rPr>
          <w:rFonts w:asciiTheme="majorHAnsi" w:hAnsiTheme="majorHAnsi" w:cs="Tahoma"/>
          <w:sz w:val="18"/>
          <w:szCs w:val="18"/>
        </w:rPr>
        <w:t xml:space="preserve">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tersebut</w:t>
      </w:r>
      <w:proofErr w:type="spellEnd"/>
    </w:p>
    <w:p w14:paraId="275F8908" w14:textId="77777777" w:rsidR="009D00BB" w:rsidRDefault="009E11D7">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r>
        <w:rPr>
          <w:rFonts w:asciiTheme="majorHAnsi" w:hAnsiTheme="majorHAnsi" w:cs="Tahoma"/>
          <w:sz w:val="18"/>
          <w:szCs w:val="18"/>
        </w:rPr>
        <w:t>M</w:t>
      </w:r>
      <w:r>
        <w:rPr>
          <w:rFonts w:asciiTheme="majorHAnsi" w:hAnsiTheme="majorHAnsi" w:cs="Tahoma"/>
          <w:sz w:val="18"/>
          <w:szCs w:val="18"/>
          <w:lang w:val="id-ID"/>
        </w:rPr>
        <w:t>enempati objek rumah</w:t>
      </w:r>
      <w:r>
        <w:rPr>
          <w:rFonts w:asciiTheme="majorHAnsi" w:hAnsiTheme="majorHAnsi" w:cs="Tahoma"/>
          <w:sz w:val="18"/>
          <w:szCs w:val="18"/>
        </w:rPr>
        <w:t xml:space="preserve"> </w:t>
      </w:r>
      <w:proofErr w:type="spellStart"/>
      <w:r>
        <w:rPr>
          <w:rFonts w:asciiTheme="majorHAnsi" w:hAnsiTheme="majorHAnsi" w:cs="Tahoma"/>
          <w:sz w:val="18"/>
          <w:szCs w:val="18"/>
        </w:rPr>
        <w:t>secara</w:t>
      </w:r>
      <w:proofErr w:type="spellEnd"/>
      <w:r>
        <w:rPr>
          <w:rFonts w:asciiTheme="majorHAnsi" w:hAnsiTheme="majorHAnsi" w:cs="Tahoma"/>
          <w:sz w:val="18"/>
          <w:szCs w:val="18"/>
        </w:rPr>
        <w:t xml:space="preserve"> permanent</w:t>
      </w:r>
    </w:p>
    <w:p w14:paraId="1718CC5A" w14:textId="77777777" w:rsidR="009D00BB" w:rsidRDefault="009E11D7">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proofErr w:type="spellStart"/>
      <w:r>
        <w:rPr>
          <w:rFonts w:asciiTheme="majorHAnsi" w:hAnsiTheme="majorHAnsi" w:cs="Tahoma"/>
          <w:sz w:val="18"/>
          <w:szCs w:val="18"/>
        </w:rPr>
        <w:t>Melakukan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p>
    <w:p w14:paraId="6166E1A1" w14:textId="4195711A" w:rsidR="00691C5E" w:rsidRPr="00691C5E" w:rsidRDefault="009E11D7" w:rsidP="00691C5E">
      <w:pPr>
        <w:pStyle w:val="ListParagraph"/>
        <w:widowControl/>
        <w:numPr>
          <w:ilvl w:val="0"/>
          <w:numId w:val="8"/>
        </w:numPr>
        <w:autoSpaceDE/>
        <w:autoSpaceDN/>
        <w:spacing w:line="276" w:lineRule="auto"/>
        <w:contextualSpacing/>
        <w:jc w:val="both"/>
        <w:rPr>
          <w:rFonts w:asciiTheme="majorHAnsi" w:hAnsiTheme="majorHAnsi" w:cs="Tahoma"/>
          <w:sz w:val="18"/>
          <w:szCs w:val="18"/>
          <w:lang w:val="id-ID"/>
        </w:rPr>
      </w:pPr>
      <w:proofErr w:type="spellStart"/>
      <w:r>
        <w:rPr>
          <w:rFonts w:asciiTheme="majorHAnsi" w:hAnsiTheme="majorHAnsi" w:cs="Tahoma"/>
          <w:sz w:val="18"/>
          <w:szCs w:val="18"/>
        </w:rPr>
        <w:t>Meletakkan</w:t>
      </w:r>
      <w:proofErr w:type="spellEnd"/>
      <w:r>
        <w:rPr>
          <w:rFonts w:asciiTheme="majorHAnsi" w:hAnsiTheme="majorHAnsi" w:cs="Tahoma"/>
          <w:sz w:val="18"/>
          <w:szCs w:val="18"/>
        </w:rPr>
        <w:t xml:space="preserve"> / </w:t>
      </w:r>
      <w:proofErr w:type="spellStart"/>
      <w:r>
        <w:rPr>
          <w:rFonts w:asciiTheme="majorHAnsi" w:hAnsiTheme="majorHAnsi" w:cs="Tahoma"/>
          <w:sz w:val="18"/>
          <w:szCs w:val="18"/>
        </w:rPr>
        <w:t>menaruh</w:t>
      </w:r>
      <w:proofErr w:type="spellEnd"/>
      <w:r>
        <w:rPr>
          <w:rFonts w:asciiTheme="majorHAnsi" w:hAnsiTheme="majorHAnsi" w:cs="Tahoma"/>
          <w:sz w:val="18"/>
          <w:szCs w:val="18"/>
        </w:rPr>
        <w:t xml:space="preserve"> property di </w:t>
      </w:r>
      <w:proofErr w:type="spellStart"/>
      <w:r>
        <w:rPr>
          <w:rFonts w:asciiTheme="majorHAnsi" w:hAnsiTheme="majorHAnsi" w:cs="Tahoma"/>
          <w:sz w:val="18"/>
          <w:szCs w:val="18"/>
        </w:rPr>
        <w:t>dalam</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rumah</w:t>
      </w:r>
      <w:proofErr w:type="spellEnd"/>
      <w:r>
        <w:rPr>
          <w:rFonts w:asciiTheme="majorHAnsi" w:hAnsiTheme="majorHAnsi" w:cs="Tahoma"/>
          <w:sz w:val="18"/>
          <w:szCs w:val="18"/>
        </w:rPr>
        <w:t xml:space="preserve"> </w:t>
      </w:r>
    </w:p>
    <w:p w14:paraId="7FDE76B5" w14:textId="1D20CCBD" w:rsidR="009D00BB" w:rsidRPr="00691C5E" w:rsidRDefault="009E11D7">
      <w:pPr>
        <w:pStyle w:val="ListParagraph"/>
        <w:widowControl/>
        <w:numPr>
          <w:ilvl w:val="0"/>
          <w:numId w:val="11"/>
        </w:numPr>
        <w:autoSpaceDE/>
        <w:spacing w:line="276" w:lineRule="auto"/>
        <w:ind w:left="426" w:hanging="426"/>
        <w:contextualSpacing/>
        <w:jc w:val="both"/>
        <w:rPr>
          <w:rFonts w:asciiTheme="majorHAnsi" w:hAnsiTheme="majorHAnsi" w:cs="Tahoma"/>
          <w:sz w:val="18"/>
          <w:szCs w:val="18"/>
          <w:lang w:val="id-ID"/>
        </w:rPr>
      </w:pPr>
      <w:r>
        <w:rPr>
          <w:rFonts w:asciiTheme="majorHAnsi" w:hAnsiTheme="majorHAnsi" w:cs="Tahoma"/>
          <w:sz w:val="18"/>
          <w:szCs w:val="18"/>
        </w:rPr>
        <w:t xml:space="preserve">Adanya </w:t>
      </w:r>
      <w:proofErr w:type="spellStart"/>
      <w:proofErr w:type="gramStart"/>
      <w:r>
        <w:rPr>
          <w:rFonts w:asciiTheme="majorHAnsi" w:hAnsiTheme="majorHAnsi" w:cs="Tahoma"/>
          <w:sz w:val="18"/>
          <w:szCs w:val="18"/>
        </w:rPr>
        <w:t>akibat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pembangunan</w:t>
      </w:r>
      <w:proofErr w:type="spellEnd"/>
      <w:proofErr w:type="gramEnd"/>
      <w:r>
        <w:rPr>
          <w:rFonts w:asciiTheme="majorHAnsi" w:hAnsiTheme="majorHAnsi" w:cs="Tahoma"/>
          <w:sz w:val="18"/>
          <w:szCs w:val="18"/>
        </w:rPr>
        <w:t xml:space="preserve"> oleh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ketiga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terhadap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lingkungan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sekitar</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atau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terhadap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rumah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warga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Perumahan</w:t>
      </w:r>
      <w:proofErr w:type="spellEnd"/>
      <w:r>
        <w:rPr>
          <w:rFonts w:asciiTheme="majorHAnsi" w:hAnsiTheme="majorHAnsi" w:cs="Tahoma"/>
          <w:sz w:val="18"/>
          <w:szCs w:val="18"/>
        </w:rPr>
        <w:t xml:space="preserve"> Asa Dreamland, </w:t>
      </w:r>
      <w:proofErr w:type="spellStart"/>
      <w:r>
        <w:rPr>
          <w:rFonts w:asciiTheme="majorHAnsi" w:hAnsiTheme="majorHAnsi" w:cs="Tahoma"/>
          <w:sz w:val="18"/>
          <w:szCs w:val="18"/>
        </w:rPr>
        <w:t>bukan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PIHAK PERTAMA.</w:t>
      </w:r>
    </w:p>
    <w:p w14:paraId="0E5B1D6B" w14:textId="01E1D221" w:rsidR="00691C5E" w:rsidRDefault="00691C5E">
      <w:pPr>
        <w:pStyle w:val="ListParagraph"/>
        <w:widowControl/>
        <w:numPr>
          <w:ilvl w:val="0"/>
          <w:numId w:val="11"/>
        </w:numPr>
        <w:autoSpaceDE/>
        <w:spacing w:line="276" w:lineRule="auto"/>
        <w:ind w:left="426" w:hanging="426"/>
        <w:contextualSpacing/>
        <w:jc w:val="both"/>
        <w:rPr>
          <w:rFonts w:asciiTheme="majorHAnsi" w:hAnsiTheme="majorHAnsi" w:cs="Tahoma"/>
          <w:sz w:val="18"/>
          <w:szCs w:val="18"/>
          <w:lang w:val="id-ID"/>
        </w:rPr>
      </w:pPr>
      <w:proofErr w:type="spellStart"/>
      <w:r>
        <w:rPr>
          <w:rFonts w:asciiTheme="majorHAnsi" w:hAnsiTheme="majorHAnsi" w:cs="Tahoma"/>
          <w:sz w:val="18"/>
          <w:szCs w:val="18"/>
        </w:rPr>
        <w:t>Pengajuan</w:t>
      </w:r>
      <w:proofErr w:type="spellEnd"/>
      <w:r>
        <w:rPr>
          <w:rFonts w:asciiTheme="majorHAnsi" w:hAnsiTheme="majorHAnsi" w:cs="Tahoma"/>
          <w:sz w:val="18"/>
          <w:szCs w:val="18"/>
        </w:rPr>
        <w:t xml:space="preserve"> </w:t>
      </w:r>
      <w:proofErr w:type="spellStart"/>
      <w:r w:rsidR="000415CD">
        <w:rPr>
          <w:rFonts w:asciiTheme="majorHAnsi" w:hAnsiTheme="majorHAnsi" w:cs="Tahoma"/>
          <w:sz w:val="18"/>
          <w:szCs w:val="18"/>
        </w:rPr>
        <w:t>komplain</w:t>
      </w:r>
      <w:proofErr w:type="spellEnd"/>
      <w:r w:rsidR="000415CD">
        <w:rPr>
          <w:rFonts w:asciiTheme="majorHAnsi" w:hAnsiTheme="majorHAnsi" w:cs="Tahoma"/>
          <w:sz w:val="18"/>
          <w:szCs w:val="18"/>
        </w:rPr>
        <w:t xml:space="preserve"> </w:t>
      </w:r>
      <w:proofErr w:type="spellStart"/>
      <w:r w:rsidR="000415CD">
        <w:rPr>
          <w:rFonts w:asciiTheme="majorHAnsi" w:hAnsiTheme="majorHAnsi" w:cs="Tahoma"/>
          <w:sz w:val="18"/>
          <w:szCs w:val="18"/>
        </w:rPr>
        <w:t>dapat</w:t>
      </w:r>
      <w:proofErr w:type="spellEnd"/>
      <w:r w:rsidR="000415CD">
        <w:rPr>
          <w:rFonts w:asciiTheme="majorHAnsi" w:hAnsiTheme="majorHAnsi" w:cs="Tahoma"/>
          <w:sz w:val="18"/>
          <w:szCs w:val="18"/>
        </w:rPr>
        <w:t xml:space="preserve"> </w:t>
      </w:r>
      <w:proofErr w:type="spellStart"/>
      <w:r w:rsidR="000415CD">
        <w:rPr>
          <w:rFonts w:asciiTheme="majorHAnsi" w:hAnsiTheme="majorHAnsi" w:cs="Tahoma"/>
          <w:sz w:val="18"/>
          <w:szCs w:val="18"/>
        </w:rPr>
        <w:t>melalui</w:t>
      </w:r>
      <w:proofErr w:type="spellEnd"/>
      <w:r w:rsidR="000415CD">
        <w:rPr>
          <w:rFonts w:asciiTheme="majorHAnsi" w:hAnsiTheme="majorHAnsi" w:cs="Tahoma"/>
          <w:sz w:val="18"/>
          <w:szCs w:val="18"/>
        </w:rPr>
        <w:t xml:space="preserve"> </w:t>
      </w:r>
      <w:proofErr w:type="spellStart"/>
      <w:r w:rsidR="000415CD">
        <w:rPr>
          <w:rFonts w:asciiTheme="majorHAnsi" w:hAnsiTheme="majorHAnsi" w:cs="Tahoma"/>
          <w:sz w:val="18"/>
          <w:szCs w:val="18"/>
        </w:rPr>
        <w:t>nomor</w:t>
      </w:r>
      <w:proofErr w:type="spellEnd"/>
      <w:r w:rsidR="000415CD">
        <w:rPr>
          <w:rFonts w:asciiTheme="majorHAnsi" w:hAnsiTheme="majorHAnsi" w:cs="Tahoma"/>
          <w:sz w:val="18"/>
          <w:szCs w:val="18"/>
        </w:rPr>
        <w:t xml:space="preserve"> </w:t>
      </w:r>
      <w:proofErr w:type="gramStart"/>
      <w:r w:rsidR="000415CD">
        <w:rPr>
          <w:rFonts w:asciiTheme="majorHAnsi" w:hAnsiTheme="majorHAnsi" w:cs="Tahoma"/>
          <w:sz w:val="18"/>
          <w:szCs w:val="18"/>
        </w:rPr>
        <w:t>WA :</w:t>
      </w:r>
      <w:proofErr w:type="gramEnd"/>
      <w:r w:rsidR="000415CD">
        <w:rPr>
          <w:rFonts w:asciiTheme="majorHAnsi" w:hAnsiTheme="majorHAnsi" w:cs="Tahoma"/>
          <w:sz w:val="18"/>
          <w:szCs w:val="18"/>
        </w:rPr>
        <w:t xml:space="preserve"> 0813-2222-183</w:t>
      </w:r>
    </w:p>
    <w:p w14:paraId="147CFDBC" w14:textId="77777777" w:rsidR="009D00BB" w:rsidRDefault="009D00BB">
      <w:pPr>
        <w:spacing w:line="276" w:lineRule="auto"/>
        <w:ind w:right="60"/>
        <w:contextualSpacing/>
        <w:jc w:val="both"/>
        <w:rPr>
          <w:rFonts w:asciiTheme="majorHAnsi" w:eastAsia="Arial" w:hAnsiTheme="majorHAnsi" w:cs="Tahoma"/>
          <w:sz w:val="18"/>
          <w:szCs w:val="18"/>
        </w:rPr>
      </w:pPr>
    </w:p>
    <w:p w14:paraId="1A1ED211" w14:textId="48217221" w:rsidR="009D00BB" w:rsidRDefault="009D00BB">
      <w:pPr>
        <w:spacing w:line="276" w:lineRule="auto"/>
        <w:ind w:right="60"/>
        <w:contextualSpacing/>
        <w:jc w:val="both"/>
        <w:rPr>
          <w:rFonts w:asciiTheme="majorHAnsi" w:eastAsia="Arial" w:hAnsiTheme="majorHAnsi" w:cs="Tahoma"/>
          <w:sz w:val="18"/>
          <w:szCs w:val="18"/>
        </w:rPr>
      </w:pPr>
    </w:p>
    <w:p w14:paraId="46243CF2" w14:textId="77777777" w:rsidR="00F942B3" w:rsidRDefault="00F942B3">
      <w:pPr>
        <w:spacing w:line="276" w:lineRule="auto"/>
        <w:ind w:right="60"/>
        <w:contextualSpacing/>
        <w:jc w:val="both"/>
        <w:rPr>
          <w:rFonts w:asciiTheme="majorHAnsi" w:eastAsia="Arial" w:hAnsiTheme="majorHAnsi" w:cs="Tahoma"/>
          <w:sz w:val="18"/>
          <w:szCs w:val="18"/>
        </w:rPr>
      </w:pPr>
    </w:p>
    <w:p w14:paraId="2B6D9591" w14:textId="77777777" w:rsidR="009D00BB" w:rsidRDefault="009E11D7">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8</w:t>
      </w:r>
    </w:p>
    <w:p w14:paraId="260FA8C7" w14:textId="77777777" w:rsidR="009D00BB" w:rsidRDefault="009E11D7">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PERUBAHAN</w:t>
      </w:r>
    </w:p>
    <w:p w14:paraId="41CAB09C" w14:textId="77777777" w:rsidR="009D00BB" w:rsidRDefault="009D00BB">
      <w:pPr>
        <w:spacing w:line="276" w:lineRule="auto"/>
        <w:ind w:right="60"/>
        <w:contextualSpacing/>
        <w:jc w:val="both"/>
        <w:rPr>
          <w:rFonts w:asciiTheme="majorHAnsi" w:eastAsia="Arial" w:hAnsiTheme="majorHAnsi" w:cs="Tahoma"/>
          <w:sz w:val="18"/>
          <w:szCs w:val="18"/>
        </w:rPr>
      </w:pPr>
    </w:p>
    <w:p w14:paraId="17E6341B" w14:textId="77777777" w:rsidR="009D00BB" w:rsidRDefault="009E11D7">
      <w:pPr>
        <w:spacing w:line="276" w:lineRule="auto"/>
        <w:ind w:left="40"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Hal – </w:t>
      </w:r>
      <w:proofErr w:type="spellStart"/>
      <w:r>
        <w:rPr>
          <w:rFonts w:asciiTheme="majorHAnsi" w:eastAsia="Arial" w:hAnsiTheme="majorHAnsi" w:cs="Tahoma"/>
          <w:sz w:val="18"/>
          <w:szCs w:val="18"/>
        </w:rPr>
        <w:t>hal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belum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diatur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oleh PIHAK PERTAMA dan PIHAK KEDUA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diatur</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ditetapkan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musyawarah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sepakat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syarat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disetujui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ditandatangani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bersama</w:t>
      </w:r>
      <w:proofErr w:type="spellEnd"/>
      <w:r>
        <w:rPr>
          <w:rFonts w:asciiTheme="majorHAnsi" w:eastAsia="Arial" w:hAnsiTheme="majorHAnsi" w:cs="Tahoma"/>
          <w:sz w:val="18"/>
          <w:szCs w:val="18"/>
        </w:rPr>
        <w:t xml:space="preserve"> oleh </w:t>
      </w:r>
      <w:proofErr w:type="spellStart"/>
      <w:r>
        <w:rPr>
          <w:rFonts w:asciiTheme="majorHAnsi" w:eastAsia="Arial" w:hAnsiTheme="majorHAnsi" w:cs="Tahoma"/>
          <w:sz w:val="18"/>
          <w:szCs w:val="18"/>
        </w:rPr>
        <w:t>kedua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merupakan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bagian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terpisahkan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w:t>
      </w:r>
    </w:p>
    <w:p w14:paraId="7569A4B4" w14:textId="77777777" w:rsidR="009D00BB" w:rsidRDefault="009D00BB">
      <w:pPr>
        <w:spacing w:line="276" w:lineRule="auto"/>
        <w:ind w:left="40" w:right="60"/>
        <w:contextualSpacing/>
        <w:jc w:val="both"/>
        <w:rPr>
          <w:rFonts w:asciiTheme="majorHAnsi" w:eastAsia="Arial" w:hAnsiTheme="majorHAnsi" w:cs="Tahoma"/>
          <w:sz w:val="18"/>
          <w:szCs w:val="18"/>
        </w:rPr>
      </w:pPr>
    </w:p>
    <w:p w14:paraId="70E096BB" w14:textId="77777777" w:rsidR="009D00BB" w:rsidRDefault="009E11D7">
      <w:pPr>
        <w:spacing w:line="276" w:lineRule="auto"/>
        <w:ind w:left="40" w:right="60"/>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Perubahan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boleh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dilakukan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gramEnd"/>
    </w:p>
    <w:p w14:paraId="7303822F" w14:textId="77777777" w:rsidR="009D00BB" w:rsidRDefault="009E11D7">
      <w:pPr>
        <w:pStyle w:val="ListParagraph"/>
        <w:numPr>
          <w:ilvl w:val="0"/>
          <w:numId w:val="8"/>
        </w:numPr>
        <w:spacing w:line="276" w:lineRule="auto"/>
        <w:ind w:right="60"/>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Pindah</w:t>
      </w:r>
      <w:proofErr w:type="spellEnd"/>
      <w:r>
        <w:rPr>
          <w:rFonts w:asciiTheme="majorHAnsi" w:eastAsia="Arial" w:hAnsiTheme="majorHAnsi" w:cs="Tahoma"/>
          <w:sz w:val="18"/>
          <w:szCs w:val="18"/>
        </w:rPr>
        <w:t xml:space="preserve"> unit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nominal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sama</w:t>
      </w:r>
      <w:proofErr w:type="spellEnd"/>
    </w:p>
    <w:p w14:paraId="68A647D2" w14:textId="77777777" w:rsidR="009D00BB" w:rsidRDefault="009E11D7">
      <w:pPr>
        <w:pStyle w:val="ListParagraph"/>
        <w:numPr>
          <w:ilvl w:val="0"/>
          <w:numId w:val="8"/>
        </w:numPr>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Cara </w:t>
      </w:r>
      <w:proofErr w:type="spellStart"/>
      <w:r>
        <w:rPr>
          <w:rFonts w:asciiTheme="majorHAnsi" w:eastAsia="Arial" w:hAnsiTheme="majorHAnsi" w:cs="Tahoma"/>
          <w:sz w:val="18"/>
          <w:szCs w:val="18"/>
        </w:rPr>
        <w:t>bayar</w:t>
      </w:r>
      <w:proofErr w:type="spellEnd"/>
      <w:r>
        <w:rPr>
          <w:rFonts w:asciiTheme="majorHAnsi" w:eastAsia="Arial" w:hAnsiTheme="majorHAnsi" w:cs="Tahoma"/>
          <w:sz w:val="18"/>
          <w:szCs w:val="18"/>
        </w:rPr>
        <w:t xml:space="preserve"> DP</w:t>
      </w:r>
    </w:p>
    <w:p w14:paraId="4E1E4224" w14:textId="77777777" w:rsidR="009D00BB" w:rsidRDefault="009E11D7">
      <w:pPr>
        <w:pStyle w:val="ListParagraph"/>
        <w:numPr>
          <w:ilvl w:val="0"/>
          <w:numId w:val="8"/>
        </w:numPr>
        <w:spacing w:line="276" w:lineRule="auto"/>
        <w:ind w:right="60"/>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Cara </w:t>
      </w:r>
      <w:proofErr w:type="spellStart"/>
      <w:r>
        <w:rPr>
          <w:rFonts w:asciiTheme="majorHAnsi" w:eastAsia="Arial" w:hAnsiTheme="majorHAnsi" w:cs="Tahoma"/>
          <w:sz w:val="18"/>
          <w:szCs w:val="18"/>
        </w:rPr>
        <w:t>pembelian</w:t>
      </w:r>
      <w:proofErr w:type="spellEnd"/>
      <w:r>
        <w:rPr>
          <w:rFonts w:asciiTheme="majorHAnsi" w:eastAsia="Arial" w:hAnsiTheme="majorHAnsi" w:cs="Tahoma"/>
          <w:sz w:val="18"/>
          <w:szCs w:val="18"/>
        </w:rPr>
        <w:t xml:space="preserve"> unit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(KPR </w:t>
      </w:r>
      <w:proofErr w:type="spellStart"/>
      <w:r>
        <w:rPr>
          <w:rFonts w:asciiTheme="majorHAnsi" w:eastAsia="Arial" w:hAnsiTheme="majorHAnsi" w:cs="Tahoma"/>
          <w:sz w:val="18"/>
          <w:szCs w:val="18"/>
        </w:rPr>
        <w:t>ke</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tunai</w:t>
      </w:r>
      <w:proofErr w:type="spellEnd"/>
      <w:r>
        <w:rPr>
          <w:rFonts w:asciiTheme="majorHAnsi" w:eastAsia="Arial" w:hAnsiTheme="majorHAnsi" w:cs="Tahoma"/>
          <w:sz w:val="18"/>
          <w:szCs w:val="18"/>
        </w:rPr>
        <w:t>)</w:t>
      </w:r>
    </w:p>
    <w:p w14:paraId="79DC4CC5" w14:textId="77777777" w:rsidR="009D00BB" w:rsidRDefault="009D00BB">
      <w:pPr>
        <w:spacing w:line="276" w:lineRule="auto"/>
        <w:ind w:left="40" w:right="60"/>
        <w:contextualSpacing/>
        <w:jc w:val="both"/>
        <w:rPr>
          <w:rFonts w:asciiTheme="majorHAnsi" w:eastAsia="Arial" w:hAnsiTheme="majorHAnsi" w:cs="Tahoma"/>
          <w:sz w:val="18"/>
          <w:szCs w:val="18"/>
        </w:rPr>
      </w:pPr>
    </w:p>
    <w:p w14:paraId="137A1EC6" w14:textId="77777777" w:rsidR="009D00BB" w:rsidRDefault="009E11D7">
      <w:pPr>
        <w:spacing w:line="276" w:lineRule="auto"/>
        <w:ind w:left="40" w:right="60"/>
        <w:contextualSpacing/>
        <w:jc w:val="both"/>
        <w:rPr>
          <w:rFonts w:asciiTheme="majorHAnsi" w:eastAsia="Times New Roman" w:hAnsiTheme="majorHAnsi" w:cs="Tahoma"/>
          <w:sz w:val="18"/>
          <w:szCs w:val="18"/>
        </w:rPr>
      </w:pP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menyimpang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pasal</w:t>
      </w:r>
      <w:proofErr w:type="spellEnd"/>
      <w:r>
        <w:rPr>
          <w:rFonts w:asciiTheme="majorHAnsi" w:eastAsia="Arial" w:hAnsiTheme="majorHAnsi" w:cs="Tahoma"/>
          <w:sz w:val="18"/>
          <w:szCs w:val="18"/>
        </w:rPr>
        <w:t xml:space="preserve"> 5 (</w:t>
      </w:r>
      <w:proofErr w:type="spellStart"/>
      <w:r>
        <w:rPr>
          <w:rFonts w:asciiTheme="majorHAnsi" w:eastAsia="Arial" w:hAnsiTheme="majorHAnsi" w:cs="Tahoma"/>
          <w:sz w:val="18"/>
          <w:szCs w:val="18"/>
        </w:rPr>
        <w:t>pembatalan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perselisihan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antara</w:t>
      </w:r>
      <w:proofErr w:type="spellEnd"/>
      <w:r>
        <w:rPr>
          <w:rFonts w:asciiTheme="majorHAnsi" w:eastAsia="Arial" w:hAnsiTheme="majorHAnsi" w:cs="Tahoma"/>
          <w:sz w:val="18"/>
          <w:szCs w:val="18"/>
        </w:rPr>
        <w:t xml:space="preserve"> PIHAK PERTAMA dan PIHAK KEDUA yang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terselesaikan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musyawarah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mufakat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berhak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membatalkan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mengembalikan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sesuai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Pasal </w:t>
      </w:r>
      <w:r>
        <w:rPr>
          <w:rFonts w:asciiTheme="majorHAnsi" w:eastAsia="Arial" w:hAnsiTheme="majorHAnsi" w:cs="Tahoma"/>
          <w:sz w:val="18"/>
          <w:szCs w:val="18"/>
          <w:lang w:val="id-ID"/>
        </w:rPr>
        <w:t>5 ayat 2 dan 3</w:t>
      </w:r>
      <w:r>
        <w:rPr>
          <w:rFonts w:asciiTheme="majorHAnsi" w:eastAsia="Arial" w:hAnsiTheme="majorHAnsi" w:cs="Tahoma"/>
          <w:sz w:val="18"/>
          <w:szCs w:val="18"/>
        </w:rPr>
        <w:t>.</w:t>
      </w:r>
    </w:p>
    <w:p w14:paraId="4EFB597C" w14:textId="77777777" w:rsidR="009D00BB" w:rsidRDefault="009E11D7">
      <w:pPr>
        <w:spacing w:line="276" w:lineRule="auto"/>
        <w:ind w:left="40" w:right="60"/>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ternyata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kesalahan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kekeliruan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dalam</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diadakan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perubahan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pembetulan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mestinya</w:t>
      </w:r>
      <w:proofErr w:type="spellEnd"/>
      <w:r>
        <w:rPr>
          <w:rFonts w:asciiTheme="majorHAnsi" w:eastAsia="Arial" w:hAnsiTheme="majorHAnsi" w:cs="Tahoma"/>
          <w:sz w:val="18"/>
          <w:szCs w:val="18"/>
        </w:rPr>
        <w:t>.</w:t>
      </w:r>
    </w:p>
    <w:p w14:paraId="1BA4D5CC" w14:textId="77777777" w:rsidR="009D00BB" w:rsidRDefault="009D00BB">
      <w:pPr>
        <w:spacing w:line="276" w:lineRule="auto"/>
        <w:ind w:right="60"/>
        <w:contextualSpacing/>
        <w:jc w:val="both"/>
        <w:rPr>
          <w:rFonts w:asciiTheme="majorHAnsi" w:eastAsia="Arial" w:hAnsiTheme="majorHAnsi" w:cs="Tahoma"/>
          <w:sz w:val="18"/>
          <w:szCs w:val="18"/>
        </w:rPr>
      </w:pPr>
    </w:p>
    <w:p w14:paraId="1DAAAE3B" w14:textId="0ECEF287" w:rsidR="009D00BB" w:rsidRDefault="009D00BB">
      <w:pPr>
        <w:spacing w:line="276" w:lineRule="auto"/>
        <w:ind w:right="60"/>
        <w:contextualSpacing/>
        <w:jc w:val="both"/>
        <w:rPr>
          <w:rFonts w:asciiTheme="majorHAnsi" w:eastAsia="Arial" w:hAnsiTheme="majorHAnsi" w:cs="Tahoma"/>
          <w:sz w:val="18"/>
          <w:szCs w:val="18"/>
        </w:rPr>
      </w:pPr>
    </w:p>
    <w:p w14:paraId="5D4D9FF0" w14:textId="77777777" w:rsidR="00F942B3" w:rsidRDefault="00F942B3">
      <w:pPr>
        <w:spacing w:line="276" w:lineRule="auto"/>
        <w:ind w:right="60"/>
        <w:contextualSpacing/>
        <w:jc w:val="both"/>
        <w:rPr>
          <w:rFonts w:asciiTheme="majorHAnsi" w:eastAsia="Arial" w:hAnsiTheme="majorHAnsi" w:cs="Tahoma"/>
          <w:sz w:val="18"/>
          <w:szCs w:val="18"/>
        </w:rPr>
      </w:pPr>
    </w:p>
    <w:p w14:paraId="37EACCF9" w14:textId="77777777" w:rsidR="009D00BB" w:rsidRDefault="009E11D7">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9</w:t>
      </w:r>
    </w:p>
    <w:p w14:paraId="45C6477F" w14:textId="77777777" w:rsidR="009D00BB" w:rsidRDefault="009E11D7">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JAMINAN</w:t>
      </w:r>
    </w:p>
    <w:p w14:paraId="62B1A136" w14:textId="77777777" w:rsidR="009D00BB" w:rsidRDefault="009D00BB">
      <w:pPr>
        <w:spacing w:line="276" w:lineRule="auto"/>
        <w:contextualSpacing/>
        <w:jc w:val="both"/>
        <w:rPr>
          <w:rFonts w:asciiTheme="majorHAnsi" w:eastAsia="Arial" w:hAnsiTheme="majorHAnsi" w:cs="Tahoma"/>
          <w:b/>
          <w:sz w:val="18"/>
          <w:szCs w:val="18"/>
          <w:lang w:val="id-ID"/>
        </w:rPr>
      </w:pPr>
    </w:p>
    <w:p w14:paraId="538278CC" w14:textId="77777777" w:rsidR="009D00BB" w:rsidRDefault="009E11D7">
      <w:pPr>
        <w:spacing w:line="276" w:lineRule="auto"/>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PERTAMA </w:t>
      </w:r>
      <w:proofErr w:type="spellStart"/>
      <w:r>
        <w:rPr>
          <w:rFonts w:asciiTheme="majorHAnsi" w:eastAsia="Arial" w:hAnsiTheme="majorHAnsi" w:cs="Tahoma"/>
          <w:sz w:val="18"/>
          <w:szCs w:val="18"/>
        </w:rPr>
        <w:t>menjamin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pada </w:t>
      </w:r>
      <w:proofErr w:type="spellStart"/>
      <w:r>
        <w:rPr>
          <w:rFonts w:asciiTheme="majorHAnsi" w:eastAsia="Arial" w:hAnsiTheme="majorHAnsi" w:cs="Tahoma"/>
          <w:sz w:val="18"/>
          <w:szCs w:val="18"/>
        </w:rPr>
        <w:t>saat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diserahkannya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adalah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benar</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benar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dibawah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penguasaan</w:t>
      </w:r>
      <w:proofErr w:type="spellEnd"/>
      <w:r>
        <w:rPr>
          <w:rFonts w:asciiTheme="majorHAnsi" w:eastAsia="Arial" w:hAnsiTheme="majorHAnsi" w:cs="Tahoma"/>
          <w:sz w:val="18"/>
          <w:szCs w:val="18"/>
        </w:rPr>
        <w:t xml:space="preserve"> dan</w:t>
      </w:r>
      <w:r>
        <w:rPr>
          <w:rFonts w:asciiTheme="majorHAnsi" w:eastAsia="Arial" w:hAnsiTheme="majorHAnsi" w:cs="Tahoma"/>
          <w:sz w:val="18"/>
          <w:szCs w:val="18"/>
          <w:lang w:val="id-ID"/>
        </w:rPr>
        <w:t>/</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pengelolaan</w:t>
      </w:r>
      <w:proofErr w:type="spellEnd"/>
      <w:r>
        <w:rPr>
          <w:rFonts w:asciiTheme="majorHAnsi" w:eastAsia="Arial" w:hAnsiTheme="majorHAnsi" w:cs="Tahoma"/>
          <w:sz w:val="18"/>
          <w:szCs w:val="18"/>
        </w:rPr>
        <w:t xml:space="preserve"> PIHAK PERTAMA dan </w:t>
      </w:r>
      <w:proofErr w:type="spellStart"/>
      <w:r>
        <w:rPr>
          <w:rFonts w:asciiTheme="majorHAnsi" w:eastAsia="Arial" w:hAnsiTheme="majorHAnsi" w:cs="Tahoma"/>
          <w:sz w:val="18"/>
          <w:szCs w:val="18"/>
        </w:rPr>
        <w:t>bebas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sitaan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ikatan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beban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apapun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lainnya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tidak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dipergunakan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sebagai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jaminan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hutang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cara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apapun</w:t>
      </w:r>
      <w:proofErr w:type="spellEnd"/>
    </w:p>
    <w:p w14:paraId="2A154157" w14:textId="43452976" w:rsidR="00EB42A7" w:rsidRDefault="00EB42A7">
      <w:pPr>
        <w:jc w:val="both"/>
        <w:rPr>
          <w:rFonts w:asciiTheme="majorHAnsi" w:eastAsia="Arial" w:hAnsiTheme="majorHAnsi" w:cs="Tahoma"/>
          <w:b/>
          <w:sz w:val="18"/>
          <w:szCs w:val="18"/>
        </w:rPr>
      </w:pPr>
    </w:p>
    <w:p w14:paraId="7C7F3B88" w14:textId="719EB752" w:rsidR="00803D4E" w:rsidRDefault="00803D4E">
      <w:pPr>
        <w:jc w:val="both"/>
        <w:rPr>
          <w:rFonts w:asciiTheme="majorHAnsi" w:eastAsia="Arial" w:hAnsiTheme="majorHAnsi" w:cs="Tahoma"/>
          <w:b/>
          <w:sz w:val="18"/>
          <w:szCs w:val="18"/>
        </w:rPr>
      </w:pPr>
    </w:p>
    <w:p w14:paraId="70EBCB95" w14:textId="20EE0AA4" w:rsidR="008202A9" w:rsidRDefault="008202A9">
      <w:pPr>
        <w:jc w:val="both"/>
        <w:rPr>
          <w:rFonts w:asciiTheme="majorHAnsi" w:eastAsia="Arial" w:hAnsiTheme="majorHAnsi" w:cs="Tahoma"/>
          <w:b/>
          <w:sz w:val="18"/>
          <w:szCs w:val="18"/>
        </w:rPr>
      </w:pPr>
    </w:p>
    <w:p w14:paraId="6FBC78D4" w14:textId="022E6632" w:rsidR="00F942B3" w:rsidRDefault="00F942B3">
      <w:pPr>
        <w:jc w:val="both"/>
        <w:rPr>
          <w:rFonts w:asciiTheme="majorHAnsi" w:eastAsia="Arial" w:hAnsiTheme="majorHAnsi" w:cs="Tahoma"/>
          <w:b/>
          <w:sz w:val="18"/>
          <w:szCs w:val="18"/>
        </w:rPr>
      </w:pPr>
    </w:p>
    <w:p w14:paraId="4913312E" w14:textId="00528137" w:rsidR="004229ED" w:rsidRDefault="004229ED">
      <w:pPr>
        <w:jc w:val="both"/>
        <w:rPr>
          <w:rFonts w:asciiTheme="majorHAnsi" w:eastAsia="Arial" w:hAnsiTheme="majorHAnsi" w:cs="Tahoma"/>
          <w:b/>
          <w:sz w:val="18"/>
          <w:szCs w:val="18"/>
        </w:rPr>
      </w:pPr>
    </w:p>
    <w:p w14:paraId="7833DABE" w14:textId="77777777" w:rsidR="004229ED" w:rsidRDefault="004229ED">
      <w:pPr>
        <w:jc w:val="both"/>
        <w:rPr>
          <w:rFonts w:asciiTheme="majorHAnsi" w:eastAsia="Arial" w:hAnsiTheme="majorHAnsi" w:cs="Tahoma"/>
          <w:b/>
          <w:sz w:val="18"/>
          <w:szCs w:val="18"/>
        </w:rPr>
      </w:pPr>
    </w:p>
    <w:p w14:paraId="7F702201" w14:textId="77777777" w:rsidR="000A26FE" w:rsidRDefault="000A26FE">
      <w:pPr>
        <w:jc w:val="both"/>
        <w:rPr>
          <w:rFonts w:asciiTheme="majorHAnsi" w:eastAsia="Arial" w:hAnsiTheme="majorHAnsi" w:cs="Tahoma"/>
          <w:b/>
          <w:sz w:val="18"/>
          <w:szCs w:val="18"/>
        </w:rPr>
      </w:pPr>
    </w:p>
    <w:p w14:paraId="7798ABAC" w14:textId="77777777" w:rsidR="009D00BB" w:rsidRDefault="009E11D7">
      <w:pPr>
        <w:jc w:val="center"/>
        <w:rPr>
          <w:rFonts w:asciiTheme="majorHAnsi" w:eastAsia="Arial" w:hAnsiTheme="majorHAnsi" w:cs="Tahoma"/>
          <w:b/>
          <w:sz w:val="18"/>
          <w:szCs w:val="18"/>
        </w:rPr>
      </w:pPr>
      <w:r>
        <w:rPr>
          <w:rFonts w:asciiTheme="majorHAnsi" w:eastAsia="Arial" w:hAnsiTheme="majorHAnsi" w:cs="Tahoma"/>
          <w:b/>
          <w:sz w:val="18"/>
          <w:szCs w:val="18"/>
        </w:rPr>
        <w:t>PASAL 1</w:t>
      </w:r>
      <w:r>
        <w:rPr>
          <w:rFonts w:asciiTheme="majorHAnsi" w:eastAsia="Arial" w:hAnsiTheme="majorHAnsi" w:cs="Tahoma"/>
          <w:b/>
          <w:sz w:val="18"/>
          <w:szCs w:val="18"/>
          <w:lang w:val="id-ID"/>
        </w:rPr>
        <w:t>0</w:t>
      </w:r>
    </w:p>
    <w:p w14:paraId="36FEEE28" w14:textId="77777777" w:rsidR="009D00BB" w:rsidRDefault="009E11D7">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PERALIHAN HAK</w:t>
      </w:r>
    </w:p>
    <w:p w14:paraId="6D0333FE" w14:textId="77777777" w:rsidR="009D00BB" w:rsidRDefault="009D00BB">
      <w:pPr>
        <w:spacing w:line="276" w:lineRule="auto"/>
        <w:contextualSpacing/>
        <w:jc w:val="both"/>
        <w:rPr>
          <w:rFonts w:asciiTheme="majorHAnsi" w:eastAsia="Arial" w:hAnsiTheme="majorHAnsi" w:cs="Tahoma"/>
          <w:b/>
          <w:sz w:val="18"/>
          <w:szCs w:val="18"/>
          <w:lang w:val="id-ID"/>
        </w:rPr>
      </w:pPr>
    </w:p>
    <w:p w14:paraId="2EEE91B5" w14:textId="4DC7BB5F" w:rsidR="009D00BB" w:rsidRDefault="009E11D7">
      <w:pPr>
        <w:pStyle w:val="ListParagraph"/>
        <w:widowControl/>
        <w:numPr>
          <w:ilvl w:val="1"/>
          <w:numId w:val="12"/>
        </w:numPr>
        <w:autoSpaceDE/>
        <w:autoSpaceDN/>
        <w:spacing w:after="240" w:line="276" w:lineRule="auto"/>
        <w:contextualSpacing/>
        <w:jc w:val="both"/>
        <w:rPr>
          <w:rFonts w:asciiTheme="majorHAnsi" w:eastAsia="Arial" w:hAnsiTheme="majorHAnsi" w:cs="Tahoma"/>
          <w:sz w:val="18"/>
          <w:szCs w:val="18"/>
        </w:rPr>
      </w:pPr>
      <w:proofErr w:type="spellStart"/>
      <w:r>
        <w:rPr>
          <w:rFonts w:asciiTheme="majorHAnsi" w:eastAsia="Arial" w:hAnsiTheme="majorHAnsi" w:cs="Tahoma"/>
          <w:sz w:val="18"/>
          <w:szCs w:val="18"/>
        </w:rPr>
        <w:t>Setelah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dijanjikan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selesai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berkewajiban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berdiri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Akta</w:t>
      </w:r>
      <w:proofErr w:type="spellEnd"/>
      <w:r>
        <w:rPr>
          <w:rFonts w:asciiTheme="majorHAnsi" w:eastAsia="Arial" w:hAnsiTheme="majorHAnsi" w:cs="Tahoma"/>
          <w:sz w:val="18"/>
          <w:szCs w:val="18"/>
        </w:rPr>
        <w:t xml:space="preserve"> Jual Beli (AJB), </w:t>
      </w:r>
      <w:r>
        <w:rPr>
          <w:rFonts w:asciiTheme="majorHAnsi" w:eastAsia="Arial" w:hAnsiTheme="majorHAnsi" w:cs="Tahoma"/>
          <w:sz w:val="18"/>
          <w:szCs w:val="18"/>
          <w:lang w:val="id-ID"/>
        </w:rPr>
        <w:t>B</w:t>
      </w:r>
      <w:proofErr w:type="spellStart"/>
      <w:r>
        <w:rPr>
          <w:rFonts w:asciiTheme="majorHAnsi" w:eastAsia="Arial" w:hAnsiTheme="majorHAnsi" w:cs="Tahoma"/>
          <w:sz w:val="18"/>
          <w:szCs w:val="18"/>
        </w:rPr>
        <w:t>iaya</w:t>
      </w:r>
      <w:proofErr w:type="spellEnd"/>
      <w:r>
        <w:rPr>
          <w:rFonts w:asciiTheme="majorHAnsi" w:eastAsia="Arial" w:hAnsiTheme="majorHAnsi" w:cs="Tahoma"/>
          <w:sz w:val="18"/>
          <w:szCs w:val="18"/>
        </w:rPr>
        <w:t xml:space="preserve"> Balik Nama (BBN), </w:t>
      </w: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Perolehan</w:t>
      </w:r>
      <w:proofErr w:type="spellEnd"/>
      <w:r>
        <w:rPr>
          <w:rFonts w:asciiTheme="majorHAnsi" w:eastAsia="Arial" w:hAnsiTheme="majorHAnsi" w:cs="Tahoma"/>
          <w:sz w:val="18"/>
          <w:szCs w:val="18"/>
        </w:rPr>
        <w:t xml:space="preserve"> Hak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Tanah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(BPHTB) </w:t>
      </w:r>
      <w:proofErr w:type="spellStart"/>
      <w:r>
        <w:rPr>
          <w:rFonts w:asciiTheme="majorHAnsi" w:eastAsia="Arial" w:hAnsiTheme="majorHAnsi" w:cs="Tahoma"/>
          <w:sz w:val="18"/>
          <w:szCs w:val="18"/>
        </w:rPr>
        <w:t>dibayarkan</w:t>
      </w:r>
      <w:proofErr w:type="spellEnd"/>
      <w:r>
        <w:rPr>
          <w:rFonts w:asciiTheme="majorHAnsi" w:eastAsia="Arial" w:hAnsiTheme="majorHAnsi" w:cs="Tahoma"/>
          <w:sz w:val="18"/>
          <w:szCs w:val="18"/>
        </w:rPr>
        <w:t xml:space="preserve"> oleh PIHAK </w:t>
      </w:r>
      <w:r w:rsidR="004F1675">
        <w:rPr>
          <w:rFonts w:asciiTheme="majorHAnsi" w:eastAsia="Arial" w:hAnsiTheme="majorHAnsi" w:cs="Tahoma"/>
          <w:sz w:val="18"/>
          <w:szCs w:val="18"/>
        </w:rPr>
        <w:t>KEDUA</w:t>
      </w:r>
      <w:r>
        <w:rPr>
          <w:rFonts w:asciiTheme="majorHAnsi" w:eastAsia="Arial" w:hAnsiTheme="majorHAnsi" w:cs="Tahoma"/>
          <w:sz w:val="18"/>
          <w:szCs w:val="18"/>
        </w:rPr>
        <w:t>.</w:t>
      </w:r>
    </w:p>
    <w:p w14:paraId="17543527" w14:textId="7B4867DE" w:rsidR="009D00BB" w:rsidRDefault="009E11D7" w:rsidP="00691C5E">
      <w:pPr>
        <w:pStyle w:val="ListParagraph"/>
        <w:widowControl/>
        <w:numPr>
          <w:ilvl w:val="1"/>
          <w:numId w:val="12"/>
        </w:numPr>
        <w:autoSpaceDE/>
        <w:autoSpaceDN/>
        <w:spacing w:line="276" w:lineRule="auto"/>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Status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sepenuhnya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menyesuaikan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ketentuan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peraturan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berlaku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dimana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lokasi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rumah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berada</w:t>
      </w:r>
      <w:proofErr w:type="spellEnd"/>
      <w:r>
        <w:rPr>
          <w:rFonts w:asciiTheme="majorHAnsi" w:eastAsia="Arial" w:hAnsiTheme="majorHAnsi" w:cs="Tahoma"/>
          <w:sz w:val="18"/>
          <w:szCs w:val="18"/>
        </w:rPr>
        <w:t xml:space="preserve"> dan Badan </w:t>
      </w:r>
      <w:proofErr w:type="spellStart"/>
      <w:r>
        <w:rPr>
          <w:rFonts w:asciiTheme="majorHAnsi" w:eastAsia="Arial" w:hAnsiTheme="majorHAnsi" w:cs="Tahoma"/>
          <w:sz w:val="18"/>
          <w:szCs w:val="18"/>
        </w:rPr>
        <w:t>Pertanahan</w:t>
      </w:r>
      <w:proofErr w:type="spellEnd"/>
      <w:r>
        <w:rPr>
          <w:rFonts w:asciiTheme="majorHAnsi" w:eastAsia="Arial" w:hAnsiTheme="majorHAnsi" w:cs="Tahoma"/>
          <w:sz w:val="18"/>
          <w:szCs w:val="18"/>
        </w:rPr>
        <w:t xml:space="preserve"> Nasional (BPN) </w:t>
      </w:r>
      <w:proofErr w:type="spellStart"/>
      <w:r>
        <w:rPr>
          <w:rFonts w:asciiTheme="majorHAnsi" w:eastAsia="Arial" w:hAnsiTheme="majorHAnsi" w:cs="Tahoma"/>
          <w:sz w:val="18"/>
          <w:szCs w:val="18"/>
        </w:rPr>
        <w:t>setempa</w:t>
      </w:r>
      <w:r w:rsidR="00691C5E">
        <w:rPr>
          <w:rFonts w:asciiTheme="majorHAnsi" w:eastAsia="Arial" w:hAnsiTheme="majorHAnsi" w:cs="Tahoma"/>
          <w:sz w:val="18"/>
          <w:szCs w:val="18"/>
        </w:rPr>
        <w:t>t</w:t>
      </w:r>
      <w:proofErr w:type="spellEnd"/>
      <w:r w:rsidR="00691C5E">
        <w:rPr>
          <w:rFonts w:asciiTheme="majorHAnsi" w:eastAsia="Arial" w:hAnsiTheme="majorHAnsi" w:cs="Tahoma"/>
          <w:sz w:val="18"/>
          <w:szCs w:val="18"/>
        </w:rPr>
        <w:t>.</w:t>
      </w:r>
    </w:p>
    <w:p w14:paraId="23C5A164" w14:textId="2A04B3F3" w:rsidR="000415CD" w:rsidRDefault="000415CD" w:rsidP="000415CD">
      <w:pPr>
        <w:widowControl/>
        <w:autoSpaceDE/>
        <w:autoSpaceDN/>
        <w:spacing w:line="276" w:lineRule="auto"/>
        <w:contextualSpacing/>
        <w:jc w:val="both"/>
        <w:rPr>
          <w:rFonts w:asciiTheme="majorHAnsi" w:eastAsia="Arial" w:hAnsiTheme="majorHAnsi" w:cs="Tahoma"/>
          <w:sz w:val="18"/>
          <w:szCs w:val="18"/>
        </w:rPr>
      </w:pPr>
    </w:p>
    <w:p w14:paraId="1178297A" w14:textId="49DBE9A3" w:rsidR="000415CD" w:rsidRDefault="000415CD" w:rsidP="000415CD">
      <w:pPr>
        <w:widowControl/>
        <w:autoSpaceDE/>
        <w:autoSpaceDN/>
        <w:spacing w:line="276" w:lineRule="auto"/>
        <w:contextualSpacing/>
        <w:jc w:val="both"/>
        <w:rPr>
          <w:rFonts w:asciiTheme="majorHAnsi" w:eastAsia="Arial" w:hAnsiTheme="majorHAnsi" w:cs="Tahoma"/>
          <w:sz w:val="18"/>
          <w:szCs w:val="18"/>
        </w:rPr>
      </w:pPr>
    </w:p>
    <w:p w14:paraId="149EF486" w14:textId="77777777" w:rsidR="000415CD" w:rsidRPr="000415CD" w:rsidRDefault="000415CD" w:rsidP="000415CD">
      <w:pPr>
        <w:widowControl/>
        <w:autoSpaceDE/>
        <w:autoSpaceDN/>
        <w:spacing w:line="276" w:lineRule="auto"/>
        <w:contextualSpacing/>
        <w:jc w:val="both"/>
        <w:rPr>
          <w:rFonts w:asciiTheme="majorHAnsi" w:eastAsia="Arial" w:hAnsiTheme="majorHAnsi" w:cs="Tahoma"/>
          <w:sz w:val="18"/>
          <w:szCs w:val="18"/>
        </w:rPr>
      </w:pPr>
    </w:p>
    <w:p w14:paraId="1487E84C" w14:textId="77777777" w:rsidR="009D00BB" w:rsidRDefault="009E11D7">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11</w:t>
      </w:r>
    </w:p>
    <w:p w14:paraId="3CE757E4" w14:textId="77777777" w:rsidR="009D00BB" w:rsidRDefault="009E11D7">
      <w:pPr>
        <w:spacing w:line="276" w:lineRule="auto"/>
        <w:contextualSpacing/>
        <w:jc w:val="center"/>
        <w:rPr>
          <w:rFonts w:asciiTheme="majorHAnsi" w:eastAsia="Arial" w:hAnsiTheme="majorHAnsi" w:cs="Tahoma"/>
          <w:b/>
          <w:i/>
          <w:iCs/>
          <w:sz w:val="18"/>
          <w:szCs w:val="18"/>
          <w:lang w:val="id-ID"/>
        </w:rPr>
      </w:pPr>
      <w:r>
        <w:rPr>
          <w:rFonts w:asciiTheme="majorHAnsi" w:eastAsia="Arial" w:hAnsiTheme="majorHAnsi" w:cs="Tahoma"/>
          <w:b/>
          <w:i/>
          <w:iCs/>
          <w:sz w:val="18"/>
          <w:szCs w:val="18"/>
        </w:rPr>
        <w:t>FORCE MAJURE</w:t>
      </w:r>
    </w:p>
    <w:p w14:paraId="1223AD15" w14:textId="77777777" w:rsidR="009D00BB" w:rsidRDefault="009D00BB">
      <w:pPr>
        <w:spacing w:line="276" w:lineRule="auto"/>
        <w:contextualSpacing/>
        <w:rPr>
          <w:rFonts w:asciiTheme="majorHAnsi" w:eastAsia="Times New Roman" w:hAnsiTheme="majorHAnsi" w:cs="Tahoma"/>
          <w:sz w:val="18"/>
          <w:szCs w:val="18"/>
        </w:rPr>
      </w:pPr>
    </w:p>
    <w:p w14:paraId="7DB3BDA4" w14:textId="77777777" w:rsidR="009D00BB" w:rsidRDefault="009E11D7">
      <w:pPr>
        <w:spacing w:line="276" w:lineRule="auto"/>
        <w:contextualSpacing/>
        <w:jc w:val="both"/>
        <w:rPr>
          <w:rFonts w:asciiTheme="majorHAnsi" w:eastAsia="Arial" w:hAnsiTheme="majorHAnsi" w:cs="Tahoma"/>
          <w:sz w:val="18"/>
          <w:szCs w:val="18"/>
          <w:lang w:val="id-ID"/>
        </w:rPr>
      </w:pPr>
      <w:r>
        <w:rPr>
          <w:rFonts w:asciiTheme="majorHAnsi" w:eastAsia="Arial" w:hAnsiTheme="majorHAnsi" w:cs="Tahoma"/>
          <w:sz w:val="18"/>
          <w:szCs w:val="18"/>
        </w:rPr>
        <w:t xml:space="preserve">Para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setuju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mengadakan</w:t>
      </w:r>
      <w:proofErr w:type="spellEnd"/>
      <w:r>
        <w:rPr>
          <w:rFonts w:asciiTheme="majorHAnsi" w:eastAsia="Arial" w:hAnsiTheme="majorHAnsi" w:cs="Tahoma"/>
          <w:sz w:val="18"/>
          <w:szCs w:val="18"/>
        </w:rPr>
        <w:t xml:space="preserve"> addendum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apabila</w:t>
      </w:r>
      <w:proofErr w:type="spellEnd"/>
      <w:r>
        <w:rPr>
          <w:rFonts w:asciiTheme="majorHAnsi" w:eastAsia="Arial" w:hAnsiTheme="majorHAnsi" w:cs="Tahoma"/>
          <w:sz w:val="18"/>
          <w:szCs w:val="18"/>
        </w:rPr>
        <w:t xml:space="preserve"> d</w:t>
      </w:r>
      <w:r>
        <w:rPr>
          <w:rFonts w:asciiTheme="majorHAnsi" w:eastAsia="Arial" w:hAnsiTheme="majorHAnsi" w:cs="Tahoma"/>
          <w:sz w:val="18"/>
          <w:szCs w:val="18"/>
          <w:lang w:val="id-ID"/>
        </w:rPr>
        <w:t>i</w:t>
      </w:r>
      <w:proofErr w:type="spellStart"/>
      <w:r>
        <w:rPr>
          <w:rFonts w:asciiTheme="majorHAnsi" w:eastAsia="Arial" w:hAnsiTheme="majorHAnsi" w:cs="Tahoma"/>
          <w:sz w:val="18"/>
          <w:szCs w:val="18"/>
        </w:rPr>
        <w:t>kemudian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terjadi</w:t>
      </w:r>
      <w:proofErr w:type="spellEnd"/>
      <w:r>
        <w:rPr>
          <w:rFonts w:asciiTheme="majorHAnsi" w:eastAsia="Arial" w:hAnsiTheme="majorHAnsi" w:cs="Tahoma"/>
          <w:sz w:val="18"/>
          <w:szCs w:val="18"/>
        </w:rPr>
        <w:t xml:space="preserve"> Force Majure, yang </w:t>
      </w:r>
      <w:proofErr w:type="spellStart"/>
      <w:r>
        <w:rPr>
          <w:rFonts w:asciiTheme="majorHAnsi" w:eastAsia="Arial" w:hAnsiTheme="majorHAnsi" w:cs="Tahoma"/>
          <w:sz w:val="18"/>
          <w:szCs w:val="18"/>
        </w:rPr>
        <w:t>dimaksud</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Force Majure </w:t>
      </w:r>
      <w:proofErr w:type="spellStart"/>
      <w:r>
        <w:rPr>
          <w:rFonts w:asciiTheme="majorHAnsi" w:eastAsia="Arial" w:hAnsiTheme="majorHAnsi" w:cs="Tahoma"/>
          <w:sz w:val="18"/>
          <w:szCs w:val="18"/>
        </w:rPr>
        <w:t>adalah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hal-hal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dapat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mempengaruhi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jalannya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pelaksanaan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pekerjaan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atau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perubahan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diluar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kemampuan</w:t>
      </w:r>
      <w:proofErr w:type="spellEnd"/>
      <w:r>
        <w:rPr>
          <w:rFonts w:asciiTheme="majorHAnsi" w:eastAsia="Arial" w:hAnsiTheme="majorHAnsi" w:cs="Tahoma"/>
          <w:sz w:val="18"/>
          <w:szCs w:val="18"/>
        </w:rPr>
        <w:t xml:space="preserve"> developer, </w:t>
      </w:r>
      <w:proofErr w:type="spellStart"/>
      <w:proofErr w:type="gramStart"/>
      <w:r>
        <w:rPr>
          <w:rFonts w:asciiTheme="majorHAnsi" w:eastAsia="Arial" w:hAnsiTheme="majorHAnsi" w:cs="Tahoma"/>
          <w:sz w:val="18"/>
          <w:szCs w:val="18"/>
        </w:rPr>
        <w:t>seperti</w:t>
      </w:r>
      <w:proofErr w:type="spellEnd"/>
      <w:r>
        <w:rPr>
          <w:rFonts w:asciiTheme="majorHAnsi" w:eastAsia="Arial" w:hAnsiTheme="majorHAnsi" w:cs="Tahoma"/>
          <w:sz w:val="18"/>
          <w:szCs w:val="18"/>
        </w:rPr>
        <w:t xml:space="preserve"> :</w:t>
      </w:r>
      <w:proofErr w:type="gram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gempa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banjir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pemogokan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huru</w:t>
      </w:r>
      <w:proofErr w:type="spellEnd"/>
      <w:r>
        <w:rPr>
          <w:rFonts w:asciiTheme="majorHAnsi" w:eastAsia="Arial" w:hAnsiTheme="majorHAnsi" w:cs="Tahoma"/>
          <w:sz w:val="18"/>
          <w:szCs w:val="18"/>
        </w:rPr>
        <w:t xml:space="preserve">-hara, </w:t>
      </w:r>
      <w:proofErr w:type="spellStart"/>
      <w:r>
        <w:rPr>
          <w:rFonts w:asciiTheme="majorHAnsi" w:eastAsia="Arial" w:hAnsiTheme="majorHAnsi" w:cs="Tahoma"/>
          <w:sz w:val="18"/>
          <w:szCs w:val="18"/>
        </w:rPr>
        <w:t>tindakan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pemerintah</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bidang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moneter</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peraturan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pemerintah</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berpengaruh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terhadap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bahan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jasa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lain-</w:t>
      </w:r>
      <w:proofErr w:type="spellStart"/>
      <w:r>
        <w:rPr>
          <w:rFonts w:asciiTheme="majorHAnsi" w:eastAsia="Arial" w:hAnsiTheme="majorHAnsi" w:cs="Tahoma"/>
          <w:sz w:val="18"/>
          <w:szCs w:val="18"/>
        </w:rPr>
        <w:t>lainny</w:t>
      </w:r>
      <w:proofErr w:type="spellEnd"/>
      <w:r>
        <w:rPr>
          <w:rFonts w:asciiTheme="majorHAnsi" w:eastAsia="Arial" w:hAnsiTheme="majorHAnsi" w:cs="Tahoma"/>
          <w:sz w:val="18"/>
          <w:szCs w:val="18"/>
          <w:lang w:val="id-ID"/>
        </w:rPr>
        <w:t>a</w:t>
      </w:r>
    </w:p>
    <w:p w14:paraId="737F3390" w14:textId="77777777" w:rsidR="009D00BB" w:rsidRDefault="009D00BB">
      <w:pPr>
        <w:spacing w:line="276" w:lineRule="auto"/>
        <w:contextualSpacing/>
        <w:jc w:val="both"/>
        <w:rPr>
          <w:rFonts w:asciiTheme="majorHAnsi" w:eastAsia="Arial" w:hAnsiTheme="majorHAnsi" w:cs="Tahoma"/>
          <w:sz w:val="18"/>
          <w:szCs w:val="18"/>
        </w:rPr>
      </w:pPr>
    </w:p>
    <w:p w14:paraId="71EA063C" w14:textId="336EEA68" w:rsidR="009D00BB" w:rsidRDefault="009D00BB">
      <w:pPr>
        <w:spacing w:line="276" w:lineRule="auto"/>
        <w:contextualSpacing/>
        <w:jc w:val="both"/>
        <w:rPr>
          <w:rFonts w:asciiTheme="majorHAnsi" w:eastAsia="Arial" w:hAnsiTheme="majorHAnsi" w:cs="Tahoma"/>
          <w:sz w:val="18"/>
          <w:szCs w:val="18"/>
        </w:rPr>
      </w:pPr>
    </w:p>
    <w:p w14:paraId="41236CFA" w14:textId="77777777" w:rsidR="00691C5E" w:rsidRDefault="00691C5E">
      <w:pPr>
        <w:spacing w:line="276" w:lineRule="auto"/>
        <w:contextualSpacing/>
        <w:jc w:val="both"/>
        <w:rPr>
          <w:rFonts w:asciiTheme="majorHAnsi" w:eastAsia="Arial" w:hAnsiTheme="majorHAnsi" w:cs="Tahoma"/>
          <w:sz w:val="18"/>
          <w:szCs w:val="18"/>
        </w:rPr>
      </w:pPr>
    </w:p>
    <w:p w14:paraId="39FE0D6E" w14:textId="77777777" w:rsidR="009D00BB" w:rsidRDefault="009E11D7">
      <w:pPr>
        <w:spacing w:line="276" w:lineRule="auto"/>
        <w:ind w:left="40" w:right="120"/>
        <w:contextualSpacing/>
        <w:jc w:val="center"/>
        <w:rPr>
          <w:rFonts w:asciiTheme="majorHAnsi" w:hAnsiTheme="majorHAnsi" w:cs="Tahoma"/>
          <w:b/>
          <w:i/>
          <w:iCs/>
          <w:sz w:val="18"/>
          <w:szCs w:val="18"/>
        </w:rPr>
      </w:pPr>
      <w:r>
        <w:rPr>
          <w:rFonts w:asciiTheme="majorHAnsi" w:eastAsia="Arial" w:hAnsiTheme="majorHAnsi" w:cs="Tahoma"/>
          <w:b/>
          <w:sz w:val="18"/>
          <w:szCs w:val="18"/>
          <w:lang w:val="id-ID"/>
        </w:rPr>
        <w:t>PASAL 1</w:t>
      </w:r>
      <w:r>
        <w:rPr>
          <w:rFonts w:asciiTheme="majorHAnsi" w:eastAsia="Arial" w:hAnsiTheme="majorHAnsi" w:cs="Tahoma"/>
          <w:b/>
          <w:sz w:val="18"/>
          <w:szCs w:val="18"/>
        </w:rPr>
        <w:t>2</w:t>
      </w:r>
      <w:r>
        <w:rPr>
          <w:rFonts w:asciiTheme="majorHAnsi" w:eastAsia="Arial" w:hAnsiTheme="majorHAnsi" w:cs="Tahoma"/>
          <w:b/>
          <w:sz w:val="18"/>
          <w:szCs w:val="18"/>
          <w:lang w:val="id-ID"/>
        </w:rPr>
        <w:br/>
      </w:r>
      <w:r>
        <w:rPr>
          <w:rFonts w:asciiTheme="majorHAnsi" w:hAnsiTheme="majorHAnsi" w:cs="Tahoma"/>
          <w:b/>
          <w:i/>
          <w:iCs/>
          <w:sz w:val="18"/>
          <w:szCs w:val="18"/>
        </w:rPr>
        <w:t>ESTATE MANAGEMENT</w:t>
      </w:r>
    </w:p>
    <w:p w14:paraId="62560283" w14:textId="77777777" w:rsidR="009D00BB" w:rsidRDefault="009D00BB">
      <w:pPr>
        <w:spacing w:line="276" w:lineRule="auto"/>
        <w:contextualSpacing/>
        <w:jc w:val="both"/>
        <w:rPr>
          <w:rFonts w:asciiTheme="majorHAnsi" w:hAnsiTheme="majorHAnsi" w:cs="Tahoma"/>
          <w:sz w:val="18"/>
          <w:szCs w:val="18"/>
        </w:rPr>
      </w:pPr>
    </w:p>
    <w:p w14:paraId="18AB355B" w14:textId="77777777" w:rsidR="009D00BB" w:rsidRDefault="009E11D7">
      <w:pPr>
        <w:widowControl/>
        <w:numPr>
          <w:ilvl w:val="0"/>
          <w:numId w:val="13"/>
        </w:numPr>
        <w:autoSpaceDE/>
        <w:autoSpaceDN/>
        <w:spacing w:line="276" w:lineRule="auto"/>
        <w:ind w:left="426" w:hanging="426"/>
        <w:contextualSpacing/>
        <w:jc w:val="both"/>
        <w:rPr>
          <w:rFonts w:asciiTheme="majorHAnsi" w:hAnsiTheme="majorHAnsi" w:cs="Tahoma"/>
          <w:sz w:val="18"/>
          <w:szCs w:val="18"/>
        </w:rPr>
      </w:pPr>
      <w:proofErr w:type="spellStart"/>
      <w:r>
        <w:rPr>
          <w:rFonts w:asciiTheme="majorHAnsi" w:hAnsiTheme="majorHAnsi" w:cs="Tahoma"/>
          <w:sz w:val="18"/>
          <w:szCs w:val="18"/>
        </w:rPr>
        <w:t>Setelah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ditandatanganinya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Akad</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Kredit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bank </w:t>
      </w:r>
      <w:proofErr w:type="spellStart"/>
      <w:r>
        <w:rPr>
          <w:rFonts w:asciiTheme="majorHAnsi" w:hAnsiTheme="majorHAnsi" w:cs="Tahoma"/>
          <w:sz w:val="18"/>
          <w:szCs w:val="18"/>
        </w:rPr>
        <w:t>maka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iuran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pungutan</w:t>
      </w:r>
      <w:proofErr w:type="spellEnd"/>
      <w:r>
        <w:rPr>
          <w:rFonts w:asciiTheme="majorHAnsi" w:hAnsiTheme="majorHAnsi" w:cs="Tahoma"/>
          <w:sz w:val="18"/>
          <w:szCs w:val="18"/>
        </w:rPr>
        <w:t xml:space="preserve"> yang </w:t>
      </w:r>
      <w:proofErr w:type="spellStart"/>
      <w:r>
        <w:rPr>
          <w:rFonts w:asciiTheme="majorHAnsi" w:hAnsiTheme="majorHAnsi" w:cs="Tahoma"/>
          <w:sz w:val="18"/>
          <w:szCs w:val="18"/>
        </w:rPr>
        <w:t>berhubungan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lang w:val="id-ID"/>
        </w:rPr>
        <w:t xml:space="preserve"> lingkungan perumahan dan bangunan rumah</w:t>
      </w:r>
      <w:r>
        <w:rPr>
          <w:rFonts w:asciiTheme="majorHAnsi" w:hAnsiTheme="majorHAnsi" w:cs="Tahoma"/>
          <w:sz w:val="18"/>
          <w:szCs w:val="18"/>
        </w:rPr>
        <w:t xml:space="preserve"> di </w:t>
      </w:r>
      <w:proofErr w:type="spellStart"/>
      <w:r>
        <w:rPr>
          <w:rFonts w:asciiTheme="majorHAnsi" w:hAnsiTheme="majorHAnsi" w:cs="Tahoma"/>
          <w:sz w:val="18"/>
          <w:szCs w:val="18"/>
        </w:rPr>
        <w:t>atas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sudah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tidak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kewajiban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w:t>
      </w:r>
      <w:r>
        <w:rPr>
          <w:rFonts w:asciiTheme="majorHAnsi" w:hAnsiTheme="majorHAnsi" w:cs="Tahoma"/>
          <w:b/>
          <w:bCs/>
          <w:sz w:val="18"/>
          <w:szCs w:val="18"/>
        </w:rPr>
        <w:t>PIHAK PERTAMA</w:t>
      </w:r>
      <w:r>
        <w:rPr>
          <w:rFonts w:asciiTheme="majorHAnsi" w:hAnsiTheme="majorHAnsi" w:cs="Tahoma"/>
          <w:sz w:val="18"/>
          <w:szCs w:val="18"/>
        </w:rPr>
        <w:t>.</w:t>
      </w:r>
    </w:p>
    <w:p w14:paraId="7B2AAEC2" w14:textId="7BEDBBED" w:rsidR="009D00BB" w:rsidRDefault="009E11D7">
      <w:pPr>
        <w:widowControl/>
        <w:numPr>
          <w:ilvl w:val="0"/>
          <w:numId w:val="13"/>
        </w:numPr>
        <w:autoSpaceDE/>
        <w:autoSpaceDN/>
        <w:spacing w:line="276" w:lineRule="auto"/>
        <w:ind w:left="426" w:hanging="426"/>
        <w:contextualSpacing/>
        <w:jc w:val="both"/>
        <w:rPr>
          <w:rFonts w:asciiTheme="majorHAnsi" w:hAnsiTheme="majorHAnsi" w:cs="Tahoma"/>
          <w:sz w:val="18"/>
          <w:szCs w:val="18"/>
        </w:rPr>
      </w:pPr>
      <w:r>
        <w:rPr>
          <w:rFonts w:asciiTheme="majorHAnsi" w:hAnsiTheme="majorHAnsi" w:cs="Tahoma"/>
          <w:sz w:val="18"/>
          <w:szCs w:val="18"/>
        </w:rPr>
        <w:t xml:space="preserve">Air </w:t>
      </w:r>
      <w:proofErr w:type="spellStart"/>
      <w:r>
        <w:rPr>
          <w:rFonts w:asciiTheme="majorHAnsi" w:hAnsiTheme="majorHAnsi" w:cs="Tahoma"/>
          <w:sz w:val="18"/>
          <w:szCs w:val="18"/>
        </w:rPr>
        <w:t>bersih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dikelola</w:t>
      </w:r>
      <w:proofErr w:type="spellEnd"/>
      <w:r>
        <w:rPr>
          <w:rFonts w:asciiTheme="majorHAnsi" w:hAnsiTheme="majorHAnsi" w:cs="Tahoma"/>
          <w:sz w:val="18"/>
          <w:szCs w:val="18"/>
        </w:rPr>
        <w:t xml:space="preserve"> oleh PT </w:t>
      </w:r>
      <w:proofErr w:type="spellStart"/>
      <w:r>
        <w:rPr>
          <w:rFonts w:asciiTheme="majorHAnsi" w:hAnsiTheme="majorHAnsi" w:cs="Tahoma"/>
          <w:sz w:val="18"/>
          <w:szCs w:val="18"/>
        </w:rPr>
        <w:t>sampai</w:t>
      </w:r>
      <w:proofErr w:type="spellEnd"/>
      <w:r>
        <w:rPr>
          <w:rFonts w:asciiTheme="majorHAnsi" w:hAnsiTheme="majorHAnsi" w:cs="Tahoma"/>
          <w:sz w:val="18"/>
          <w:szCs w:val="18"/>
        </w:rPr>
        <w:t xml:space="preserve"> PDAM </w:t>
      </w:r>
      <w:proofErr w:type="spellStart"/>
      <w:r>
        <w:rPr>
          <w:rFonts w:asciiTheme="majorHAnsi" w:hAnsiTheme="majorHAnsi" w:cs="Tahoma"/>
          <w:sz w:val="18"/>
          <w:szCs w:val="18"/>
        </w:rPr>
        <w:t>terpasang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untuk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biaya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pemasangan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meteran</w:t>
      </w:r>
      <w:proofErr w:type="spellEnd"/>
      <w:r>
        <w:rPr>
          <w:rFonts w:asciiTheme="majorHAnsi" w:hAnsiTheme="majorHAnsi" w:cs="Tahoma"/>
          <w:sz w:val="18"/>
          <w:szCs w:val="18"/>
        </w:rPr>
        <w:t xml:space="preserve"> PDAM </w:t>
      </w:r>
      <w:proofErr w:type="spellStart"/>
      <w:r>
        <w:rPr>
          <w:rFonts w:asciiTheme="majorHAnsi" w:hAnsiTheme="majorHAnsi" w:cs="Tahoma"/>
          <w:sz w:val="18"/>
          <w:szCs w:val="18"/>
        </w:rPr>
        <w:t>tahap</w:t>
      </w:r>
      <w:proofErr w:type="spellEnd"/>
      <w:r>
        <w:rPr>
          <w:rFonts w:asciiTheme="majorHAnsi" w:hAnsiTheme="majorHAnsi" w:cs="Tahoma"/>
          <w:sz w:val="18"/>
          <w:szCs w:val="18"/>
        </w:rPr>
        <w:t xml:space="preserve"> 1 </w:t>
      </w:r>
      <w:proofErr w:type="spellStart"/>
      <w:r>
        <w:rPr>
          <w:rFonts w:asciiTheme="majorHAnsi" w:hAnsiTheme="majorHAnsi" w:cs="Tahoma"/>
          <w:sz w:val="18"/>
          <w:szCs w:val="18"/>
        </w:rPr>
        <w:t>sampai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tahap</w:t>
      </w:r>
      <w:proofErr w:type="spellEnd"/>
      <w:r>
        <w:rPr>
          <w:rFonts w:asciiTheme="majorHAnsi" w:hAnsiTheme="majorHAnsi" w:cs="Tahoma"/>
          <w:sz w:val="18"/>
          <w:szCs w:val="18"/>
        </w:rPr>
        <w:t xml:space="preserve"> 4 </w:t>
      </w:r>
      <w:proofErr w:type="spellStart"/>
      <w:r>
        <w:rPr>
          <w:rFonts w:asciiTheme="majorHAnsi" w:hAnsiTheme="majorHAnsi" w:cs="Tahoma"/>
          <w:sz w:val="18"/>
          <w:szCs w:val="18"/>
        </w:rPr>
        <w:t>dibebankan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kepada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pemilik</w:t>
      </w:r>
      <w:proofErr w:type="spellEnd"/>
      <w:r>
        <w:rPr>
          <w:rFonts w:asciiTheme="majorHAnsi" w:hAnsiTheme="majorHAnsi" w:cs="Tahoma"/>
          <w:sz w:val="18"/>
          <w:szCs w:val="18"/>
        </w:rPr>
        <w:t xml:space="preserve"> unit masing-masing, </w:t>
      </w:r>
      <w:proofErr w:type="spellStart"/>
      <w:r>
        <w:rPr>
          <w:rFonts w:asciiTheme="majorHAnsi" w:hAnsiTheme="majorHAnsi" w:cs="Tahoma"/>
          <w:sz w:val="18"/>
          <w:szCs w:val="18"/>
        </w:rPr>
        <w:t>khusus</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untuk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tahap</w:t>
      </w:r>
      <w:proofErr w:type="spellEnd"/>
      <w:r>
        <w:rPr>
          <w:rFonts w:asciiTheme="majorHAnsi" w:hAnsiTheme="majorHAnsi" w:cs="Tahoma"/>
          <w:sz w:val="18"/>
          <w:szCs w:val="18"/>
        </w:rPr>
        <w:t xml:space="preserve"> 5-6 </w:t>
      </w:r>
      <w:proofErr w:type="spellStart"/>
      <w:r>
        <w:rPr>
          <w:rFonts w:asciiTheme="majorHAnsi" w:hAnsiTheme="majorHAnsi" w:cs="Tahoma"/>
          <w:sz w:val="18"/>
          <w:szCs w:val="18"/>
        </w:rPr>
        <w:t>pemasangan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meteran</w:t>
      </w:r>
      <w:proofErr w:type="spellEnd"/>
      <w:r>
        <w:rPr>
          <w:rFonts w:asciiTheme="majorHAnsi" w:hAnsiTheme="majorHAnsi" w:cs="Tahoma"/>
          <w:sz w:val="18"/>
          <w:szCs w:val="18"/>
        </w:rPr>
        <w:t xml:space="preserve"> PDAM </w:t>
      </w:r>
      <w:proofErr w:type="spellStart"/>
      <w:r>
        <w:rPr>
          <w:rFonts w:asciiTheme="majorHAnsi" w:hAnsiTheme="majorHAnsi" w:cs="Tahoma"/>
          <w:color w:val="EE0000"/>
          <w:sz w:val="18"/>
          <w:szCs w:val="18"/>
        </w:rPr>
        <w:t>tidak</w:t>
      </w:r>
      <w:proofErr w:type="spellEnd"/>
      <w:r>
        <w:rPr>
          <w:rFonts w:asciiTheme="majorHAnsi" w:hAnsiTheme="majorHAnsi" w:cs="Tahoma"/>
          <w:color w:val="EE0000"/>
          <w:sz w:val="18"/>
          <w:szCs w:val="18"/>
        </w:rPr>
        <w:t xml:space="preserve"> </w:t>
      </w:r>
      <w:proofErr w:type="spellStart"/>
      <w:r>
        <w:rPr>
          <w:rFonts w:asciiTheme="majorHAnsi" w:hAnsiTheme="majorHAnsi" w:cs="Tahoma"/>
          <w:color w:val="EE0000"/>
          <w:sz w:val="18"/>
          <w:szCs w:val="18"/>
        </w:rPr>
        <w:t>dikenakan</w:t>
      </w:r>
      <w:proofErr w:type="spellEnd"/>
      <w:r>
        <w:rPr>
          <w:rFonts w:asciiTheme="majorHAnsi" w:hAnsiTheme="majorHAnsi" w:cs="Tahoma"/>
          <w:sz w:val="18"/>
          <w:szCs w:val="18"/>
        </w:rPr>
        <w:t xml:space="preserve"> </w:t>
      </w:r>
      <w:proofErr w:type="spellStart"/>
      <w:r>
        <w:rPr>
          <w:rFonts w:asciiTheme="majorHAnsi" w:hAnsiTheme="majorHAnsi" w:cs="Tahoma"/>
          <w:color w:val="EE0000"/>
          <w:sz w:val="18"/>
          <w:szCs w:val="18"/>
        </w:rPr>
        <w:t>biaya</w:t>
      </w:r>
      <w:proofErr w:type="spellEnd"/>
      <w:r w:rsidR="001C1824">
        <w:rPr>
          <w:rFonts w:asciiTheme="majorHAnsi" w:hAnsiTheme="majorHAnsi" w:cs="Tahoma"/>
          <w:color w:val="EE0000"/>
          <w:sz w:val="18"/>
          <w:szCs w:val="18"/>
        </w:rPr>
        <w:t xml:space="preserve"> </w:t>
      </w:r>
      <w:proofErr w:type="spellStart"/>
      <w:r w:rsidR="001C1824" w:rsidRPr="001C1824">
        <w:rPr>
          <w:rFonts w:asciiTheme="majorHAnsi" w:hAnsiTheme="majorHAnsi" w:cs="Tahoma"/>
          <w:color w:val="EE0000"/>
          <w:sz w:val="18"/>
          <w:szCs w:val="18"/>
        </w:rPr>
        <w:t>tambahan</w:t>
      </w:r>
      <w:proofErr w:type="spellEnd"/>
      <w:r>
        <w:rPr>
          <w:rFonts w:asciiTheme="majorHAnsi" w:hAnsiTheme="majorHAnsi" w:cs="Tahoma"/>
          <w:color w:val="EE0000"/>
          <w:sz w:val="18"/>
          <w:szCs w:val="18"/>
        </w:rPr>
        <w:t>.</w:t>
      </w:r>
    </w:p>
    <w:p w14:paraId="2F7F4C5A" w14:textId="77777777" w:rsidR="009D00BB" w:rsidRDefault="009E11D7">
      <w:pPr>
        <w:widowControl/>
        <w:numPr>
          <w:ilvl w:val="0"/>
          <w:numId w:val="13"/>
        </w:numPr>
        <w:autoSpaceDE/>
        <w:autoSpaceDN/>
        <w:spacing w:line="276" w:lineRule="auto"/>
        <w:ind w:left="426" w:hanging="426"/>
        <w:contextualSpacing/>
        <w:jc w:val="both"/>
        <w:rPr>
          <w:rFonts w:asciiTheme="majorHAnsi" w:hAnsiTheme="majorHAnsi" w:cs="Tahoma"/>
          <w:sz w:val="18"/>
          <w:szCs w:val="18"/>
        </w:rPr>
      </w:pPr>
      <w:proofErr w:type="spellStart"/>
      <w:r>
        <w:rPr>
          <w:rFonts w:asciiTheme="majorHAnsi" w:hAnsiTheme="majorHAnsi" w:cs="Tahoma"/>
          <w:sz w:val="18"/>
          <w:szCs w:val="18"/>
        </w:rPr>
        <w:t>Setelah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ditandatanganinya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Akad</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Kredit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pihak</w:t>
      </w:r>
      <w:proofErr w:type="spellEnd"/>
      <w:r>
        <w:rPr>
          <w:rFonts w:asciiTheme="majorHAnsi" w:hAnsiTheme="majorHAnsi" w:cs="Tahoma"/>
          <w:sz w:val="18"/>
          <w:szCs w:val="18"/>
        </w:rPr>
        <w:t xml:space="preserve"> bank </w:t>
      </w:r>
      <w:proofErr w:type="spellStart"/>
      <w:r>
        <w:rPr>
          <w:rFonts w:asciiTheme="majorHAnsi" w:hAnsiTheme="majorHAnsi" w:cs="Tahoma"/>
          <w:sz w:val="18"/>
          <w:szCs w:val="18"/>
        </w:rPr>
        <w:t>maka</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iuran</w:t>
      </w:r>
      <w:proofErr w:type="spellEnd"/>
      <w:r>
        <w:rPr>
          <w:rFonts w:asciiTheme="majorHAnsi" w:hAnsiTheme="majorHAnsi" w:cs="Tahoma"/>
          <w:sz w:val="18"/>
          <w:szCs w:val="18"/>
        </w:rPr>
        <w:t xml:space="preserve"> Estate Management </w:t>
      </w:r>
      <w:proofErr w:type="spellStart"/>
      <w:r>
        <w:rPr>
          <w:rFonts w:asciiTheme="majorHAnsi" w:hAnsiTheme="majorHAnsi" w:cs="Tahoma"/>
          <w:sz w:val="18"/>
          <w:szCs w:val="18"/>
        </w:rPr>
        <w:t>menjadi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kewajiban</w:t>
      </w:r>
      <w:proofErr w:type="spellEnd"/>
      <w:r>
        <w:rPr>
          <w:rFonts w:asciiTheme="majorHAnsi" w:hAnsiTheme="majorHAnsi" w:cs="Tahoma"/>
          <w:sz w:val="18"/>
          <w:szCs w:val="18"/>
        </w:rPr>
        <w:t xml:space="preserve"> dan </w:t>
      </w:r>
      <w:proofErr w:type="spellStart"/>
      <w:r>
        <w:rPr>
          <w:rFonts w:asciiTheme="majorHAnsi" w:hAnsiTheme="majorHAnsi" w:cs="Tahoma"/>
          <w:sz w:val="18"/>
          <w:szCs w:val="18"/>
        </w:rPr>
        <w:t>tanggung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jawab</w:t>
      </w:r>
      <w:proofErr w:type="spellEnd"/>
      <w:r>
        <w:rPr>
          <w:rFonts w:asciiTheme="majorHAnsi" w:hAnsiTheme="majorHAnsi" w:cs="Tahoma"/>
          <w:sz w:val="18"/>
          <w:szCs w:val="18"/>
        </w:rPr>
        <w:t xml:space="preserve"> </w:t>
      </w:r>
      <w:r>
        <w:rPr>
          <w:rFonts w:asciiTheme="majorHAnsi" w:hAnsiTheme="majorHAnsi" w:cs="Tahoma"/>
          <w:b/>
          <w:bCs/>
          <w:sz w:val="18"/>
          <w:szCs w:val="18"/>
        </w:rPr>
        <w:t>PIHAK KEDUA</w:t>
      </w:r>
      <w:r>
        <w:rPr>
          <w:rFonts w:asciiTheme="majorHAnsi" w:hAnsiTheme="majorHAnsi" w:cs="Tahoma"/>
          <w:sz w:val="18"/>
          <w:szCs w:val="18"/>
        </w:rPr>
        <w:t xml:space="preserve">, </w:t>
      </w:r>
      <w:proofErr w:type="spellStart"/>
      <w:r>
        <w:rPr>
          <w:rFonts w:asciiTheme="majorHAnsi" w:hAnsiTheme="majorHAnsi" w:cs="Tahoma"/>
          <w:sz w:val="18"/>
          <w:szCs w:val="18"/>
        </w:rPr>
        <w:t>adapun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iuran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tersebut</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senilai</w:t>
      </w:r>
      <w:proofErr w:type="spellEnd"/>
      <w:r>
        <w:rPr>
          <w:rFonts w:asciiTheme="majorHAnsi" w:hAnsiTheme="majorHAnsi" w:cs="Tahoma"/>
          <w:sz w:val="18"/>
          <w:szCs w:val="18"/>
        </w:rPr>
        <w:t xml:space="preserve"> Rp. </w:t>
      </w:r>
      <w:proofErr w:type="gramStart"/>
      <w:r>
        <w:rPr>
          <w:rFonts w:asciiTheme="majorHAnsi" w:hAnsiTheme="majorHAnsi" w:cs="Tahoma"/>
          <w:sz w:val="18"/>
          <w:szCs w:val="18"/>
        </w:rPr>
        <w:t>75.000,-</w:t>
      </w:r>
      <w:proofErr w:type="gramEnd"/>
      <w:r>
        <w:rPr>
          <w:rFonts w:asciiTheme="majorHAnsi" w:hAnsiTheme="majorHAnsi" w:cs="Tahoma"/>
          <w:sz w:val="18"/>
          <w:szCs w:val="18"/>
        </w:rPr>
        <w:t xml:space="preserve"> per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dengan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rincian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sebagai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berikut</w:t>
      </w:r>
      <w:proofErr w:type="spellEnd"/>
      <w:r>
        <w:rPr>
          <w:rFonts w:asciiTheme="majorHAnsi" w:hAnsiTheme="majorHAnsi" w:cs="Tahoma"/>
          <w:sz w:val="18"/>
          <w:szCs w:val="18"/>
        </w:rPr>
        <w:t>:</w:t>
      </w:r>
    </w:p>
    <w:p w14:paraId="41A0E68C" w14:textId="77777777" w:rsidR="009D00BB" w:rsidRDefault="009E11D7">
      <w:pPr>
        <w:widowControl/>
        <w:numPr>
          <w:ilvl w:val="0"/>
          <w:numId w:val="14"/>
        </w:numPr>
        <w:autoSpaceDE/>
        <w:autoSpaceDN/>
        <w:spacing w:line="276" w:lineRule="auto"/>
        <w:ind w:left="709" w:hanging="283"/>
        <w:contextualSpacing/>
        <w:jc w:val="both"/>
        <w:rPr>
          <w:rFonts w:asciiTheme="majorHAnsi" w:hAnsiTheme="majorHAnsi" w:cs="Tahoma"/>
          <w:sz w:val="18"/>
          <w:szCs w:val="18"/>
        </w:rPr>
      </w:pPr>
      <w:r>
        <w:rPr>
          <w:rFonts w:asciiTheme="majorHAnsi" w:hAnsiTheme="majorHAnsi" w:cs="Tahoma"/>
          <w:sz w:val="18"/>
          <w:szCs w:val="18"/>
          <w:lang w:val="id-ID"/>
        </w:rPr>
        <w:t>Keamanan</w:t>
      </w:r>
      <w:r>
        <w:rPr>
          <w:rFonts w:asciiTheme="majorHAnsi" w:hAnsiTheme="majorHAnsi" w:cs="Tahoma"/>
          <w:sz w:val="18"/>
          <w:szCs w:val="18"/>
        </w:rPr>
        <w:t xml:space="preserve"> Rp. </w:t>
      </w:r>
      <w:proofErr w:type="gramStart"/>
      <w:r>
        <w:rPr>
          <w:rFonts w:asciiTheme="majorHAnsi" w:hAnsiTheme="majorHAnsi" w:cs="Tahoma"/>
          <w:sz w:val="18"/>
          <w:szCs w:val="18"/>
        </w:rPr>
        <w:t>27.500,-</w:t>
      </w:r>
      <w:proofErr w:type="gramEnd"/>
      <w:r>
        <w:rPr>
          <w:rFonts w:asciiTheme="majorHAnsi" w:hAnsiTheme="majorHAnsi" w:cs="Tahoma"/>
          <w:sz w:val="18"/>
          <w:szCs w:val="18"/>
        </w:rPr>
        <w:t xml:space="preserve"> (Security, Waker, CCTV)</w:t>
      </w:r>
    </w:p>
    <w:p w14:paraId="54B95822" w14:textId="77777777" w:rsidR="009D00BB" w:rsidRDefault="009E11D7">
      <w:pPr>
        <w:pStyle w:val="ListParagraph"/>
        <w:widowControl/>
        <w:numPr>
          <w:ilvl w:val="0"/>
          <w:numId w:val="14"/>
        </w:numPr>
        <w:autoSpaceDE/>
        <w:autoSpaceDN/>
        <w:spacing w:line="276" w:lineRule="auto"/>
        <w:ind w:left="709" w:hanging="283"/>
        <w:contextualSpacing/>
        <w:jc w:val="both"/>
        <w:rPr>
          <w:rFonts w:asciiTheme="majorHAnsi" w:hAnsiTheme="majorHAnsi" w:cs="Tahoma"/>
          <w:sz w:val="18"/>
          <w:szCs w:val="18"/>
        </w:rPr>
      </w:pPr>
      <w:proofErr w:type="spellStart"/>
      <w:r>
        <w:rPr>
          <w:rFonts w:asciiTheme="majorHAnsi" w:hAnsiTheme="majorHAnsi" w:cs="Tahoma"/>
          <w:sz w:val="18"/>
          <w:szCs w:val="18"/>
        </w:rPr>
        <w:t>Kebersihan</w:t>
      </w:r>
      <w:proofErr w:type="spellEnd"/>
      <w:r>
        <w:rPr>
          <w:rFonts w:asciiTheme="majorHAnsi" w:hAnsiTheme="majorHAnsi" w:cs="Tahoma"/>
          <w:sz w:val="18"/>
          <w:szCs w:val="18"/>
        </w:rPr>
        <w:t xml:space="preserve"> Rp. </w:t>
      </w:r>
      <w:proofErr w:type="gramStart"/>
      <w:r>
        <w:rPr>
          <w:rFonts w:asciiTheme="majorHAnsi" w:hAnsiTheme="majorHAnsi" w:cs="Tahoma"/>
          <w:sz w:val="18"/>
          <w:szCs w:val="18"/>
        </w:rPr>
        <w:t>23.500,-</w:t>
      </w:r>
      <w:proofErr w:type="gramEnd"/>
      <w:r>
        <w:rPr>
          <w:rFonts w:asciiTheme="majorHAnsi" w:hAnsiTheme="majorHAnsi" w:cs="Tahoma"/>
          <w:sz w:val="18"/>
          <w:szCs w:val="18"/>
        </w:rPr>
        <w:t xml:space="preserve"> (</w:t>
      </w:r>
      <w:proofErr w:type="spellStart"/>
      <w:r>
        <w:rPr>
          <w:rFonts w:asciiTheme="majorHAnsi" w:hAnsiTheme="majorHAnsi" w:cs="Tahoma"/>
          <w:sz w:val="18"/>
          <w:szCs w:val="18"/>
        </w:rPr>
        <w:t>Tukang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Sampah</w:t>
      </w:r>
      <w:proofErr w:type="spellEnd"/>
      <w:r>
        <w:rPr>
          <w:rFonts w:asciiTheme="majorHAnsi" w:hAnsiTheme="majorHAnsi" w:cs="Tahoma"/>
          <w:sz w:val="18"/>
          <w:szCs w:val="18"/>
        </w:rPr>
        <w:t xml:space="preserve"> &amp; </w:t>
      </w:r>
      <w:proofErr w:type="spellStart"/>
      <w:r>
        <w:rPr>
          <w:rFonts w:asciiTheme="majorHAnsi" w:hAnsiTheme="majorHAnsi" w:cs="Tahoma"/>
          <w:sz w:val="18"/>
          <w:szCs w:val="18"/>
        </w:rPr>
        <w:t>Retribusi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Tukang</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Kebersihan</w:t>
      </w:r>
      <w:proofErr w:type="spellEnd"/>
      <w:r>
        <w:rPr>
          <w:rFonts w:asciiTheme="majorHAnsi" w:hAnsiTheme="majorHAnsi" w:cs="Tahoma"/>
          <w:sz w:val="18"/>
          <w:szCs w:val="18"/>
        </w:rPr>
        <w:t>)</w:t>
      </w:r>
    </w:p>
    <w:p w14:paraId="6576F0EF" w14:textId="77777777" w:rsidR="009D00BB" w:rsidRDefault="009E11D7">
      <w:pPr>
        <w:pStyle w:val="ListParagraph"/>
        <w:widowControl/>
        <w:numPr>
          <w:ilvl w:val="0"/>
          <w:numId w:val="14"/>
        </w:numPr>
        <w:autoSpaceDE/>
        <w:autoSpaceDN/>
        <w:spacing w:line="276" w:lineRule="auto"/>
        <w:ind w:left="709" w:hanging="283"/>
        <w:contextualSpacing/>
        <w:jc w:val="both"/>
        <w:rPr>
          <w:rFonts w:asciiTheme="majorHAnsi" w:hAnsiTheme="majorHAnsi" w:cs="Tahoma"/>
          <w:sz w:val="18"/>
          <w:szCs w:val="18"/>
        </w:rPr>
      </w:pPr>
      <w:r>
        <w:rPr>
          <w:rFonts w:asciiTheme="majorHAnsi" w:hAnsiTheme="majorHAnsi" w:cs="Tahoma"/>
          <w:sz w:val="18"/>
          <w:szCs w:val="18"/>
        </w:rPr>
        <w:t xml:space="preserve">Air </w:t>
      </w:r>
      <w:proofErr w:type="spellStart"/>
      <w:r>
        <w:rPr>
          <w:rFonts w:asciiTheme="majorHAnsi" w:hAnsiTheme="majorHAnsi" w:cs="Tahoma"/>
          <w:sz w:val="18"/>
          <w:szCs w:val="18"/>
        </w:rPr>
        <w:t>Bersih</w:t>
      </w:r>
      <w:proofErr w:type="spellEnd"/>
      <w:r>
        <w:rPr>
          <w:rFonts w:asciiTheme="majorHAnsi" w:hAnsiTheme="majorHAnsi" w:cs="Tahoma"/>
          <w:sz w:val="18"/>
          <w:szCs w:val="18"/>
        </w:rPr>
        <w:t xml:space="preserve"> Rp. </w:t>
      </w:r>
      <w:proofErr w:type="gramStart"/>
      <w:r>
        <w:rPr>
          <w:rFonts w:asciiTheme="majorHAnsi" w:hAnsiTheme="majorHAnsi" w:cs="Tahoma"/>
          <w:sz w:val="18"/>
          <w:szCs w:val="18"/>
        </w:rPr>
        <w:t>18.000,-</w:t>
      </w:r>
      <w:proofErr w:type="gramEnd"/>
    </w:p>
    <w:p w14:paraId="1F05DFD6" w14:textId="77777777" w:rsidR="009D00BB" w:rsidRDefault="009E11D7">
      <w:pPr>
        <w:pStyle w:val="ListParagraph"/>
        <w:widowControl/>
        <w:numPr>
          <w:ilvl w:val="0"/>
          <w:numId w:val="14"/>
        </w:numPr>
        <w:autoSpaceDE/>
        <w:autoSpaceDN/>
        <w:spacing w:line="276" w:lineRule="auto"/>
        <w:ind w:left="709" w:hanging="283"/>
        <w:contextualSpacing/>
        <w:jc w:val="both"/>
        <w:rPr>
          <w:rFonts w:asciiTheme="majorHAnsi" w:hAnsiTheme="majorHAnsi" w:cs="Tahoma"/>
          <w:sz w:val="18"/>
          <w:szCs w:val="18"/>
        </w:rPr>
      </w:pPr>
      <w:r>
        <w:rPr>
          <w:rFonts w:asciiTheme="majorHAnsi" w:hAnsiTheme="majorHAnsi" w:cs="Tahoma"/>
          <w:sz w:val="18"/>
          <w:szCs w:val="18"/>
          <w:lang w:val="id-ID"/>
        </w:rPr>
        <w:t>Penerangan Jalan Umum (PJU)</w:t>
      </w:r>
      <w:r>
        <w:rPr>
          <w:rFonts w:asciiTheme="majorHAnsi" w:hAnsiTheme="majorHAnsi" w:cs="Tahoma"/>
          <w:sz w:val="18"/>
          <w:szCs w:val="18"/>
        </w:rPr>
        <w:t xml:space="preserve"> Rp. </w:t>
      </w:r>
      <w:proofErr w:type="gramStart"/>
      <w:r>
        <w:rPr>
          <w:rFonts w:asciiTheme="majorHAnsi" w:hAnsiTheme="majorHAnsi" w:cs="Tahoma"/>
          <w:sz w:val="18"/>
          <w:szCs w:val="18"/>
        </w:rPr>
        <w:t>6.000,-</w:t>
      </w:r>
      <w:proofErr w:type="gramEnd"/>
      <w:r>
        <w:rPr>
          <w:rFonts w:asciiTheme="majorHAnsi" w:hAnsiTheme="majorHAnsi" w:cs="Tahoma"/>
          <w:sz w:val="18"/>
          <w:szCs w:val="18"/>
        </w:rPr>
        <w:t xml:space="preserve"> (Token)</w:t>
      </w:r>
    </w:p>
    <w:p w14:paraId="3F68D482" w14:textId="77777777" w:rsidR="009D00BB" w:rsidRDefault="009E11D7">
      <w:pPr>
        <w:pStyle w:val="ListParagraph"/>
        <w:widowControl/>
        <w:numPr>
          <w:ilvl w:val="0"/>
          <w:numId w:val="13"/>
        </w:numPr>
        <w:tabs>
          <w:tab w:val="clear" w:pos="720"/>
        </w:tabs>
        <w:autoSpaceDE/>
        <w:autoSpaceDN/>
        <w:spacing w:line="276" w:lineRule="auto"/>
        <w:ind w:left="426" w:hanging="426"/>
        <w:contextualSpacing/>
        <w:jc w:val="both"/>
        <w:rPr>
          <w:rFonts w:asciiTheme="majorHAnsi" w:hAnsiTheme="majorHAnsi" w:cs="Tahoma"/>
          <w:sz w:val="18"/>
          <w:szCs w:val="18"/>
        </w:rPr>
      </w:pPr>
      <w:r>
        <w:rPr>
          <w:rFonts w:asciiTheme="majorHAnsi" w:hAnsiTheme="majorHAnsi" w:cs="Tahoma"/>
          <w:b/>
          <w:bCs/>
          <w:sz w:val="18"/>
          <w:szCs w:val="18"/>
        </w:rPr>
        <w:t>PIHAK KEDUA</w:t>
      </w:r>
      <w:r>
        <w:rPr>
          <w:rFonts w:asciiTheme="majorHAnsi" w:hAnsiTheme="majorHAnsi" w:cs="Tahoma"/>
          <w:sz w:val="18"/>
          <w:szCs w:val="18"/>
        </w:rPr>
        <w:t xml:space="preserve"> </w:t>
      </w:r>
      <w:proofErr w:type="spellStart"/>
      <w:r>
        <w:rPr>
          <w:rFonts w:asciiTheme="majorHAnsi" w:hAnsiTheme="majorHAnsi" w:cs="Tahoma"/>
          <w:sz w:val="18"/>
          <w:szCs w:val="18"/>
        </w:rPr>
        <w:t>setuju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untuk</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membayar</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biaya</w:t>
      </w:r>
      <w:proofErr w:type="spellEnd"/>
      <w:r>
        <w:rPr>
          <w:rFonts w:asciiTheme="majorHAnsi" w:hAnsiTheme="majorHAnsi" w:cs="Tahoma"/>
          <w:sz w:val="18"/>
          <w:szCs w:val="18"/>
        </w:rPr>
        <w:t xml:space="preserve"> Estate Management </w:t>
      </w:r>
      <w:proofErr w:type="spellStart"/>
      <w:r>
        <w:rPr>
          <w:rFonts w:asciiTheme="majorHAnsi" w:hAnsiTheme="majorHAnsi" w:cs="Tahoma"/>
          <w:sz w:val="18"/>
          <w:szCs w:val="18"/>
        </w:rPr>
        <w:t>sesuai</w:t>
      </w:r>
      <w:proofErr w:type="spellEnd"/>
      <w:r>
        <w:rPr>
          <w:rFonts w:asciiTheme="majorHAnsi" w:hAnsiTheme="majorHAnsi" w:cs="Tahoma"/>
          <w:sz w:val="18"/>
          <w:szCs w:val="18"/>
        </w:rPr>
        <w:t xml:space="preserve"> nominal yang </w:t>
      </w:r>
      <w:proofErr w:type="spellStart"/>
      <w:r>
        <w:rPr>
          <w:rFonts w:asciiTheme="majorHAnsi" w:hAnsiTheme="majorHAnsi" w:cs="Tahoma"/>
          <w:sz w:val="18"/>
          <w:szCs w:val="18"/>
        </w:rPr>
        <w:t>berlaku</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dari</w:t>
      </w:r>
      <w:proofErr w:type="spellEnd"/>
      <w:r>
        <w:rPr>
          <w:rFonts w:asciiTheme="majorHAnsi" w:hAnsiTheme="majorHAnsi" w:cs="Tahoma"/>
          <w:sz w:val="18"/>
          <w:szCs w:val="18"/>
        </w:rPr>
        <w:t xml:space="preserve"> </w:t>
      </w:r>
      <w:r>
        <w:rPr>
          <w:rFonts w:asciiTheme="majorHAnsi" w:hAnsiTheme="majorHAnsi" w:cs="Tahoma"/>
          <w:b/>
          <w:bCs/>
          <w:sz w:val="18"/>
          <w:szCs w:val="18"/>
        </w:rPr>
        <w:t xml:space="preserve">PIHAK PERTAMA. </w:t>
      </w:r>
      <w:proofErr w:type="spellStart"/>
      <w:r>
        <w:rPr>
          <w:rFonts w:asciiTheme="majorHAnsi" w:hAnsiTheme="majorHAnsi" w:cs="Tahoma"/>
          <w:sz w:val="18"/>
          <w:szCs w:val="18"/>
        </w:rPr>
        <w:t>Pembayaran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biaya</w:t>
      </w:r>
      <w:proofErr w:type="spellEnd"/>
      <w:r>
        <w:rPr>
          <w:rFonts w:asciiTheme="majorHAnsi" w:hAnsiTheme="majorHAnsi" w:cs="Tahoma"/>
          <w:sz w:val="18"/>
          <w:szCs w:val="18"/>
        </w:rPr>
        <w:t xml:space="preserve"> </w:t>
      </w:r>
      <w:r>
        <w:rPr>
          <w:rFonts w:asciiTheme="majorHAnsi" w:hAnsiTheme="majorHAnsi" w:cs="Tahoma"/>
          <w:i/>
          <w:iCs/>
          <w:sz w:val="18"/>
          <w:szCs w:val="18"/>
        </w:rPr>
        <w:t>Estate Management</w:t>
      </w:r>
      <w:r>
        <w:rPr>
          <w:rFonts w:asciiTheme="majorHAnsi" w:hAnsiTheme="majorHAnsi" w:cs="Tahoma"/>
          <w:sz w:val="18"/>
          <w:szCs w:val="18"/>
        </w:rPr>
        <w:t xml:space="preserve"> </w:t>
      </w:r>
      <w:proofErr w:type="spellStart"/>
      <w:r>
        <w:rPr>
          <w:rFonts w:asciiTheme="majorHAnsi" w:hAnsiTheme="majorHAnsi" w:cs="Tahoma"/>
          <w:sz w:val="18"/>
          <w:szCs w:val="18"/>
        </w:rPr>
        <w:t>dilakukan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setiap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tanggal</w:t>
      </w:r>
      <w:proofErr w:type="spellEnd"/>
      <w:r>
        <w:rPr>
          <w:rFonts w:asciiTheme="majorHAnsi" w:hAnsiTheme="majorHAnsi" w:cs="Tahoma"/>
          <w:sz w:val="18"/>
          <w:szCs w:val="18"/>
        </w:rPr>
        <w:t xml:space="preserve"> 07 (</w:t>
      </w:r>
      <w:proofErr w:type="spellStart"/>
      <w:r>
        <w:rPr>
          <w:rFonts w:asciiTheme="majorHAnsi" w:hAnsiTheme="majorHAnsi" w:cs="Tahoma"/>
          <w:sz w:val="18"/>
          <w:szCs w:val="18"/>
        </w:rPr>
        <w:t>tujuh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setiap</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bulan</w:t>
      </w:r>
      <w:proofErr w:type="spellEnd"/>
      <w:r>
        <w:rPr>
          <w:rFonts w:asciiTheme="majorHAnsi" w:hAnsiTheme="majorHAnsi" w:cs="Tahoma"/>
          <w:sz w:val="18"/>
          <w:szCs w:val="18"/>
        </w:rPr>
        <w:t>.</w:t>
      </w:r>
    </w:p>
    <w:p w14:paraId="33AD48CF" w14:textId="77777777" w:rsidR="009D00BB" w:rsidRDefault="009E11D7">
      <w:pPr>
        <w:pStyle w:val="ListParagraph"/>
        <w:widowControl/>
        <w:numPr>
          <w:ilvl w:val="0"/>
          <w:numId w:val="13"/>
        </w:numPr>
        <w:tabs>
          <w:tab w:val="clear" w:pos="720"/>
        </w:tabs>
        <w:autoSpaceDE/>
        <w:autoSpaceDN/>
        <w:spacing w:line="276" w:lineRule="auto"/>
        <w:ind w:left="426" w:hanging="426"/>
        <w:contextualSpacing/>
        <w:jc w:val="both"/>
        <w:rPr>
          <w:rFonts w:asciiTheme="majorHAnsi" w:hAnsiTheme="majorHAnsi" w:cs="Tahoma"/>
          <w:sz w:val="18"/>
          <w:szCs w:val="18"/>
        </w:rPr>
      </w:pPr>
      <w:r>
        <w:rPr>
          <w:rFonts w:asciiTheme="majorHAnsi" w:hAnsiTheme="majorHAnsi" w:cs="Tahoma"/>
          <w:b/>
          <w:bCs/>
          <w:sz w:val="18"/>
          <w:szCs w:val="18"/>
        </w:rPr>
        <w:t xml:space="preserve">PIHAK KEDUA </w:t>
      </w:r>
      <w:proofErr w:type="spellStart"/>
      <w:r>
        <w:rPr>
          <w:rFonts w:asciiTheme="majorHAnsi" w:hAnsiTheme="majorHAnsi" w:cs="Tahoma"/>
          <w:sz w:val="18"/>
          <w:szCs w:val="18"/>
        </w:rPr>
        <w:t>melakukan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pembayaran</w:t>
      </w:r>
      <w:proofErr w:type="spellEnd"/>
      <w:r>
        <w:rPr>
          <w:rFonts w:asciiTheme="majorHAnsi" w:hAnsiTheme="majorHAnsi" w:cs="Tahoma"/>
          <w:sz w:val="18"/>
          <w:szCs w:val="18"/>
        </w:rPr>
        <w:t xml:space="preserve"> </w:t>
      </w:r>
      <w:r>
        <w:rPr>
          <w:rFonts w:asciiTheme="majorHAnsi" w:hAnsiTheme="majorHAnsi" w:cs="Tahoma"/>
          <w:i/>
          <w:iCs/>
          <w:sz w:val="18"/>
          <w:szCs w:val="18"/>
        </w:rPr>
        <w:t>Estate Management</w:t>
      </w:r>
      <w:r>
        <w:rPr>
          <w:rFonts w:asciiTheme="majorHAnsi" w:hAnsiTheme="majorHAnsi" w:cs="Tahoma"/>
          <w:sz w:val="18"/>
          <w:szCs w:val="18"/>
        </w:rPr>
        <w:t xml:space="preserve"> 1 </w:t>
      </w:r>
      <w:proofErr w:type="spellStart"/>
      <w:r>
        <w:rPr>
          <w:rFonts w:asciiTheme="majorHAnsi" w:hAnsiTheme="majorHAnsi" w:cs="Tahoma"/>
          <w:sz w:val="18"/>
          <w:szCs w:val="18"/>
        </w:rPr>
        <w:t>bulan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setelah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menempati</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rumah</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tersebut</w:t>
      </w:r>
      <w:proofErr w:type="spellEnd"/>
      <w:r>
        <w:rPr>
          <w:rFonts w:asciiTheme="majorHAnsi" w:hAnsiTheme="majorHAnsi" w:cs="Tahoma"/>
          <w:sz w:val="18"/>
          <w:szCs w:val="18"/>
        </w:rPr>
        <w:t xml:space="preserve">. </w:t>
      </w:r>
    </w:p>
    <w:p w14:paraId="32B045F3" w14:textId="776BBDBC" w:rsidR="009D00BB" w:rsidRPr="0087204A" w:rsidRDefault="009E11D7" w:rsidP="0087204A">
      <w:pPr>
        <w:pStyle w:val="ListParagraph"/>
        <w:widowControl/>
        <w:numPr>
          <w:ilvl w:val="0"/>
          <w:numId w:val="13"/>
        </w:numPr>
        <w:tabs>
          <w:tab w:val="clear" w:pos="720"/>
        </w:tabs>
        <w:autoSpaceDE/>
        <w:autoSpaceDN/>
        <w:spacing w:line="276" w:lineRule="auto"/>
        <w:ind w:left="426" w:hanging="426"/>
        <w:contextualSpacing/>
        <w:jc w:val="both"/>
        <w:rPr>
          <w:rFonts w:asciiTheme="majorHAnsi" w:hAnsiTheme="majorHAnsi" w:cs="Tahoma"/>
          <w:color w:val="FF0000"/>
          <w:sz w:val="18"/>
          <w:szCs w:val="18"/>
        </w:rPr>
      </w:pPr>
      <w:r>
        <w:rPr>
          <w:rFonts w:asciiTheme="majorHAnsi" w:hAnsiTheme="majorHAnsi" w:cs="Tahoma"/>
          <w:sz w:val="18"/>
          <w:szCs w:val="18"/>
        </w:rPr>
        <w:t xml:space="preserve">Dalam </w:t>
      </w:r>
      <w:proofErr w:type="spellStart"/>
      <w:r>
        <w:rPr>
          <w:rFonts w:asciiTheme="majorHAnsi" w:hAnsiTheme="majorHAnsi" w:cs="Tahoma"/>
          <w:sz w:val="18"/>
          <w:szCs w:val="18"/>
        </w:rPr>
        <w:t>penambahan</w:t>
      </w:r>
      <w:proofErr w:type="spellEnd"/>
      <w:r>
        <w:rPr>
          <w:rFonts w:asciiTheme="majorHAnsi" w:hAnsiTheme="majorHAnsi" w:cs="Tahoma"/>
          <w:sz w:val="18"/>
          <w:szCs w:val="18"/>
        </w:rPr>
        <w:t xml:space="preserve"> </w:t>
      </w:r>
      <w:proofErr w:type="spellStart"/>
      <w:r>
        <w:rPr>
          <w:rFonts w:asciiTheme="majorHAnsi" w:hAnsiTheme="majorHAnsi" w:cs="Tahoma"/>
          <w:sz w:val="18"/>
          <w:szCs w:val="18"/>
        </w:rPr>
        <w:t>bangunan</w:t>
      </w:r>
      <w:proofErr w:type="spellEnd"/>
      <w:r>
        <w:rPr>
          <w:rFonts w:asciiTheme="majorHAnsi" w:hAnsiTheme="majorHAnsi" w:cs="Tahoma"/>
          <w:sz w:val="18"/>
          <w:szCs w:val="18"/>
        </w:rPr>
        <w:t xml:space="preserve">, </w:t>
      </w:r>
      <w:proofErr w:type="spellStart"/>
      <w:r>
        <w:rPr>
          <w:rFonts w:asciiTheme="majorHAnsi" w:hAnsiTheme="majorHAnsi" w:cs="Tahoma"/>
          <w:color w:val="FF0000"/>
          <w:sz w:val="18"/>
          <w:szCs w:val="18"/>
        </w:rPr>
        <w:t>khususnya</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bagian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parit</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depan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wajib</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disisakan</w:t>
      </w:r>
      <w:proofErr w:type="spellEnd"/>
      <w:r>
        <w:rPr>
          <w:rFonts w:asciiTheme="majorHAnsi" w:hAnsiTheme="majorHAnsi" w:cs="Tahoma"/>
          <w:color w:val="FF0000"/>
          <w:sz w:val="18"/>
          <w:szCs w:val="18"/>
        </w:rPr>
        <w:t xml:space="preserve"> minimal 1 (</w:t>
      </w:r>
      <w:proofErr w:type="spellStart"/>
      <w:r>
        <w:rPr>
          <w:rFonts w:asciiTheme="majorHAnsi" w:hAnsiTheme="majorHAnsi" w:cs="Tahoma"/>
          <w:iCs/>
          <w:color w:val="FF0000"/>
          <w:sz w:val="18"/>
          <w:szCs w:val="18"/>
        </w:rPr>
        <w:t>satu</w:t>
      </w:r>
      <w:proofErr w:type="spellEnd"/>
      <w:r>
        <w:rPr>
          <w:rFonts w:asciiTheme="majorHAnsi" w:hAnsiTheme="majorHAnsi" w:cs="Tahoma"/>
          <w:color w:val="FF0000"/>
          <w:sz w:val="18"/>
          <w:szCs w:val="18"/>
        </w:rPr>
        <w:t xml:space="preserve">) meter </w:t>
      </w:r>
      <w:proofErr w:type="spellStart"/>
      <w:r>
        <w:rPr>
          <w:rFonts w:asciiTheme="majorHAnsi" w:hAnsiTheme="majorHAnsi" w:cs="Tahoma"/>
          <w:color w:val="FF0000"/>
          <w:sz w:val="18"/>
          <w:szCs w:val="18"/>
        </w:rPr>
        <w:t>untuk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bak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kontrol</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tidak</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diperbolehkan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menutup</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keseluruhan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bagian</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parit</w:t>
      </w:r>
      <w:proofErr w:type="spellEnd"/>
      <w:r>
        <w:rPr>
          <w:rFonts w:asciiTheme="majorHAnsi" w:hAnsiTheme="majorHAnsi" w:cs="Tahoma"/>
          <w:color w:val="FF0000"/>
          <w:sz w:val="18"/>
          <w:szCs w:val="18"/>
        </w:rPr>
        <w:t xml:space="preserve"> </w:t>
      </w:r>
      <w:proofErr w:type="spellStart"/>
      <w:r>
        <w:rPr>
          <w:rFonts w:asciiTheme="majorHAnsi" w:hAnsiTheme="majorHAnsi" w:cs="Tahoma"/>
          <w:color w:val="FF0000"/>
          <w:sz w:val="18"/>
          <w:szCs w:val="18"/>
        </w:rPr>
        <w:t>tersebut</w:t>
      </w:r>
      <w:proofErr w:type="spellEnd"/>
      <w:r>
        <w:rPr>
          <w:rFonts w:asciiTheme="majorHAnsi" w:hAnsiTheme="majorHAnsi" w:cs="Tahoma"/>
          <w:color w:val="FF0000"/>
          <w:sz w:val="18"/>
          <w:szCs w:val="18"/>
        </w:rPr>
        <w:t>.</w:t>
      </w:r>
    </w:p>
    <w:p w14:paraId="2F7844EF" w14:textId="4F42FE58" w:rsidR="009D00BB" w:rsidRDefault="009D00BB">
      <w:pPr>
        <w:widowControl/>
        <w:tabs>
          <w:tab w:val="left" w:pos="720"/>
        </w:tabs>
        <w:autoSpaceDE/>
        <w:autoSpaceDN/>
        <w:spacing w:line="276" w:lineRule="auto"/>
        <w:contextualSpacing/>
        <w:jc w:val="both"/>
        <w:rPr>
          <w:rFonts w:asciiTheme="majorHAnsi" w:hAnsiTheme="majorHAnsi" w:cs="Tahoma"/>
          <w:sz w:val="18"/>
          <w:szCs w:val="18"/>
        </w:rPr>
      </w:pPr>
    </w:p>
    <w:p w14:paraId="2FB0658A" w14:textId="77777777" w:rsidR="00296350" w:rsidRDefault="00296350">
      <w:pPr>
        <w:widowControl/>
        <w:tabs>
          <w:tab w:val="left" w:pos="720"/>
        </w:tabs>
        <w:autoSpaceDE/>
        <w:autoSpaceDN/>
        <w:spacing w:line="276" w:lineRule="auto"/>
        <w:contextualSpacing/>
        <w:jc w:val="both"/>
        <w:rPr>
          <w:rFonts w:asciiTheme="majorHAnsi" w:hAnsiTheme="majorHAnsi" w:cs="Tahoma"/>
          <w:sz w:val="18"/>
          <w:szCs w:val="18"/>
        </w:rPr>
      </w:pPr>
    </w:p>
    <w:p w14:paraId="511E807E" w14:textId="77777777" w:rsidR="00691C5E" w:rsidRDefault="00691C5E">
      <w:pPr>
        <w:widowControl/>
        <w:tabs>
          <w:tab w:val="left" w:pos="720"/>
        </w:tabs>
        <w:autoSpaceDE/>
        <w:autoSpaceDN/>
        <w:spacing w:line="276" w:lineRule="auto"/>
        <w:contextualSpacing/>
        <w:jc w:val="both"/>
        <w:rPr>
          <w:rFonts w:asciiTheme="majorHAnsi" w:hAnsiTheme="majorHAnsi" w:cs="Tahoma"/>
          <w:sz w:val="18"/>
          <w:szCs w:val="18"/>
        </w:rPr>
      </w:pPr>
    </w:p>
    <w:p w14:paraId="33F94D81" w14:textId="77777777" w:rsidR="009D00BB" w:rsidRDefault="009E11D7">
      <w:pPr>
        <w:spacing w:line="276" w:lineRule="auto"/>
        <w:contextualSpacing/>
        <w:jc w:val="center"/>
        <w:rPr>
          <w:rFonts w:asciiTheme="majorHAnsi" w:eastAsia="Times New Roman" w:hAnsiTheme="majorHAnsi" w:cs="Arial"/>
          <w:b/>
          <w:bCs/>
          <w:sz w:val="18"/>
          <w:szCs w:val="18"/>
        </w:rPr>
      </w:pPr>
      <w:r>
        <w:rPr>
          <w:rFonts w:asciiTheme="majorHAnsi" w:eastAsia="Times New Roman" w:hAnsiTheme="majorHAnsi" w:cs="Arial"/>
          <w:b/>
          <w:bCs/>
          <w:sz w:val="18"/>
          <w:szCs w:val="18"/>
        </w:rPr>
        <w:t>PASAL 13</w:t>
      </w:r>
    </w:p>
    <w:p w14:paraId="7E1F2F0B" w14:textId="77777777" w:rsidR="009D00BB" w:rsidRDefault="009E11D7">
      <w:pPr>
        <w:spacing w:line="276" w:lineRule="auto"/>
        <w:contextualSpacing/>
        <w:jc w:val="center"/>
        <w:rPr>
          <w:rFonts w:asciiTheme="majorHAnsi" w:eastAsia="Times New Roman" w:hAnsiTheme="majorHAnsi" w:cs="Arial"/>
          <w:b/>
          <w:bCs/>
          <w:sz w:val="18"/>
          <w:szCs w:val="18"/>
        </w:rPr>
      </w:pPr>
      <w:r>
        <w:rPr>
          <w:rFonts w:asciiTheme="majorHAnsi" w:eastAsia="Times New Roman" w:hAnsiTheme="majorHAnsi" w:cs="Arial"/>
          <w:b/>
          <w:bCs/>
          <w:sz w:val="18"/>
          <w:szCs w:val="18"/>
        </w:rPr>
        <w:t>PPN dan Pajak Progressive</w:t>
      </w:r>
    </w:p>
    <w:p w14:paraId="0D5CA964" w14:textId="77777777" w:rsidR="009D00BB" w:rsidRDefault="009D00BB">
      <w:pPr>
        <w:spacing w:line="276" w:lineRule="auto"/>
        <w:contextualSpacing/>
        <w:jc w:val="center"/>
        <w:rPr>
          <w:rFonts w:asciiTheme="majorHAnsi" w:eastAsia="Times New Roman" w:hAnsiTheme="majorHAnsi" w:cs="Arial"/>
          <w:b/>
          <w:bCs/>
          <w:sz w:val="18"/>
          <w:szCs w:val="18"/>
        </w:rPr>
      </w:pPr>
    </w:p>
    <w:p w14:paraId="36DB267D" w14:textId="77777777" w:rsidR="009D00BB" w:rsidRDefault="009E11D7">
      <w:pPr>
        <w:pStyle w:val="ListParagraph"/>
        <w:numPr>
          <w:ilvl w:val="3"/>
          <w:numId w:val="13"/>
        </w:numPr>
        <w:tabs>
          <w:tab w:val="clear" w:pos="2880"/>
        </w:tabs>
        <w:spacing w:line="276" w:lineRule="auto"/>
        <w:ind w:left="284"/>
        <w:contextualSpacing/>
        <w:jc w:val="both"/>
        <w:rPr>
          <w:rFonts w:asciiTheme="majorHAnsi" w:eastAsia="Times New Roman" w:hAnsiTheme="majorHAnsi" w:cs="Arial"/>
          <w:sz w:val="18"/>
          <w:szCs w:val="18"/>
        </w:rPr>
      </w:pPr>
      <w:r>
        <w:rPr>
          <w:rFonts w:asciiTheme="majorHAnsi" w:eastAsia="Times New Roman" w:hAnsiTheme="majorHAnsi" w:cs="Arial"/>
          <w:sz w:val="18"/>
          <w:szCs w:val="18"/>
        </w:rPr>
        <w:t xml:space="preserve">Jika </w:t>
      </w:r>
      <w:proofErr w:type="spellStart"/>
      <w:r>
        <w:rPr>
          <w:rFonts w:asciiTheme="majorHAnsi" w:eastAsia="Times New Roman" w:hAnsiTheme="majorHAnsi" w:cs="Arial"/>
          <w:sz w:val="18"/>
          <w:szCs w:val="18"/>
        </w:rPr>
        <w:t>pembelian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rumah</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sesuai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perjanjian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ini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bukan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pembelian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rumah</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pertama</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maka</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sesuai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dengan</w:t>
      </w:r>
      <w:proofErr w:type="spellEnd"/>
      <w:r>
        <w:rPr>
          <w:rFonts w:asciiTheme="majorHAnsi" w:eastAsia="Times New Roman" w:hAnsiTheme="majorHAnsi" w:cs="Arial"/>
          <w:sz w:val="18"/>
          <w:szCs w:val="18"/>
        </w:rPr>
        <w:t xml:space="preserve"> PMK No. 60 Th. 2023 </w:t>
      </w:r>
      <w:proofErr w:type="spellStart"/>
      <w:r>
        <w:rPr>
          <w:rFonts w:asciiTheme="majorHAnsi" w:eastAsia="Times New Roman" w:hAnsiTheme="majorHAnsi" w:cs="Arial"/>
          <w:sz w:val="18"/>
          <w:szCs w:val="18"/>
        </w:rPr>
        <w:t>tentang</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batasan</w:t>
      </w:r>
      <w:proofErr w:type="spellEnd"/>
      <w:r>
        <w:rPr>
          <w:rFonts w:asciiTheme="majorHAnsi" w:eastAsia="Times New Roman" w:hAnsiTheme="majorHAnsi" w:cs="Arial"/>
          <w:sz w:val="18"/>
          <w:szCs w:val="18"/>
        </w:rPr>
        <w:t xml:space="preserve"> Rumah Umum, </w:t>
      </w:r>
      <w:proofErr w:type="spellStart"/>
      <w:r>
        <w:rPr>
          <w:rFonts w:asciiTheme="majorHAnsi" w:eastAsia="Times New Roman" w:hAnsiTheme="majorHAnsi" w:cs="Arial"/>
          <w:sz w:val="18"/>
          <w:szCs w:val="18"/>
        </w:rPr>
        <w:t>Pondok</w:t>
      </w:r>
      <w:proofErr w:type="spellEnd"/>
      <w:r>
        <w:rPr>
          <w:rFonts w:asciiTheme="majorHAnsi" w:eastAsia="Times New Roman" w:hAnsiTheme="majorHAnsi" w:cs="Arial"/>
          <w:sz w:val="18"/>
          <w:szCs w:val="18"/>
        </w:rPr>
        <w:t xml:space="preserve"> Boro, Asrama </w:t>
      </w:r>
      <w:proofErr w:type="spellStart"/>
      <w:proofErr w:type="gramStart"/>
      <w:r>
        <w:rPr>
          <w:rFonts w:asciiTheme="majorHAnsi" w:eastAsia="Times New Roman" w:hAnsiTheme="majorHAnsi" w:cs="Arial"/>
          <w:sz w:val="18"/>
          <w:szCs w:val="18"/>
        </w:rPr>
        <w:t>Mahasiswa</w:t>
      </w:r>
      <w:proofErr w:type="spellEnd"/>
      <w:r>
        <w:rPr>
          <w:rFonts w:asciiTheme="majorHAnsi" w:eastAsia="Times New Roman" w:hAnsiTheme="majorHAnsi" w:cs="Arial"/>
          <w:sz w:val="18"/>
          <w:szCs w:val="18"/>
        </w:rPr>
        <w:t xml:space="preserve">  dan</w:t>
      </w:r>
      <w:proofErr w:type="gram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Pelajar</w:t>
      </w:r>
      <w:proofErr w:type="spellEnd"/>
      <w:r>
        <w:rPr>
          <w:rFonts w:asciiTheme="majorHAnsi" w:eastAsia="Times New Roman" w:hAnsiTheme="majorHAnsi" w:cs="Arial"/>
          <w:sz w:val="18"/>
          <w:szCs w:val="18"/>
        </w:rPr>
        <w:t xml:space="preserve"> Serta Rumah </w:t>
      </w:r>
      <w:proofErr w:type="spellStart"/>
      <w:r>
        <w:rPr>
          <w:rFonts w:asciiTheme="majorHAnsi" w:eastAsia="Times New Roman" w:hAnsiTheme="majorHAnsi" w:cs="Arial"/>
          <w:sz w:val="18"/>
          <w:szCs w:val="18"/>
        </w:rPr>
        <w:t>Pekerja</w:t>
      </w:r>
      <w:proofErr w:type="spellEnd"/>
      <w:r>
        <w:rPr>
          <w:rFonts w:asciiTheme="majorHAnsi" w:eastAsia="Times New Roman" w:hAnsiTheme="majorHAnsi" w:cs="Arial"/>
          <w:sz w:val="18"/>
          <w:szCs w:val="18"/>
        </w:rPr>
        <w:t xml:space="preserve"> yang </w:t>
      </w:r>
      <w:proofErr w:type="spellStart"/>
      <w:r>
        <w:rPr>
          <w:rFonts w:asciiTheme="majorHAnsi" w:eastAsia="Times New Roman" w:hAnsiTheme="majorHAnsi" w:cs="Arial"/>
          <w:sz w:val="18"/>
          <w:szCs w:val="18"/>
        </w:rPr>
        <w:t>dibebaskan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dari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pengenaan</w:t>
      </w:r>
      <w:proofErr w:type="spellEnd"/>
      <w:r>
        <w:rPr>
          <w:rFonts w:asciiTheme="majorHAnsi" w:eastAsia="Times New Roman" w:hAnsiTheme="majorHAnsi" w:cs="Arial"/>
          <w:sz w:val="18"/>
          <w:szCs w:val="18"/>
        </w:rPr>
        <w:t xml:space="preserve"> Pajak </w:t>
      </w:r>
      <w:proofErr w:type="spellStart"/>
      <w:r>
        <w:rPr>
          <w:rFonts w:asciiTheme="majorHAnsi" w:eastAsia="Times New Roman" w:hAnsiTheme="majorHAnsi" w:cs="Arial"/>
          <w:sz w:val="18"/>
          <w:szCs w:val="18"/>
        </w:rPr>
        <w:t>Pertambahan</w:t>
      </w:r>
      <w:proofErr w:type="spellEnd"/>
      <w:r>
        <w:rPr>
          <w:rFonts w:asciiTheme="majorHAnsi" w:eastAsia="Times New Roman" w:hAnsiTheme="majorHAnsi" w:cs="Arial"/>
          <w:sz w:val="18"/>
          <w:szCs w:val="18"/>
        </w:rPr>
        <w:t xml:space="preserve"> Nilai (PPN) dan </w:t>
      </w:r>
      <w:proofErr w:type="spellStart"/>
      <w:r>
        <w:rPr>
          <w:rFonts w:asciiTheme="majorHAnsi" w:eastAsia="Times New Roman" w:hAnsiTheme="majorHAnsi" w:cs="Arial"/>
          <w:sz w:val="18"/>
          <w:szCs w:val="18"/>
        </w:rPr>
        <w:t>pembelian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rumah</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kedua</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tersebut</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dikenai</w:t>
      </w:r>
      <w:proofErr w:type="spellEnd"/>
      <w:r>
        <w:rPr>
          <w:rFonts w:asciiTheme="majorHAnsi" w:eastAsia="Times New Roman" w:hAnsiTheme="majorHAnsi" w:cs="Arial"/>
          <w:sz w:val="18"/>
          <w:szCs w:val="18"/>
        </w:rPr>
        <w:t xml:space="preserve"> PPN, </w:t>
      </w:r>
      <w:proofErr w:type="spellStart"/>
      <w:r>
        <w:rPr>
          <w:rFonts w:asciiTheme="majorHAnsi" w:eastAsia="Times New Roman" w:hAnsiTheme="majorHAnsi" w:cs="Arial"/>
          <w:sz w:val="18"/>
          <w:szCs w:val="18"/>
        </w:rPr>
        <w:t>maka</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untuk</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pembayaran</w:t>
      </w:r>
      <w:proofErr w:type="spellEnd"/>
      <w:r>
        <w:rPr>
          <w:rFonts w:asciiTheme="majorHAnsi" w:eastAsia="Times New Roman" w:hAnsiTheme="majorHAnsi" w:cs="Arial"/>
          <w:sz w:val="18"/>
          <w:szCs w:val="18"/>
        </w:rPr>
        <w:t xml:space="preserve"> PPN </w:t>
      </w:r>
      <w:proofErr w:type="spellStart"/>
      <w:r>
        <w:rPr>
          <w:rFonts w:asciiTheme="majorHAnsi" w:eastAsia="Times New Roman" w:hAnsiTheme="majorHAnsi" w:cs="Arial"/>
          <w:sz w:val="18"/>
          <w:szCs w:val="18"/>
        </w:rPr>
        <w:t>tersebut</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menjadi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kewajiban</w:t>
      </w:r>
      <w:proofErr w:type="spellEnd"/>
      <w:r>
        <w:rPr>
          <w:rFonts w:asciiTheme="majorHAnsi" w:eastAsia="Times New Roman" w:hAnsiTheme="majorHAnsi" w:cs="Arial"/>
          <w:sz w:val="18"/>
          <w:szCs w:val="18"/>
        </w:rPr>
        <w:t xml:space="preserve"> </w:t>
      </w:r>
      <w:r>
        <w:rPr>
          <w:rFonts w:asciiTheme="majorHAnsi" w:eastAsia="Times New Roman" w:hAnsiTheme="majorHAnsi" w:cs="Arial"/>
          <w:b/>
          <w:bCs/>
          <w:sz w:val="18"/>
          <w:szCs w:val="18"/>
        </w:rPr>
        <w:t>PIHAK KEDUA.</w:t>
      </w:r>
    </w:p>
    <w:p w14:paraId="106055FD" w14:textId="77777777" w:rsidR="009D00BB" w:rsidRDefault="009E11D7">
      <w:pPr>
        <w:pStyle w:val="ListParagraph"/>
        <w:numPr>
          <w:ilvl w:val="3"/>
          <w:numId w:val="13"/>
        </w:numPr>
        <w:tabs>
          <w:tab w:val="clear" w:pos="2880"/>
        </w:tabs>
        <w:spacing w:line="276" w:lineRule="auto"/>
        <w:ind w:left="284"/>
        <w:contextualSpacing/>
        <w:jc w:val="both"/>
        <w:rPr>
          <w:rFonts w:asciiTheme="majorHAnsi" w:eastAsia="Times New Roman" w:hAnsiTheme="majorHAnsi" w:cs="Arial"/>
          <w:sz w:val="18"/>
          <w:szCs w:val="18"/>
        </w:rPr>
      </w:pPr>
      <w:r>
        <w:rPr>
          <w:rFonts w:asciiTheme="majorHAnsi" w:eastAsia="Times New Roman" w:hAnsiTheme="majorHAnsi" w:cs="Arial"/>
          <w:sz w:val="18"/>
          <w:szCs w:val="18"/>
        </w:rPr>
        <w:t xml:space="preserve">Jika </w:t>
      </w:r>
      <w:proofErr w:type="spellStart"/>
      <w:r>
        <w:rPr>
          <w:rFonts w:asciiTheme="majorHAnsi" w:eastAsia="Times New Roman" w:hAnsiTheme="majorHAnsi" w:cs="Arial"/>
          <w:sz w:val="18"/>
          <w:szCs w:val="18"/>
        </w:rPr>
        <w:t>pembelian</w:t>
      </w:r>
      <w:proofErr w:type="spellEnd"/>
      <w:r>
        <w:rPr>
          <w:rFonts w:asciiTheme="majorHAnsi" w:eastAsia="Times New Roman" w:hAnsiTheme="majorHAnsi" w:cs="Arial"/>
          <w:sz w:val="18"/>
          <w:szCs w:val="18"/>
        </w:rPr>
        <w:t xml:space="preserve"> property di Asa Dreamland </w:t>
      </w:r>
      <w:proofErr w:type="spellStart"/>
      <w:r>
        <w:rPr>
          <w:rFonts w:asciiTheme="majorHAnsi" w:eastAsia="Times New Roman" w:hAnsiTheme="majorHAnsi" w:cs="Arial"/>
          <w:sz w:val="18"/>
          <w:szCs w:val="18"/>
        </w:rPr>
        <w:t>merupakan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pembelian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kedua</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sertifikat</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kedua</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sesuai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dengan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Peraturan</w:t>
      </w:r>
      <w:proofErr w:type="spellEnd"/>
      <w:r>
        <w:rPr>
          <w:rFonts w:asciiTheme="majorHAnsi" w:eastAsia="Times New Roman" w:hAnsiTheme="majorHAnsi" w:cs="Arial"/>
          <w:sz w:val="18"/>
          <w:szCs w:val="18"/>
        </w:rPr>
        <w:t xml:space="preserve"> Daerah </w:t>
      </w:r>
      <w:proofErr w:type="spellStart"/>
      <w:r>
        <w:rPr>
          <w:rFonts w:asciiTheme="majorHAnsi" w:eastAsia="Times New Roman" w:hAnsiTheme="majorHAnsi" w:cs="Arial"/>
          <w:sz w:val="18"/>
          <w:szCs w:val="18"/>
        </w:rPr>
        <w:t>Kabupaten</w:t>
      </w:r>
      <w:proofErr w:type="spellEnd"/>
      <w:r>
        <w:rPr>
          <w:rFonts w:asciiTheme="majorHAnsi" w:eastAsia="Times New Roman" w:hAnsiTheme="majorHAnsi" w:cs="Arial"/>
          <w:sz w:val="18"/>
          <w:szCs w:val="18"/>
        </w:rPr>
        <w:t xml:space="preserve"> Jember No. 1 Th. 2024 </w:t>
      </w:r>
      <w:proofErr w:type="spellStart"/>
      <w:r>
        <w:rPr>
          <w:rFonts w:asciiTheme="majorHAnsi" w:eastAsia="Times New Roman" w:hAnsiTheme="majorHAnsi" w:cs="Arial"/>
          <w:sz w:val="18"/>
          <w:szCs w:val="18"/>
        </w:rPr>
        <w:t>tentang</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pajak</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daerah</w:t>
      </w:r>
      <w:proofErr w:type="spellEnd"/>
      <w:r>
        <w:rPr>
          <w:rFonts w:asciiTheme="majorHAnsi" w:eastAsia="Times New Roman" w:hAnsiTheme="majorHAnsi" w:cs="Arial"/>
          <w:sz w:val="18"/>
          <w:szCs w:val="18"/>
        </w:rPr>
        <w:t xml:space="preserve"> dan </w:t>
      </w:r>
      <w:proofErr w:type="spellStart"/>
      <w:r>
        <w:rPr>
          <w:rFonts w:asciiTheme="majorHAnsi" w:eastAsia="Times New Roman" w:hAnsiTheme="majorHAnsi" w:cs="Arial"/>
          <w:sz w:val="18"/>
          <w:szCs w:val="18"/>
        </w:rPr>
        <w:t>retribusi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daerah</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apabila</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pembelian</w:t>
      </w:r>
      <w:proofErr w:type="spellEnd"/>
      <w:r>
        <w:rPr>
          <w:rFonts w:asciiTheme="majorHAnsi" w:eastAsia="Times New Roman" w:hAnsiTheme="majorHAnsi" w:cs="Arial"/>
          <w:sz w:val="18"/>
          <w:szCs w:val="18"/>
        </w:rPr>
        <w:t xml:space="preserve"> unit pada </w:t>
      </w:r>
      <w:proofErr w:type="spellStart"/>
      <w:r>
        <w:rPr>
          <w:rFonts w:asciiTheme="majorHAnsi" w:eastAsia="Times New Roman" w:hAnsiTheme="majorHAnsi" w:cs="Arial"/>
          <w:sz w:val="18"/>
          <w:szCs w:val="18"/>
        </w:rPr>
        <w:t>perjanjian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ini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dikenai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pajak</w:t>
      </w:r>
      <w:proofErr w:type="spellEnd"/>
      <w:r>
        <w:rPr>
          <w:rFonts w:asciiTheme="majorHAnsi" w:eastAsia="Times New Roman" w:hAnsiTheme="majorHAnsi" w:cs="Arial"/>
          <w:sz w:val="18"/>
          <w:szCs w:val="18"/>
        </w:rPr>
        <w:t xml:space="preserve"> progressive </w:t>
      </w:r>
      <w:proofErr w:type="spellStart"/>
      <w:r>
        <w:rPr>
          <w:rFonts w:asciiTheme="majorHAnsi" w:eastAsia="Times New Roman" w:hAnsiTheme="majorHAnsi" w:cs="Arial"/>
          <w:sz w:val="18"/>
          <w:szCs w:val="18"/>
        </w:rPr>
        <w:t>maka</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pembayaran</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tersebut</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menjadi</w:t>
      </w:r>
      <w:proofErr w:type="spellEnd"/>
      <w:r>
        <w:rPr>
          <w:rFonts w:asciiTheme="majorHAnsi" w:eastAsia="Times New Roman" w:hAnsiTheme="majorHAnsi" w:cs="Arial"/>
          <w:sz w:val="18"/>
          <w:szCs w:val="18"/>
        </w:rPr>
        <w:t xml:space="preserve"> </w:t>
      </w:r>
      <w:proofErr w:type="spellStart"/>
      <w:r>
        <w:rPr>
          <w:rFonts w:asciiTheme="majorHAnsi" w:eastAsia="Times New Roman" w:hAnsiTheme="majorHAnsi" w:cs="Arial"/>
          <w:sz w:val="18"/>
          <w:szCs w:val="18"/>
        </w:rPr>
        <w:t>kewajiban</w:t>
      </w:r>
      <w:proofErr w:type="spellEnd"/>
      <w:r>
        <w:rPr>
          <w:rFonts w:asciiTheme="majorHAnsi" w:eastAsia="Times New Roman" w:hAnsiTheme="majorHAnsi" w:cs="Arial"/>
          <w:sz w:val="18"/>
          <w:szCs w:val="18"/>
        </w:rPr>
        <w:t xml:space="preserve"> </w:t>
      </w:r>
      <w:r>
        <w:rPr>
          <w:rFonts w:asciiTheme="majorHAnsi" w:eastAsia="Times New Roman" w:hAnsiTheme="majorHAnsi" w:cs="Arial"/>
          <w:b/>
          <w:bCs/>
          <w:sz w:val="18"/>
          <w:szCs w:val="18"/>
        </w:rPr>
        <w:t>PIHAK KEDUA.</w:t>
      </w:r>
    </w:p>
    <w:p w14:paraId="7B95B7F5" w14:textId="6C68F782" w:rsidR="009D00BB" w:rsidRDefault="009D00BB">
      <w:pPr>
        <w:spacing w:line="276" w:lineRule="auto"/>
        <w:contextualSpacing/>
        <w:rPr>
          <w:rFonts w:asciiTheme="majorHAnsi" w:eastAsia="Times New Roman" w:hAnsiTheme="majorHAnsi" w:cs="Tahoma"/>
          <w:sz w:val="18"/>
          <w:szCs w:val="18"/>
        </w:rPr>
      </w:pPr>
    </w:p>
    <w:p w14:paraId="67EB3397" w14:textId="77777777" w:rsidR="0087204A" w:rsidRDefault="0087204A">
      <w:pPr>
        <w:spacing w:line="276" w:lineRule="auto"/>
        <w:contextualSpacing/>
        <w:rPr>
          <w:rFonts w:asciiTheme="majorHAnsi" w:eastAsia="Times New Roman" w:hAnsiTheme="majorHAnsi" w:cs="Tahoma"/>
          <w:sz w:val="18"/>
          <w:szCs w:val="18"/>
        </w:rPr>
      </w:pPr>
    </w:p>
    <w:p w14:paraId="764694F6" w14:textId="31177825" w:rsidR="009D00BB" w:rsidRDefault="009E11D7">
      <w:pPr>
        <w:jc w:val="center"/>
        <w:rPr>
          <w:rFonts w:asciiTheme="majorHAnsi" w:eastAsia="Arial" w:hAnsiTheme="majorHAnsi" w:cs="Tahoma"/>
          <w:b/>
          <w:sz w:val="18"/>
          <w:szCs w:val="18"/>
        </w:rPr>
      </w:pPr>
      <w:r>
        <w:rPr>
          <w:rFonts w:asciiTheme="majorHAnsi" w:eastAsia="Arial" w:hAnsiTheme="majorHAnsi" w:cs="Tahoma"/>
          <w:b/>
          <w:sz w:val="18"/>
          <w:szCs w:val="18"/>
        </w:rPr>
        <w:t>PASAL 14</w:t>
      </w:r>
    </w:p>
    <w:p w14:paraId="0CCD9DE7" w14:textId="77777777" w:rsidR="009D00BB" w:rsidRDefault="009E11D7">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PENUTUP</w:t>
      </w:r>
    </w:p>
    <w:p w14:paraId="472F5633" w14:textId="77777777" w:rsidR="009D00BB" w:rsidRDefault="009D00BB">
      <w:pPr>
        <w:spacing w:line="276" w:lineRule="auto"/>
        <w:contextualSpacing/>
        <w:rPr>
          <w:rFonts w:asciiTheme="majorHAnsi" w:eastAsia="Times New Roman" w:hAnsiTheme="majorHAnsi" w:cs="Tahoma"/>
          <w:sz w:val="18"/>
          <w:szCs w:val="18"/>
        </w:rPr>
      </w:pPr>
    </w:p>
    <w:p w14:paraId="7E0AAD9A" w14:textId="77777777" w:rsidR="009D00BB" w:rsidRDefault="009E11D7">
      <w:pPr>
        <w:spacing w:line="276" w:lineRule="auto"/>
        <w:ind w:left="40" w:right="120"/>
        <w:contextualSpacing/>
        <w:jc w:val="both"/>
        <w:rPr>
          <w:rFonts w:asciiTheme="majorHAnsi" w:eastAsia="Arial" w:hAnsiTheme="majorHAnsi" w:cs="Tahoma"/>
          <w:sz w:val="18"/>
          <w:szCs w:val="18"/>
          <w:lang w:val="id-ID"/>
        </w:rPr>
      </w:pPr>
      <w:r>
        <w:rPr>
          <w:rFonts w:asciiTheme="majorHAnsi" w:eastAsia="Arial" w:hAnsiTheme="majorHAnsi" w:cs="Tahoma"/>
          <w:sz w:val="18"/>
          <w:szCs w:val="18"/>
        </w:rPr>
        <w:t xml:space="preserve">PIHAK PERTAMA dan PIHAK KEDUA </w:t>
      </w:r>
      <w:proofErr w:type="spellStart"/>
      <w:r>
        <w:rPr>
          <w:rFonts w:asciiTheme="majorHAnsi" w:eastAsia="Arial" w:hAnsiTheme="majorHAnsi" w:cs="Tahoma"/>
          <w:sz w:val="18"/>
          <w:szCs w:val="18"/>
        </w:rPr>
        <w:t>menyatakan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sungguh</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sungguh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bahwa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Pendahuluan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tentang</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Pengikatan</w:t>
      </w:r>
      <w:proofErr w:type="spellEnd"/>
      <w:r>
        <w:rPr>
          <w:rFonts w:asciiTheme="majorHAnsi" w:eastAsia="Arial" w:hAnsiTheme="majorHAnsi" w:cs="Tahoma"/>
          <w:sz w:val="18"/>
          <w:szCs w:val="18"/>
        </w:rPr>
        <w:t xml:space="preserve"> Jual Beli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dibuat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tanpa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adanya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paksaan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pihak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manapun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merupakan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terakhir</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menghapus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sebelumnya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baik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lisan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maupun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tertulis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Demikian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dibuat</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mempunyai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kekuatan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hukum</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sama</w:t>
      </w:r>
      <w:proofErr w:type="spellEnd"/>
      <w:r>
        <w:rPr>
          <w:rFonts w:asciiTheme="majorHAnsi" w:eastAsia="Arial" w:hAnsiTheme="majorHAnsi" w:cs="Tahoma"/>
          <w:sz w:val="18"/>
          <w:szCs w:val="18"/>
        </w:rPr>
        <w:t>.</w:t>
      </w:r>
    </w:p>
    <w:p w14:paraId="7AB2ED4B" w14:textId="77777777" w:rsidR="009D00BB" w:rsidRDefault="009D00BB">
      <w:pPr>
        <w:spacing w:line="276" w:lineRule="auto"/>
        <w:ind w:right="120"/>
        <w:contextualSpacing/>
        <w:rPr>
          <w:rFonts w:asciiTheme="majorHAnsi" w:eastAsia="Arial" w:hAnsiTheme="majorHAnsi" w:cs="Tahoma"/>
          <w:sz w:val="18"/>
          <w:szCs w:val="18"/>
        </w:rPr>
      </w:pPr>
    </w:p>
    <w:p w14:paraId="3D465C4B" w14:textId="77777777" w:rsidR="009D00BB" w:rsidRDefault="009D00BB">
      <w:pPr>
        <w:spacing w:line="276" w:lineRule="auto"/>
        <w:ind w:right="120"/>
        <w:contextualSpacing/>
        <w:rPr>
          <w:rFonts w:asciiTheme="majorHAnsi" w:eastAsia="Arial" w:hAnsiTheme="majorHAnsi" w:cs="Tahoma"/>
          <w:sz w:val="18"/>
          <w:szCs w:val="18"/>
        </w:rPr>
      </w:pPr>
    </w:p>
    <w:p w14:paraId="4F4F8170" w14:textId="77777777" w:rsidR="009D00BB" w:rsidRDefault="009D00BB">
      <w:pPr>
        <w:spacing w:line="276" w:lineRule="auto"/>
        <w:ind w:right="120"/>
        <w:contextualSpacing/>
        <w:rPr>
          <w:rFonts w:asciiTheme="majorHAnsi" w:eastAsia="Arial" w:hAnsiTheme="majorHAnsi" w:cs="Tahoma"/>
          <w:sz w:val="18"/>
          <w:szCs w:val="18"/>
        </w:rPr>
      </w:pPr>
    </w:p>
    <w:p w14:paraId="38257783" w14:textId="77777777" w:rsidR="009D00BB" w:rsidRDefault="009E11D7">
      <w:pPr>
        <w:spacing w:line="276" w:lineRule="auto"/>
        <w:ind w:right="120"/>
        <w:contextualSpacing/>
        <w:rPr>
          <w:rFonts w:asciiTheme="majorHAnsi" w:eastAsia="Arial" w:hAnsiTheme="majorHAnsi" w:cs="Tahoma"/>
          <w:sz w:val="18"/>
          <w:szCs w:val="18"/>
        </w:rPr>
      </w:pPr>
      <w:r>
        <w:rPr>
          <w:rFonts w:asciiTheme="majorHAnsi" w:eastAsia="Arial" w:hAnsiTheme="majorHAnsi" w:cs="Tahoma"/>
          <w:noProof/>
          <w:sz w:val="18"/>
          <w:szCs w:val="18"/>
        </w:rPr>
        <mc:AlternateContent>
          <mc:Choice Requires="wps">
            <w:drawing>
              <wp:anchor distT="0" distB="0" distL="114300" distR="114300" simplePos="0" relativeHeight="251663360" behindDoc="0" locked="0" layoutInCell="1" allowOverlap="1" wp14:anchorId="4DAE474C" wp14:editId="31F2120B">
                <wp:simplePos x="0" y="0"/>
                <wp:positionH relativeFrom="column">
                  <wp:posOffset>1807210</wp:posOffset>
                </wp:positionH>
                <wp:positionV relativeFrom="paragraph">
                  <wp:posOffset>47625</wp:posOffset>
                </wp:positionV>
                <wp:extent cx="2374265" cy="140398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013B1651" w14:textId="593974FA" w:rsidR="009D00C0" w:rsidRDefault="00F00B4C" w:rsidP="002B237F">
                            <w:pPr>
                              <w:jc w:val="center"/>
                              <w:rPr>
                                <w:rFonts w:asciiTheme="majorHAnsi" w:hAnsiTheme="majorHAnsi" w:cs="Tahoma"/>
                                <w:b/>
                                <w:sz w:val="18"/>
                                <w:szCs w:val="18"/>
                              </w:rPr>
                            </w:pPr>
                            <w:r>
                              <w:rPr>
                                <w:rFonts w:asciiTheme="majorHAnsi" w:hAnsiTheme="majorHAnsi" w:cs="Tahoma"/>
                                <w:b/>
                                <w:sz w:val="18"/>
                                <w:szCs w:val="18"/>
                              </w:rPr>
                              <w:t>JEMBER, ${TANGGAL_PEMESANAN</w:t>
                            </w:r>
                            <w:r w:rsidR="00ED7B6D">
                              <w:rPr>
                                <w:rFonts w:asciiTheme="majorHAnsi" w:hAnsiTheme="majorHAnsi" w:cs="Tahoma"/>
                                <w:b/>
                                <w:sz w:val="18"/>
                                <w:szCs w:val="18"/>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DAE474C" id="_x0000_t202" coordsize="21600,21600" o:spt="202" path="m,l,21600r21600,l21600,xe">
                <v:stroke joinstyle="miter"/>
                <v:path gradientshapeok="t" o:connecttype="rect"/>
              </v:shapetype>
              <v:shape id="Text Box 2" o:spid="_x0000_s1026" type="#_x0000_t202" style="position:absolute;margin-left:142.3pt;margin-top:3.75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" filled="f" stroked="f">
                <v:textbox style="mso-fit-shape-to-text:t">
                  <w:txbxContent>
                    <w:p w14:paraId="013B1651" w14:textId="593974FA" w:rsidR="009D00C0" w:rsidRDefault="00F00B4C" w:rsidP="002B237F">
                      <w:pPr>
                        <w:jc w:val="center"/>
                        <w:rPr>
                          <w:rFonts w:asciiTheme="majorHAnsi" w:hAnsiTheme="majorHAnsi" w:cs="Tahoma"/>
                          <w:b/>
                          <w:sz w:val="18"/>
                          <w:szCs w:val="18"/>
                        </w:rPr>
                      </w:pPr>
                      <w:r>
                        <w:rPr>
                          <w:rFonts w:asciiTheme="majorHAnsi" w:hAnsiTheme="majorHAnsi" w:cs="Tahoma"/>
                          <w:b/>
                          <w:sz w:val="18"/>
                          <w:szCs w:val="18"/>
                        </w:rPr>
                        <w:t>JEMBER, ${TANGGAL_PEMESANAN</w:t>
                      </w:r>
                      <w:r w:rsidR="00ED7B6D">
                        <w:rPr>
                          <w:rFonts w:asciiTheme="majorHAnsi" w:hAnsiTheme="majorHAnsi" w:cs="Tahoma"/>
                          <w:b/>
                          <w:sz w:val="18"/>
                          <w:szCs w:val="18"/>
                        </w:rPr>
                        <w:t>}</w:t>
                      </w:r>
                    </w:p>
                  </w:txbxContent>
                </v:textbox>
              </v:shape>
            </w:pict>
          </mc:Fallback>
        </mc:AlternateContent>
      </w:r>
    </w:p>
    <w:p w14:paraId="10669D8E" w14:textId="77777777" w:rsidR="009D00BB" w:rsidRDefault="009D00BB">
      <w:pPr>
        <w:spacing w:line="276" w:lineRule="auto"/>
        <w:ind w:left="40" w:right="120"/>
        <w:contextualSpacing/>
        <w:rPr>
          <w:rFonts w:asciiTheme="majorHAnsi" w:eastAsia="Arial" w:hAnsiTheme="majorHAnsi" w:cs="Tahoma"/>
          <w:sz w:val="18"/>
          <w:szCs w:val="18"/>
          <w:lang w:val="id-ID"/>
        </w:rPr>
      </w:pPr>
    </w:p>
    <w:p w14:paraId="4BB71692" w14:textId="77777777" w:rsidR="009D00BB" w:rsidRDefault="009E11D7">
      <w:pPr>
        <w:spacing w:line="276" w:lineRule="auto"/>
        <w:ind w:right="120"/>
        <w:contextualSpacing/>
        <w:rPr>
          <w:rFonts w:asciiTheme="majorHAnsi" w:eastAsia="Arial" w:hAnsiTheme="majorHAnsi" w:cs="Tahoma"/>
          <w:sz w:val="18"/>
          <w:szCs w:val="18"/>
          <w:lang w:val="id-ID"/>
        </w:rPr>
      </w:pPr>
      <w:r>
        <w:rPr>
          <w:rFonts w:asciiTheme="majorHAnsi" w:eastAsia="Arial" w:hAnsiTheme="majorHAnsi" w:cs="Tahoma"/>
          <w:noProof/>
          <w:sz w:val="18"/>
          <w:szCs w:val="18"/>
        </w:rPr>
        <mc:AlternateContent>
          <mc:Choice Requires="wps">
            <w:drawing>
              <wp:anchor distT="0" distB="0" distL="114300" distR="114300" simplePos="0" relativeHeight="251661312" behindDoc="0" locked="0" layoutInCell="1" allowOverlap="1" wp14:anchorId="2EAAF05C" wp14:editId="6ED3D462">
                <wp:simplePos x="0" y="0"/>
                <wp:positionH relativeFrom="column">
                  <wp:posOffset>3185160</wp:posOffset>
                </wp:positionH>
                <wp:positionV relativeFrom="paragraph">
                  <wp:posOffset>133985</wp:posOffset>
                </wp:positionV>
                <wp:extent cx="2609850" cy="14097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1409700"/>
                        </a:xfrm>
                        <a:prstGeom prst="rect">
                          <a:avLst/>
                        </a:prstGeom>
                        <a:noFill/>
                        <a:ln w="9525">
                          <a:noFill/>
                          <a:miter lim="800000"/>
                        </a:ln>
                      </wps:spPr>
                      <wps:txbx>
                        <w:txbxContent>
                          <w:p w14:paraId="20655895" w14:textId="77777777" w:rsidR="009D00C0" w:rsidRDefault="009D00C0">
                            <w:pPr>
                              <w:jc w:val="center"/>
                              <w:rPr>
                                <w:rFonts w:asciiTheme="majorHAnsi" w:hAnsiTheme="majorHAnsi" w:cs="Tahoma"/>
                                <w:b/>
                                <w:sz w:val="18"/>
                                <w:szCs w:val="18"/>
                              </w:rPr>
                            </w:pPr>
                            <w:r>
                              <w:rPr>
                                <w:rFonts w:asciiTheme="majorHAnsi" w:hAnsiTheme="majorHAnsi" w:cs="Tahoma"/>
                                <w:b/>
                                <w:sz w:val="18"/>
                                <w:szCs w:val="18"/>
                              </w:rPr>
                              <w:t xml:space="preserve">PIHAK KEDUA </w:t>
                            </w:r>
                          </w:p>
                          <w:p w14:paraId="6B03FFFA" w14:textId="77777777" w:rsidR="009D00C0" w:rsidRDefault="009D00C0">
                            <w:pPr>
                              <w:jc w:val="center"/>
                              <w:rPr>
                                <w:rFonts w:asciiTheme="majorHAnsi" w:hAnsiTheme="majorHAnsi" w:cs="Tahoma"/>
                                <w:sz w:val="18"/>
                                <w:szCs w:val="18"/>
                              </w:rPr>
                            </w:pPr>
                          </w:p>
                          <w:p w14:paraId="13800E56" w14:textId="77777777" w:rsidR="009D00C0" w:rsidRDefault="009D00C0">
                            <w:pPr>
                              <w:rPr>
                                <w:rFonts w:asciiTheme="majorHAnsi" w:hAnsiTheme="majorHAnsi" w:cs="Tahoma"/>
                                <w:sz w:val="18"/>
                                <w:szCs w:val="18"/>
                              </w:rPr>
                            </w:pPr>
                          </w:p>
                          <w:p w14:paraId="32B2BE1A" w14:textId="77777777" w:rsidR="009D00C0" w:rsidRDefault="009D00C0">
                            <w:pPr>
                              <w:rPr>
                                <w:rFonts w:asciiTheme="majorHAnsi" w:hAnsiTheme="majorHAnsi" w:cs="Tahoma"/>
                                <w:sz w:val="18"/>
                                <w:szCs w:val="18"/>
                              </w:rPr>
                            </w:pPr>
                          </w:p>
                          <w:p w14:paraId="0E33C284" w14:textId="77777777" w:rsidR="009D00C0" w:rsidRDefault="009D00C0">
                            <w:pPr>
                              <w:rPr>
                                <w:rFonts w:asciiTheme="majorHAnsi" w:hAnsiTheme="majorHAnsi" w:cs="Tahoma"/>
                                <w:sz w:val="18"/>
                                <w:szCs w:val="18"/>
                              </w:rPr>
                            </w:pPr>
                          </w:p>
                          <w:p w14:paraId="72B9F7F9" w14:textId="77777777" w:rsidR="009D00C0" w:rsidRPr="000F0741" w:rsidRDefault="009D00C0">
                            <w:pPr>
                              <w:spacing w:line="276" w:lineRule="auto"/>
                              <w:contextualSpacing/>
                              <w:rPr>
                                <w:rFonts w:asciiTheme="majorHAnsi" w:hAnsiTheme="majorHAnsi" w:cs="Tahoma"/>
                                <w:sz w:val="18"/>
                                <w:szCs w:val="18"/>
                                <w:u w:val="single"/>
                              </w:rPr>
                            </w:pPr>
                          </w:p>
                          <w:p w14:paraId="08E98BDD" w14:textId="77777777" w:rsidR="00F00B4C" w:rsidRDefault="00F00B4C" w:rsidP="00AC1526">
                            <w:pPr>
                              <w:spacing w:line="276" w:lineRule="auto"/>
                              <w:contextualSpacing/>
                              <w:jc w:val="center"/>
                              <w:rPr>
                                <w:rFonts w:asciiTheme="majorHAnsi" w:eastAsia="Arial" w:hAnsiTheme="majorHAnsi" w:cs="Tahoma"/>
                                <w:b/>
                                <w:bCs/>
                                <w:sz w:val="18"/>
                                <w:szCs w:val="18"/>
                                <w:u w:val="single"/>
                              </w:rPr>
                            </w:pPr>
                            <w:r w:rsidRPr="00F00B4C">
                              <w:rPr>
                                <w:rFonts w:asciiTheme="majorHAnsi" w:eastAsia="Arial" w:hAnsiTheme="majorHAnsi" w:cs="Tahoma"/>
                                <w:b/>
                                <w:sz w:val="18"/>
                                <w:szCs w:val="18"/>
                                <w:u w:val="single"/>
                              </w:rPr>
                              <w:t>${NAMA_PEMBELI}</w:t>
                            </w:r>
                            <w:r w:rsidRPr="00F00B4C">
                              <w:rPr>
                                <w:rFonts w:asciiTheme="majorHAnsi" w:eastAsia="Arial" w:hAnsiTheme="majorHAnsi" w:cs="Tahoma"/>
                                <w:b/>
                                <w:bCs/>
                                <w:sz w:val="18"/>
                                <w:szCs w:val="18"/>
                                <w:u w:val="single"/>
                              </w:rPr>
                              <w:t xml:space="preserve"> </w:t>
                            </w:r>
                          </w:p>
                          <w:p w14:paraId="7E207F61" w14:textId="5E1C90BD" w:rsidR="009D00C0" w:rsidRPr="00AC1526" w:rsidRDefault="009D00C0" w:rsidP="00AC1526">
                            <w:pPr>
                              <w:spacing w:line="276" w:lineRule="auto"/>
                              <w:contextualSpacing/>
                              <w:jc w:val="center"/>
                              <w:rPr>
                                <w:rFonts w:asciiTheme="majorHAnsi" w:eastAsia="Arial" w:hAnsiTheme="majorHAnsi" w:cs="Tahoma"/>
                                <w:bCs/>
                                <w:sz w:val="18"/>
                                <w:szCs w:val="18"/>
                              </w:rPr>
                            </w:pPr>
                            <w:proofErr w:type="spellStart"/>
                            <w:r>
                              <w:rPr>
                                <w:rFonts w:asciiTheme="majorHAnsi" w:eastAsia="Arial" w:hAnsiTheme="majorHAnsi" w:cs="Tahoma"/>
                                <w:bCs/>
                                <w:sz w:val="18"/>
                                <w:szCs w:val="18"/>
                              </w:rPr>
                              <w:t>Pembeli</w:t>
                            </w:r>
                            <w:proofErr w:type="spellEnd"/>
                          </w:p>
                        </w:txbxContent>
                      </wps:txbx>
                      <wps:bodyPr rot="0" vert="horz" wrap="square" lIns="91440" tIns="45720" rIns="91440" bIns="45720" anchor="t" anchorCtr="0">
                        <a:noAutofit/>
                      </wps:bodyPr>
                    </wps:wsp>
                  </a:graphicData>
                </a:graphic>
              </wp:anchor>
            </w:drawing>
          </mc:Choice>
          <mc:Fallback>
            <w:pict>
              <v:shape w14:anchorId="2EAAF05C" id="_x0000_s1027" type="#_x0000_t202" style="position:absolute;margin-left:250.8pt;margin-top:10.55pt;width:205.5pt;height:11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" filled="f" stroked="f">
                <v:textbox>
                  <w:txbxContent>
                    <w:p w14:paraId="20655895" w14:textId="77777777" w:rsidR="009D00C0" w:rsidRDefault="009D00C0">
                      <w:pPr>
                        <w:jc w:val="center"/>
                        <w:rPr>
                          <w:rFonts w:asciiTheme="majorHAnsi" w:hAnsiTheme="majorHAnsi" w:cs="Tahoma"/>
                          <w:b/>
                          <w:sz w:val="18"/>
                          <w:szCs w:val="18"/>
                        </w:rPr>
                      </w:pPr>
                      <w:r>
                        <w:rPr>
                          <w:rFonts w:asciiTheme="majorHAnsi" w:hAnsiTheme="majorHAnsi" w:cs="Tahoma"/>
                          <w:b/>
                          <w:sz w:val="18"/>
                          <w:szCs w:val="18"/>
                        </w:rPr>
                        <w:t xml:space="preserve">PIHAK KEDUA </w:t>
                      </w:r>
                    </w:p>
                    <w:p w14:paraId="6B03FFFA" w14:textId="77777777" w:rsidR="009D00C0" w:rsidRDefault="009D00C0">
                      <w:pPr>
                        <w:jc w:val="center"/>
                        <w:rPr>
                          <w:rFonts w:asciiTheme="majorHAnsi" w:hAnsiTheme="majorHAnsi" w:cs="Tahoma"/>
                          <w:sz w:val="18"/>
                          <w:szCs w:val="18"/>
                        </w:rPr>
                      </w:pPr>
                    </w:p>
                    <w:p w14:paraId="13800E56" w14:textId="77777777" w:rsidR="009D00C0" w:rsidRDefault="009D00C0">
                      <w:pPr>
                        <w:rPr>
                          <w:rFonts w:asciiTheme="majorHAnsi" w:hAnsiTheme="majorHAnsi" w:cs="Tahoma"/>
                          <w:sz w:val="18"/>
                          <w:szCs w:val="18"/>
                        </w:rPr>
                      </w:pPr>
                    </w:p>
                    <w:p w14:paraId="32B2BE1A" w14:textId="77777777" w:rsidR="009D00C0" w:rsidRDefault="009D00C0">
                      <w:pPr>
                        <w:rPr>
                          <w:rFonts w:asciiTheme="majorHAnsi" w:hAnsiTheme="majorHAnsi" w:cs="Tahoma"/>
                          <w:sz w:val="18"/>
                          <w:szCs w:val="18"/>
                        </w:rPr>
                      </w:pPr>
                    </w:p>
                    <w:p w14:paraId="0E33C284" w14:textId="77777777" w:rsidR="009D00C0" w:rsidRDefault="009D00C0">
                      <w:pPr>
                        <w:rPr>
                          <w:rFonts w:asciiTheme="majorHAnsi" w:hAnsiTheme="majorHAnsi" w:cs="Tahoma"/>
                          <w:sz w:val="18"/>
                          <w:szCs w:val="18"/>
                        </w:rPr>
                      </w:pPr>
                    </w:p>
                    <w:p w14:paraId="72B9F7F9" w14:textId="77777777" w:rsidR="009D00C0" w:rsidRPr="000F0741" w:rsidRDefault="009D00C0">
                      <w:pPr>
                        <w:spacing w:line="276" w:lineRule="auto"/>
                        <w:contextualSpacing/>
                        <w:rPr>
                          <w:rFonts w:asciiTheme="majorHAnsi" w:hAnsiTheme="majorHAnsi" w:cs="Tahoma"/>
                          <w:sz w:val="18"/>
                          <w:szCs w:val="18"/>
                          <w:u w:val="single"/>
                        </w:rPr>
                      </w:pPr>
                    </w:p>
                    <w:p w14:paraId="08E98BDD" w14:textId="77777777" w:rsidR="00F00B4C" w:rsidRDefault="00F00B4C" w:rsidP="00AC1526">
                      <w:pPr>
                        <w:spacing w:line="276" w:lineRule="auto"/>
                        <w:contextualSpacing/>
                        <w:jc w:val="center"/>
                        <w:rPr>
                          <w:rFonts w:asciiTheme="majorHAnsi" w:eastAsia="Arial" w:hAnsiTheme="majorHAnsi" w:cs="Tahoma"/>
                          <w:b/>
                          <w:bCs/>
                          <w:sz w:val="18"/>
                          <w:szCs w:val="18"/>
                          <w:u w:val="single"/>
                        </w:rPr>
                      </w:pPr>
                      <w:r w:rsidRPr="00F00B4C">
                        <w:rPr>
                          <w:rFonts w:asciiTheme="majorHAnsi" w:eastAsia="Arial" w:hAnsiTheme="majorHAnsi" w:cs="Tahoma"/>
                          <w:b/>
                          <w:sz w:val="18"/>
                          <w:szCs w:val="18"/>
                          <w:u w:val="single"/>
                        </w:rPr>
                        <w:t>${NAMA_PEMBELI}</w:t>
                      </w:r>
                      <w:r w:rsidRPr="00F00B4C">
                        <w:rPr>
                          <w:rFonts w:asciiTheme="majorHAnsi" w:eastAsia="Arial" w:hAnsiTheme="majorHAnsi" w:cs="Tahoma"/>
                          <w:b/>
                          <w:bCs/>
                          <w:sz w:val="18"/>
                          <w:szCs w:val="18"/>
                          <w:u w:val="single"/>
                        </w:rPr>
                        <w:t xml:space="preserve"> </w:t>
                      </w:r>
                    </w:p>
                    <w:p w14:paraId="7E207F61" w14:textId="5E1C90BD" w:rsidR="009D00C0" w:rsidRPr="00AC1526" w:rsidRDefault="009D00C0" w:rsidP="00AC1526">
                      <w:pPr>
                        <w:spacing w:line="276" w:lineRule="auto"/>
                        <w:contextualSpacing/>
                        <w:jc w:val="center"/>
                        <w:rPr>
                          <w:rFonts w:asciiTheme="majorHAnsi" w:eastAsia="Arial" w:hAnsiTheme="majorHAnsi" w:cs="Tahoma"/>
                          <w:bCs/>
                          <w:sz w:val="18"/>
                          <w:szCs w:val="18"/>
                        </w:rPr>
                      </w:pPr>
                      <w:proofErr w:type="spellStart"/>
                      <w:r>
                        <w:rPr>
                          <w:rFonts w:asciiTheme="majorHAnsi" w:eastAsia="Arial" w:hAnsiTheme="majorHAnsi" w:cs="Tahoma"/>
                          <w:bCs/>
                          <w:sz w:val="18"/>
                          <w:szCs w:val="18"/>
                        </w:rPr>
                        <w:t>Pembeli</w:t>
                      </w:r>
                      <w:proofErr w:type="spellEnd"/>
                    </w:p>
                  </w:txbxContent>
                </v:textbox>
              </v:shape>
            </w:pict>
          </mc:Fallback>
        </mc:AlternateContent>
      </w:r>
      <w:r>
        <w:rPr>
          <w:rFonts w:asciiTheme="majorHAnsi" w:eastAsia="Arial" w:hAnsiTheme="majorHAnsi" w:cs="Tahoma"/>
          <w:noProof/>
          <w:sz w:val="18"/>
          <w:szCs w:val="18"/>
        </w:rPr>
        <mc:AlternateContent>
          <mc:Choice Requires="wps">
            <w:drawing>
              <wp:anchor distT="0" distB="0" distL="114300" distR="114300" simplePos="0" relativeHeight="251662336" behindDoc="0" locked="0" layoutInCell="1" allowOverlap="1" wp14:anchorId="4F87A112" wp14:editId="213B17EB">
                <wp:simplePos x="0" y="0"/>
                <wp:positionH relativeFrom="column">
                  <wp:posOffset>784860</wp:posOffset>
                </wp:positionH>
                <wp:positionV relativeFrom="paragraph">
                  <wp:posOffset>123825</wp:posOffset>
                </wp:positionV>
                <wp:extent cx="2171700" cy="15144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514475"/>
                        </a:xfrm>
                        <a:prstGeom prst="rect">
                          <a:avLst/>
                        </a:prstGeom>
                        <a:noFill/>
                        <a:ln w="9525">
                          <a:noFill/>
                          <a:miter lim="800000"/>
                        </a:ln>
                      </wps:spPr>
                      <wps:txbx>
                        <w:txbxContent>
                          <w:p w14:paraId="3D599DA5" w14:textId="77777777" w:rsidR="009D00C0" w:rsidRDefault="009D00C0">
                            <w:pPr>
                              <w:jc w:val="center"/>
                              <w:rPr>
                                <w:rFonts w:asciiTheme="majorHAnsi" w:hAnsiTheme="majorHAnsi" w:cs="Tahoma"/>
                                <w:b/>
                                <w:sz w:val="18"/>
                                <w:szCs w:val="18"/>
                              </w:rPr>
                            </w:pPr>
                            <w:r>
                              <w:rPr>
                                <w:rFonts w:asciiTheme="majorHAnsi" w:hAnsiTheme="majorHAnsi" w:cs="Tahoma"/>
                                <w:b/>
                                <w:sz w:val="18"/>
                                <w:szCs w:val="18"/>
                              </w:rPr>
                              <w:t>PIHAK PERTAMA</w:t>
                            </w:r>
                          </w:p>
                          <w:p w14:paraId="32018A0D" w14:textId="77777777" w:rsidR="009D00C0" w:rsidRDefault="009D00C0">
                            <w:pPr>
                              <w:jc w:val="center"/>
                              <w:rPr>
                                <w:rFonts w:asciiTheme="majorHAnsi" w:hAnsiTheme="majorHAnsi" w:cs="Tahoma"/>
                                <w:sz w:val="18"/>
                                <w:szCs w:val="18"/>
                              </w:rPr>
                            </w:pPr>
                          </w:p>
                          <w:p w14:paraId="0019D6AA" w14:textId="77777777" w:rsidR="009D00C0" w:rsidRDefault="009D00C0">
                            <w:pPr>
                              <w:rPr>
                                <w:rFonts w:asciiTheme="majorHAnsi" w:hAnsiTheme="majorHAnsi" w:cs="Tahoma"/>
                                <w:sz w:val="18"/>
                                <w:szCs w:val="18"/>
                              </w:rPr>
                            </w:pPr>
                          </w:p>
                          <w:p w14:paraId="7A4CE53C" w14:textId="77777777" w:rsidR="009D00C0" w:rsidRDefault="009D00C0">
                            <w:pPr>
                              <w:rPr>
                                <w:rFonts w:asciiTheme="majorHAnsi" w:hAnsiTheme="majorHAnsi" w:cs="Tahoma"/>
                                <w:sz w:val="18"/>
                                <w:szCs w:val="18"/>
                              </w:rPr>
                            </w:pPr>
                          </w:p>
                          <w:p w14:paraId="730338D0" w14:textId="77777777" w:rsidR="009D00C0" w:rsidRDefault="009D00C0">
                            <w:pPr>
                              <w:jc w:val="center"/>
                              <w:rPr>
                                <w:rFonts w:asciiTheme="majorHAnsi" w:hAnsiTheme="majorHAnsi" w:cs="Tahoma"/>
                                <w:sz w:val="18"/>
                                <w:szCs w:val="18"/>
                              </w:rPr>
                            </w:pPr>
                          </w:p>
                          <w:p w14:paraId="5DA78184" w14:textId="77777777" w:rsidR="009D00C0" w:rsidRDefault="009D00C0">
                            <w:pPr>
                              <w:jc w:val="center"/>
                              <w:rPr>
                                <w:rFonts w:asciiTheme="majorHAnsi" w:hAnsiTheme="majorHAnsi" w:cs="Tahoma"/>
                                <w:sz w:val="18"/>
                                <w:szCs w:val="18"/>
                              </w:rPr>
                            </w:pPr>
                          </w:p>
                          <w:p w14:paraId="7E208BD4" w14:textId="77777777" w:rsidR="009D00C0" w:rsidRDefault="009D00C0">
                            <w:pPr>
                              <w:jc w:val="center"/>
                              <w:rPr>
                                <w:rFonts w:asciiTheme="majorHAnsi" w:eastAsia="Arial" w:hAnsiTheme="majorHAnsi"/>
                                <w:sz w:val="19"/>
                                <w:szCs w:val="19"/>
                              </w:rPr>
                            </w:pPr>
                            <w:r>
                              <w:rPr>
                                <w:rFonts w:asciiTheme="majorHAnsi" w:hAnsiTheme="majorHAnsi" w:cs="Tahoma"/>
                                <w:b/>
                                <w:sz w:val="18"/>
                                <w:szCs w:val="18"/>
                                <w:u w:val="single"/>
                              </w:rPr>
                              <w:t>NURBIYANTI</w:t>
                            </w:r>
                          </w:p>
                          <w:p w14:paraId="41A12CEA" w14:textId="77777777" w:rsidR="009D00C0" w:rsidRDefault="009D00C0">
                            <w:pPr>
                              <w:jc w:val="center"/>
                              <w:rPr>
                                <w:rFonts w:asciiTheme="majorHAnsi" w:hAnsiTheme="majorHAnsi" w:cs="Tahoma"/>
                                <w:sz w:val="18"/>
                                <w:szCs w:val="18"/>
                              </w:rPr>
                            </w:pPr>
                            <w:r>
                              <w:rPr>
                                <w:rFonts w:asciiTheme="majorHAnsi" w:hAnsiTheme="majorHAnsi" w:cs="Tahoma"/>
                                <w:sz w:val="18"/>
                                <w:szCs w:val="18"/>
                              </w:rPr>
                              <w:t>Manager Marketing</w:t>
                            </w:r>
                          </w:p>
                        </w:txbxContent>
                      </wps:txbx>
                      <wps:bodyPr rot="0" vert="horz" wrap="square" lIns="91440" tIns="45720" rIns="91440" bIns="45720" anchor="t" anchorCtr="0">
                        <a:noAutofit/>
                      </wps:bodyPr>
                    </wps:wsp>
                  </a:graphicData>
                </a:graphic>
              </wp:anchor>
            </w:drawing>
          </mc:Choice>
          <mc:Fallback>
            <w:pict>
              <v:shape w14:anchorId="4F87A112" id="_x0000_s1028" type="#_x0000_t202" style="position:absolute;margin-left:61.8pt;margin-top:9.75pt;width:171pt;height:119.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" filled="f" stroked="f">
                <v:textbox>
                  <w:txbxContent>
                    <w:p w14:paraId="3D599DA5" w14:textId="77777777" w:rsidR="009D00C0" w:rsidRDefault="009D00C0">
                      <w:pPr>
                        <w:jc w:val="center"/>
                        <w:rPr>
                          <w:rFonts w:asciiTheme="majorHAnsi" w:hAnsiTheme="majorHAnsi" w:cs="Tahoma"/>
                          <w:b/>
                          <w:sz w:val="18"/>
                          <w:szCs w:val="18"/>
                        </w:rPr>
                      </w:pPr>
                      <w:r>
                        <w:rPr>
                          <w:rFonts w:asciiTheme="majorHAnsi" w:hAnsiTheme="majorHAnsi" w:cs="Tahoma"/>
                          <w:b/>
                          <w:sz w:val="18"/>
                          <w:szCs w:val="18"/>
                        </w:rPr>
                        <w:t>PIHAK PERTAMA</w:t>
                      </w:r>
                    </w:p>
                    <w:p w14:paraId="32018A0D" w14:textId="77777777" w:rsidR="009D00C0" w:rsidRDefault="009D00C0">
                      <w:pPr>
                        <w:jc w:val="center"/>
                        <w:rPr>
                          <w:rFonts w:asciiTheme="majorHAnsi" w:hAnsiTheme="majorHAnsi" w:cs="Tahoma"/>
                          <w:sz w:val="18"/>
                          <w:szCs w:val="18"/>
                        </w:rPr>
                      </w:pPr>
                    </w:p>
                    <w:p w14:paraId="0019D6AA" w14:textId="77777777" w:rsidR="009D00C0" w:rsidRDefault="009D00C0">
                      <w:pPr>
                        <w:rPr>
                          <w:rFonts w:asciiTheme="majorHAnsi" w:hAnsiTheme="majorHAnsi" w:cs="Tahoma"/>
                          <w:sz w:val="18"/>
                          <w:szCs w:val="18"/>
                        </w:rPr>
                      </w:pPr>
                    </w:p>
                    <w:p w14:paraId="7A4CE53C" w14:textId="77777777" w:rsidR="009D00C0" w:rsidRDefault="009D00C0">
                      <w:pPr>
                        <w:rPr>
                          <w:rFonts w:asciiTheme="majorHAnsi" w:hAnsiTheme="majorHAnsi" w:cs="Tahoma"/>
                          <w:sz w:val="18"/>
                          <w:szCs w:val="18"/>
                        </w:rPr>
                      </w:pPr>
                    </w:p>
                    <w:p w14:paraId="730338D0" w14:textId="77777777" w:rsidR="009D00C0" w:rsidRDefault="009D00C0">
                      <w:pPr>
                        <w:jc w:val="center"/>
                        <w:rPr>
                          <w:rFonts w:asciiTheme="majorHAnsi" w:hAnsiTheme="majorHAnsi" w:cs="Tahoma"/>
                          <w:sz w:val="18"/>
                          <w:szCs w:val="18"/>
                        </w:rPr>
                      </w:pPr>
                    </w:p>
                    <w:p w14:paraId="5DA78184" w14:textId="77777777" w:rsidR="009D00C0" w:rsidRDefault="009D00C0">
                      <w:pPr>
                        <w:jc w:val="center"/>
                        <w:rPr>
                          <w:rFonts w:asciiTheme="majorHAnsi" w:hAnsiTheme="majorHAnsi" w:cs="Tahoma"/>
                          <w:sz w:val="18"/>
                          <w:szCs w:val="18"/>
                        </w:rPr>
                      </w:pPr>
                    </w:p>
                    <w:p w14:paraId="7E208BD4" w14:textId="77777777" w:rsidR="009D00C0" w:rsidRDefault="009D00C0">
                      <w:pPr>
                        <w:jc w:val="center"/>
                        <w:rPr>
                          <w:rFonts w:asciiTheme="majorHAnsi" w:eastAsia="Arial" w:hAnsiTheme="majorHAnsi"/>
                          <w:sz w:val="19"/>
                          <w:szCs w:val="19"/>
                        </w:rPr>
                      </w:pPr>
                      <w:r>
                        <w:rPr>
                          <w:rFonts w:asciiTheme="majorHAnsi" w:hAnsiTheme="majorHAnsi" w:cs="Tahoma"/>
                          <w:b/>
                          <w:sz w:val="18"/>
                          <w:szCs w:val="18"/>
                          <w:u w:val="single"/>
                        </w:rPr>
                        <w:t>NURBIYANTI</w:t>
                      </w:r>
                    </w:p>
                    <w:p w14:paraId="41A12CEA" w14:textId="77777777" w:rsidR="009D00C0" w:rsidRDefault="009D00C0">
                      <w:pPr>
                        <w:jc w:val="center"/>
                        <w:rPr>
                          <w:rFonts w:asciiTheme="majorHAnsi" w:hAnsiTheme="majorHAnsi" w:cs="Tahoma"/>
                          <w:sz w:val="18"/>
                          <w:szCs w:val="18"/>
                        </w:rPr>
                      </w:pPr>
                      <w:r>
                        <w:rPr>
                          <w:rFonts w:asciiTheme="majorHAnsi" w:hAnsiTheme="majorHAnsi" w:cs="Tahoma"/>
                          <w:sz w:val="18"/>
                          <w:szCs w:val="18"/>
                        </w:rPr>
                        <w:t>Manager Marketing</w:t>
                      </w:r>
                    </w:p>
                  </w:txbxContent>
                </v:textbox>
              </v:shape>
            </w:pict>
          </mc:Fallback>
        </mc:AlternateContent>
      </w:r>
    </w:p>
    <w:p w14:paraId="49E9AB8A" w14:textId="77777777" w:rsidR="009D00BB" w:rsidRDefault="009E11D7">
      <w:pPr>
        <w:spacing w:line="276" w:lineRule="auto"/>
        <w:contextualSpacing/>
        <w:rPr>
          <w:rFonts w:asciiTheme="majorHAnsi" w:eastAsia="Arial" w:hAnsiTheme="majorHAnsi" w:cs="Tahoma"/>
          <w:sz w:val="18"/>
          <w:szCs w:val="18"/>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r>
        <w:rPr>
          <w:rFonts w:asciiTheme="majorHAnsi" w:eastAsia="Arial" w:hAnsiTheme="majorHAnsi" w:cs="Tahoma"/>
          <w:sz w:val="18"/>
          <w:szCs w:val="18"/>
          <w:lang w:val="id-ID"/>
        </w:rPr>
        <w:tab/>
        <w:t xml:space="preserve">     </w:t>
      </w:r>
      <w:r>
        <w:rPr>
          <w:rFonts w:asciiTheme="majorHAnsi" w:eastAsia="Arial" w:hAnsiTheme="majorHAnsi" w:cs="Tahoma"/>
          <w:sz w:val="18"/>
          <w:szCs w:val="18"/>
          <w:lang w:val="id-ID"/>
        </w:rPr>
        <w:tab/>
        <w:t xml:space="preserve">  </w:t>
      </w:r>
      <w:r>
        <w:rPr>
          <w:rFonts w:asciiTheme="majorHAnsi" w:eastAsia="Arial" w:hAnsiTheme="majorHAnsi" w:cs="Tahoma"/>
          <w:sz w:val="18"/>
          <w:szCs w:val="18"/>
        </w:rPr>
        <w:t xml:space="preserve">       </w:t>
      </w:r>
    </w:p>
    <w:p w14:paraId="2466B86F" w14:textId="77777777" w:rsidR="009D00BB" w:rsidRDefault="009D00BB">
      <w:pPr>
        <w:spacing w:line="276" w:lineRule="auto"/>
        <w:contextualSpacing/>
        <w:jc w:val="center"/>
        <w:rPr>
          <w:rFonts w:asciiTheme="majorHAnsi" w:eastAsia="Times New Roman" w:hAnsiTheme="majorHAnsi" w:cs="Tahoma"/>
          <w:sz w:val="18"/>
          <w:szCs w:val="18"/>
        </w:rPr>
      </w:pPr>
    </w:p>
    <w:p w14:paraId="13BE3200" w14:textId="77777777" w:rsidR="009D00BB" w:rsidRDefault="009D00BB">
      <w:pPr>
        <w:spacing w:line="276" w:lineRule="auto"/>
        <w:contextualSpacing/>
        <w:jc w:val="center"/>
        <w:rPr>
          <w:rFonts w:asciiTheme="majorHAnsi" w:eastAsia="Times New Roman" w:hAnsiTheme="majorHAnsi" w:cs="Tahoma"/>
          <w:sz w:val="18"/>
          <w:szCs w:val="18"/>
        </w:rPr>
      </w:pPr>
    </w:p>
    <w:p w14:paraId="0290DBE8" w14:textId="77777777" w:rsidR="009D00BB" w:rsidRDefault="009E11D7">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0A5105B6" w14:textId="77777777" w:rsidR="009D00BB" w:rsidRDefault="009D00BB">
      <w:pPr>
        <w:spacing w:line="276" w:lineRule="auto"/>
        <w:contextualSpacing/>
        <w:jc w:val="center"/>
        <w:rPr>
          <w:rFonts w:asciiTheme="majorHAnsi" w:eastAsia="Times New Roman" w:hAnsiTheme="majorHAnsi" w:cs="Tahoma"/>
          <w:sz w:val="18"/>
          <w:szCs w:val="18"/>
        </w:rPr>
      </w:pPr>
    </w:p>
    <w:p w14:paraId="6154D3F6" w14:textId="77777777" w:rsidR="009D00BB" w:rsidRDefault="009D00BB">
      <w:pPr>
        <w:spacing w:line="276" w:lineRule="auto"/>
        <w:contextualSpacing/>
        <w:jc w:val="center"/>
        <w:rPr>
          <w:rFonts w:asciiTheme="majorHAnsi" w:eastAsia="Times New Roman" w:hAnsiTheme="majorHAnsi" w:cs="Tahoma"/>
          <w:sz w:val="18"/>
          <w:szCs w:val="18"/>
        </w:rPr>
      </w:pPr>
    </w:p>
    <w:p w14:paraId="0E5461B9" w14:textId="77777777" w:rsidR="009D00BB" w:rsidRDefault="009D00BB">
      <w:pPr>
        <w:spacing w:line="276" w:lineRule="auto"/>
        <w:contextualSpacing/>
        <w:rPr>
          <w:rFonts w:asciiTheme="majorHAnsi" w:eastAsia="Times New Roman" w:hAnsiTheme="majorHAnsi" w:cs="Tahoma"/>
          <w:sz w:val="18"/>
          <w:szCs w:val="18"/>
        </w:rPr>
      </w:pPr>
    </w:p>
    <w:p w14:paraId="5635A6D6" w14:textId="77777777" w:rsidR="009D00BB" w:rsidRDefault="009D00BB">
      <w:pPr>
        <w:spacing w:line="276" w:lineRule="auto"/>
        <w:contextualSpacing/>
        <w:jc w:val="center"/>
        <w:rPr>
          <w:rFonts w:asciiTheme="majorHAnsi" w:eastAsia="Times New Roman" w:hAnsiTheme="majorHAnsi" w:cs="Tahoma"/>
          <w:sz w:val="18"/>
          <w:szCs w:val="18"/>
        </w:rPr>
      </w:pPr>
    </w:p>
    <w:p w14:paraId="634E3529" w14:textId="77777777" w:rsidR="009D00BB" w:rsidRDefault="009E11D7">
      <w:pPr>
        <w:spacing w:line="276" w:lineRule="auto"/>
        <w:contextualSpacing/>
        <w:jc w:val="center"/>
        <w:rPr>
          <w:rFonts w:asciiTheme="majorHAnsi" w:eastAsia="Times New Roman" w:hAnsiTheme="majorHAnsi" w:cs="Tahoma"/>
          <w:sz w:val="18"/>
          <w:szCs w:val="18"/>
        </w:rPr>
      </w:pPr>
      <w:r>
        <w:rPr>
          <w:rFonts w:asciiTheme="majorHAnsi" w:eastAsia="Arial" w:hAnsiTheme="majorHAnsi" w:cs="Tahoma"/>
          <w:noProof/>
          <w:sz w:val="18"/>
          <w:szCs w:val="18"/>
        </w:rPr>
        <mc:AlternateContent>
          <mc:Choice Requires="wps">
            <w:drawing>
              <wp:anchor distT="0" distB="0" distL="114300" distR="114300" simplePos="0" relativeHeight="251666432" behindDoc="0" locked="0" layoutInCell="1" allowOverlap="1" wp14:anchorId="731146D1" wp14:editId="1FDE6249">
                <wp:simplePos x="0" y="0"/>
                <wp:positionH relativeFrom="column">
                  <wp:posOffset>3470910</wp:posOffset>
                </wp:positionH>
                <wp:positionV relativeFrom="paragraph">
                  <wp:posOffset>12065</wp:posOffset>
                </wp:positionV>
                <wp:extent cx="2171700" cy="140970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730DD0D8" w14:textId="77777777" w:rsidR="009D00C0" w:rsidRDefault="009D00C0">
                            <w:pPr>
                              <w:jc w:val="center"/>
                              <w:rPr>
                                <w:rFonts w:asciiTheme="majorHAnsi" w:hAnsiTheme="majorHAnsi" w:cs="Tahoma"/>
                                <w:b/>
                                <w:sz w:val="18"/>
                                <w:szCs w:val="18"/>
                              </w:rPr>
                            </w:pPr>
                          </w:p>
                          <w:p w14:paraId="7411E1A1" w14:textId="77777777" w:rsidR="009D00C0" w:rsidRDefault="009D00C0">
                            <w:pPr>
                              <w:rPr>
                                <w:rFonts w:asciiTheme="majorHAnsi" w:hAnsiTheme="majorHAnsi" w:cs="Tahoma"/>
                                <w:sz w:val="18"/>
                                <w:szCs w:val="18"/>
                              </w:rPr>
                            </w:pPr>
                          </w:p>
                          <w:p w14:paraId="6D09E4BB" w14:textId="77777777" w:rsidR="009D00C0" w:rsidRDefault="009D00C0">
                            <w:pPr>
                              <w:jc w:val="center"/>
                              <w:rPr>
                                <w:rFonts w:asciiTheme="majorHAnsi" w:hAnsiTheme="majorHAnsi" w:cs="Tahoma"/>
                                <w:sz w:val="18"/>
                                <w:szCs w:val="18"/>
                              </w:rPr>
                            </w:pPr>
                          </w:p>
                          <w:p w14:paraId="2F98D4E4" w14:textId="77777777" w:rsidR="009D00C0" w:rsidRDefault="009D00C0">
                            <w:pPr>
                              <w:jc w:val="center"/>
                              <w:rPr>
                                <w:rFonts w:asciiTheme="majorHAnsi" w:hAnsiTheme="majorHAnsi" w:cs="Tahoma"/>
                                <w:sz w:val="18"/>
                                <w:szCs w:val="18"/>
                              </w:rPr>
                            </w:pPr>
                          </w:p>
                          <w:p w14:paraId="152C0B84" w14:textId="77777777" w:rsidR="009D00C0" w:rsidRDefault="009D00C0">
                            <w:pPr>
                              <w:jc w:val="center"/>
                              <w:rPr>
                                <w:rFonts w:asciiTheme="majorHAnsi" w:hAnsiTheme="majorHAnsi" w:cs="Tahoma"/>
                                <w:sz w:val="18"/>
                                <w:szCs w:val="18"/>
                              </w:rPr>
                            </w:pPr>
                          </w:p>
                          <w:p w14:paraId="55C294E1" w14:textId="77777777" w:rsidR="009D00C0" w:rsidRDefault="009D00C0">
                            <w:pPr>
                              <w:jc w:val="center"/>
                              <w:rPr>
                                <w:rFonts w:asciiTheme="majorHAnsi" w:hAnsiTheme="majorHAnsi" w:cs="Tahoma"/>
                                <w:sz w:val="18"/>
                                <w:szCs w:val="18"/>
                              </w:rPr>
                            </w:pPr>
                          </w:p>
                          <w:p w14:paraId="24D651FC" w14:textId="7827B003" w:rsidR="009D00C0" w:rsidRDefault="009D00C0">
                            <w:pPr>
                              <w:jc w:val="center"/>
                              <w:rPr>
                                <w:rFonts w:asciiTheme="majorHAnsi" w:eastAsia="Arial" w:hAnsiTheme="majorHAnsi"/>
                                <w:sz w:val="19"/>
                                <w:szCs w:val="19"/>
                              </w:rPr>
                            </w:pPr>
                            <w:r>
                              <w:rPr>
                                <w:rFonts w:asciiTheme="majorHAnsi" w:hAnsiTheme="majorHAnsi" w:cs="Tahoma"/>
                                <w:b/>
                                <w:sz w:val="18"/>
                                <w:szCs w:val="18"/>
                                <w:u w:val="single"/>
                              </w:rPr>
                              <w:t>RIZQINA CAHYANI</w:t>
                            </w:r>
                          </w:p>
                          <w:p w14:paraId="4D13E6A5" w14:textId="7BEE6ADD" w:rsidR="009D00C0" w:rsidRDefault="009D00C0">
                            <w:pPr>
                              <w:jc w:val="center"/>
                              <w:rPr>
                                <w:rFonts w:asciiTheme="majorHAnsi" w:hAnsiTheme="majorHAnsi" w:cs="Tahoma"/>
                                <w:sz w:val="18"/>
                                <w:szCs w:val="18"/>
                              </w:rPr>
                            </w:pPr>
                            <w:proofErr w:type="spellStart"/>
                            <w:r>
                              <w:rPr>
                                <w:rFonts w:asciiTheme="majorHAnsi" w:hAnsiTheme="majorHAnsi" w:cs="Tahoma"/>
                                <w:sz w:val="18"/>
                                <w:szCs w:val="18"/>
                              </w:rPr>
                              <w:t>Administrasi</w:t>
                            </w:r>
                            <w:proofErr w:type="spellEnd"/>
                            <w:r>
                              <w:rPr>
                                <w:rFonts w:asciiTheme="majorHAnsi" w:hAnsiTheme="majorHAnsi" w:cs="Tahoma"/>
                                <w:sz w:val="18"/>
                                <w:szCs w:val="18"/>
                              </w:rPr>
                              <w:t xml:space="preserve"> &amp; Umum</w:t>
                            </w:r>
                          </w:p>
                        </w:txbxContent>
                      </wps:txbx>
                      <wps:bodyPr rot="0" vert="horz" wrap="square" lIns="91440" tIns="45720" rIns="91440" bIns="45720" anchor="t" anchorCtr="0">
                        <a:noAutofit/>
                      </wps:bodyPr>
                    </wps:wsp>
                  </a:graphicData>
                </a:graphic>
              </wp:anchor>
            </w:drawing>
          </mc:Choice>
          <mc:Fallback>
            <w:pict>
              <v:shape w14:anchorId="731146D1" id="_x0000_s1029" type="#_x0000_t202" style="position:absolute;left:0;text-align:left;margin-left:273.3pt;margin-top:.95pt;width:171pt;height:11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" filled="f" stroked="f">
                <v:textbox>
                  <w:txbxContent>
                    <w:p w14:paraId="730DD0D8" w14:textId="77777777" w:rsidR="009D00C0" w:rsidRDefault="009D00C0">
                      <w:pPr>
                        <w:jc w:val="center"/>
                        <w:rPr>
                          <w:rFonts w:asciiTheme="majorHAnsi" w:hAnsiTheme="majorHAnsi" w:cs="Tahoma"/>
                          <w:b/>
                          <w:sz w:val="18"/>
                          <w:szCs w:val="18"/>
                        </w:rPr>
                      </w:pPr>
                    </w:p>
                    <w:p w14:paraId="7411E1A1" w14:textId="77777777" w:rsidR="009D00C0" w:rsidRDefault="009D00C0">
                      <w:pPr>
                        <w:rPr>
                          <w:rFonts w:asciiTheme="majorHAnsi" w:hAnsiTheme="majorHAnsi" w:cs="Tahoma"/>
                          <w:sz w:val="18"/>
                          <w:szCs w:val="18"/>
                        </w:rPr>
                      </w:pPr>
                    </w:p>
                    <w:p w14:paraId="6D09E4BB" w14:textId="77777777" w:rsidR="009D00C0" w:rsidRDefault="009D00C0">
                      <w:pPr>
                        <w:jc w:val="center"/>
                        <w:rPr>
                          <w:rFonts w:asciiTheme="majorHAnsi" w:hAnsiTheme="majorHAnsi" w:cs="Tahoma"/>
                          <w:sz w:val="18"/>
                          <w:szCs w:val="18"/>
                        </w:rPr>
                      </w:pPr>
                    </w:p>
                    <w:p w14:paraId="2F98D4E4" w14:textId="77777777" w:rsidR="009D00C0" w:rsidRDefault="009D00C0">
                      <w:pPr>
                        <w:jc w:val="center"/>
                        <w:rPr>
                          <w:rFonts w:asciiTheme="majorHAnsi" w:hAnsiTheme="majorHAnsi" w:cs="Tahoma"/>
                          <w:sz w:val="18"/>
                          <w:szCs w:val="18"/>
                        </w:rPr>
                      </w:pPr>
                    </w:p>
                    <w:p w14:paraId="152C0B84" w14:textId="77777777" w:rsidR="009D00C0" w:rsidRDefault="009D00C0">
                      <w:pPr>
                        <w:jc w:val="center"/>
                        <w:rPr>
                          <w:rFonts w:asciiTheme="majorHAnsi" w:hAnsiTheme="majorHAnsi" w:cs="Tahoma"/>
                          <w:sz w:val="18"/>
                          <w:szCs w:val="18"/>
                        </w:rPr>
                      </w:pPr>
                    </w:p>
                    <w:p w14:paraId="55C294E1" w14:textId="77777777" w:rsidR="009D00C0" w:rsidRDefault="009D00C0">
                      <w:pPr>
                        <w:jc w:val="center"/>
                        <w:rPr>
                          <w:rFonts w:asciiTheme="majorHAnsi" w:hAnsiTheme="majorHAnsi" w:cs="Tahoma"/>
                          <w:sz w:val="18"/>
                          <w:szCs w:val="18"/>
                        </w:rPr>
                      </w:pPr>
                    </w:p>
                    <w:p w14:paraId="24D651FC" w14:textId="7827B003" w:rsidR="009D00C0" w:rsidRDefault="009D00C0">
                      <w:pPr>
                        <w:jc w:val="center"/>
                        <w:rPr>
                          <w:rFonts w:asciiTheme="majorHAnsi" w:eastAsia="Arial" w:hAnsiTheme="majorHAnsi"/>
                          <w:sz w:val="19"/>
                          <w:szCs w:val="19"/>
                        </w:rPr>
                      </w:pPr>
                      <w:r>
                        <w:rPr>
                          <w:rFonts w:asciiTheme="majorHAnsi" w:hAnsiTheme="majorHAnsi" w:cs="Tahoma"/>
                          <w:b/>
                          <w:sz w:val="18"/>
                          <w:szCs w:val="18"/>
                          <w:u w:val="single"/>
                        </w:rPr>
                        <w:t>RIZQINA CAHYANI</w:t>
                      </w:r>
                    </w:p>
                    <w:p w14:paraId="4D13E6A5" w14:textId="7BEE6ADD" w:rsidR="009D00C0" w:rsidRDefault="009D00C0">
                      <w:pPr>
                        <w:jc w:val="center"/>
                        <w:rPr>
                          <w:rFonts w:asciiTheme="majorHAnsi" w:hAnsiTheme="majorHAnsi" w:cs="Tahoma"/>
                          <w:sz w:val="18"/>
                          <w:szCs w:val="18"/>
                        </w:rPr>
                      </w:pPr>
                      <w:proofErr w:type="spellStart"/>
                      <w:r>
                        <w:rPr>
                          <w:rFonts w:asciiTheme="majorHAnsi" w:hAnsiTheme="majorHAnsi" w:cs="Tahoma"/>
                          <w:sz w:val="18"/>
                          <w:szCs w:val="18"/>
                        </w:rPr>
                        <w:t>Administrasi</w:t>
                      </w:r>
                      <w:proofErr w:type="spellEnd"/>
                      <w:r>
                        <w:rPr>
                          <w:rFonts w:asciiTheme="majorHAnsi" w:hAnsiTheme="majorHAnsi" w:cs="Tahoma"/>
                          <w:sz w:val="18"/>
                          <w:szCs w:val="18"/>
                        </w:rPr>
                        <w:t xml:space="preserve"> &amp; Umum</w:t>
                      </w:r>
                    </w:p>
                  </w:txbxContent>
                </v:textbox>
              </v:shape>
            </w:pict>
          </mc:Fallback>
        </mc:AlternateContent>
      </w:r>
      <w:r>
        <w:rPr>
          <w:rFonts w:asciiTheme="majorHAnsi" w:eastAsia="Arial" w:hAnsiTheme="majorHAnsi" w:cs="Tahoma"/>
          <w:noProof/>
          <w:sz w:val="18"/>
          <w:szCs w:val="18"/>
        </w:rPr>
        <mc:AlternateContent>
          <mc:Choice Requires="wps">
            <w:drawing>
              <wp:anchor distT="0" distB="0" distL="114300" distR="114300" simplePos="0" relativeHeight="251664384" behindDoc="0" locked="0" layoutInCell="1" allowOverlap="1" wp14:anchorId="626FF9E8" wp14:editId="7CD3136B">
                <wp:simplePos x="0" y="0"/>
                <wp:positionH relativeFrom="column">
                  <wp:posOffset>1959610</wp:posOffset>
                </wp:positionH>
                <wp:positionV relativeFrom="paragraph">
                  <wp:posOffset>4445</wp:posOffset>
                </wp:positionV>
                <wp:extent cx="237426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5BE57DC2" w14:textId="77777777" w:rsidR="009D00C0" w:rsidRDefault="009D00C0">
                            <w:pPr>
                              <w:jc w:val="center"/>
                              <w:rPr>
                                <w:rFonts w:asciiTheme="majorHAnsi" w:hAnsiTheme="majorHAnsi" w:cs="Tahoma"/>
                                <w:b/>
                                <w:sz w:val="18"/>
                                <w:szCs w:val="18"/>
                              </w:rPr>
                            </w:pPr>
                            <w:r>
                              <w:rPr>
                                <w:rFonts w:asciiTheme="majorHAnsi" w:hAnsiTheme="majorHAnsi" w:cs="Tahoma"/>
                                <w:b/>
                                <w:sz w:val="18"/>
                                <w:szCs w:val="18"/>
                              </w:rPr>
                              <w:t>SAKSI-SAKSI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6FF9E8" id="_x0000_s1030" type="#_x0000_t202" style="position:absolute;left:0;text-align:left;margin-left:154.3pt;margin-top:.3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" filled="f" stroked="f">
                <v:textbox style="mso-fit-shape-to-text:t">
                  <w:txbxContent>
                    <w:p w14:paraId="5BE57DC2" w14:textId="77777777" w:rsidR="009D00C0" w:rsidRDefault="009D00C0">
                      <w:pPr>
                        <w:jc w:val="center"/>
                        <w:rPr>
                          <w:rFonts w:asciiTheme="majorHAnsi" w:hAnsiTheme="majorHAnsi" w:cs="Tahoma"/>
                          <w:b/>
                          <w:sz w:val="18"/>
                          <w:szCs w:val="18"/>
                        </w:rPr>
                      </w:pPr>
                      <w:r>
                        <w:rPr>
                          <w:rFonts w:asciiTheme="majorHAnsi" w:hAnsiTheme="majorHAnsi" w:cs="Tahoma"/>
                          <w:b/>
                          <w:sz w:val="18"/>
                          <w:szCs w:val="18"/>
                        </w:rPr>
                        <w:t>SAKSI-SAKSI</w:t>
                      </w:r>
                    </w:p>
                  </w:txbxContent>
                </v:textbox>
              </v:shape>
            </w:pict>
          </mc:Fallback>
        </mc:AlternateContent>
      </w:r>
      <w:r>
        <w:rPr>
          <w:rFonts w:asciiTheme="majorHAnsi" w:eastAsia="Arial" w:hAnsiTheme="majorHAnsi" w:cs="Tahoma"/>
          <w:noProof/>
          <w:sz w:val="18"/>
          <w:szCs w:val="18"/>
        </w:rPr>
        <mc:AlternateContent>
          <mc:Choice Requires="wps">
            <w:drawing>
              <wp:anchor distT="0" distB="0" distL="114300" distR="114300" simplePos="0" relativeHeight="251665408" behindDoc="0" locked="0" layoutInCell="1" allowOverlap="1" wp14:anchorId="489CDD6B" wp14:editId="44E71AED">
                <wp:simplePos x="0" y="0"/>
                <wp:positionH relativeFrom="column">
                  <wp:posOffset>718185</wp:posOffset>
                </wp:positionH>
                <wp:positionV relativeFrom="paragraph">
                  <wp:posOffset>97790</wp:posOffset>
                </wp:positionV>
                <wp:extent cx="2171700" cy="14097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0A0D5384" w14:textId="77777777" w:rsidR="009D00C0" w:rsidRDefault="009D00C0">
                            <w:pPr>
                              <w:rPr>
                                <w:rFonts w:asciiTheme="majorHAnsi" w:hAnsiTheme="majorHAnsi" w:cs="Tahoma"/>
                                <w:b/>
                                <w:sz w:val="18"/>
                                <w:szCs w:val="18"/>
                              </w:rPr>
                            </w:pPr>
                          </w:p>
                          <w:p w14:paraId="3C499C49" w14:textId="77777777" w:rsidR="009D00C0" w:rsidRDefault="009D00C0">
                            <w:pPr>
                              <w:jc w:val="center"/>
                              <w:rPr>
                                <w:rFonts w:asciiTheme="majorHAnsi" w:hAnsiTheme="majorHAnsi" w:cs="Tahoma"/>
                                <w:sz w:val="18"/>
                                <w:szCs w:val="18"/>
                              </w:rPr>
                            </w:pPr>
                          </w:p>
                          <w:p w14:paraId="6EFD723C" w14:textId="38186A18" w:rsidR="009D00C0" w:rsidRDefault="009D00C0">
                            <w:pPr>
                              <w:jc w:val="center"/>
                              <w:rPr>
                                <w:rFonts w:asciiTheme="majorHAnsi" w:hAnsiTheme="majorHAnsi" w:cs="Tahoma"/>
                                <w:sz w:val="18"/>
                                <w:szCs w:val="18"/>
                              </w:rPr>
                            </w:pPr>
                          </w:p>
                          <w:p w14:paraId="1BAADF48" w14:textId="77777777" w:rsidR="00DB548F" w:rsidRDefault="00DB548F">
                            <w:pPr>
                              <w:jc w:val="center"/>
                              <w:rPr>
                                <w:rFonts w:asciiTheme="majorHAnsi" w:hAnsiTheme="majorHAnsi" w:cs="Tahoma"/>
                                <w:sz w:val="18"/>
                                <w:szCs w:val="18"/>
                              </w:rPr>
                            </w:pPr>
                          </w:p>
                          <w:p w14:paraId="0C146036" w14:textId="77777777" w:rsidR="009D00C0" w:rsidRDefault="009D00C0">
                            <w:pPr>
                              <w:jc w:val="center"/>
                              <w:rPr>
                                <w:rFonts w:asciiTheme="majorHAnsi" w:hAnsiTheme="majorHAnsi" w:cs="Tahoma"/>
                                <w:sz w:val="18"/>
                                <w:szCs w:val="18"/>
                              </w:rPr>
                            </w:pPr>
                          </w:p>
                          <w:p w14:paraId="04BBA733" w14:textId="77777777" w:rsidR="009D00C0" w:rsidRDefault="009D00C0">
                            <w:pPr>
                              <w:rPr>
                                <w:rFonts w:asciiTheme="majorHAnsi" w:hAnsiTheme="majorHAnsi" w:cs="Tahoma"/>
                                <w:sz w:val="18"/>
                                <w:szCs w:val="18"/>
                              </w:rPr>
                            </w:pPr>
                          </w:p>
                          <w:p w14:paraId="4DD9A61B" w14:textId="77777777" w:rsidR="00F00B4C" w:rsidRPr="00F00B4C" w:rsidRDefault="00F00B4C" w:rsidP="00F00B4C">
                            <w:pPr>
                              <w:jc w:val="center"/>
                              <w:rPr>
                                <w:rFonts w:asciiTheme="majorHAnsi" w:hAnsiTheme="majorHAnsi" w:cs="Tahoma"/>
                                <w:b/>
                                <w:bCs/>
                                <w:sz w:val="18"/>
                                <w:szCs w:val="18"/>
                                <w:u w:val="single"/>
                                <w:lang w:val="en-ID"/>
                              </w:rPr>
                            </w:pPr>
                            <w:r w:rsidRPr="00F00B4C">
                              <w:rPr>
                                <w:rFonts w:asciiTheme="majorHAnsi" w:hAnsiTheme="majorHAnsi" w:cs="Tahoma"/>
                                <w:b/>
                                <w:bCs/>
                                <w:sz w:val="18"/>
                                <w:szCs w:val="18"/>
                                <w:u w:val="single"/>
                                <w:lang w:val="en-ID"/>
                              </w:rPr>
                              <w:t>${NAMA_SALES}</w:t>
                            </w:r>
                          </w:p>
                          <w:p w14:paraId="04CA0887" w14:textId="77777777" w:rsidR="009D00C0" w:rsidRDefault="009D00C0">
                            <w:pPr>
                              <w:jc w:val="center"/>
                              <w:rPr>
                                <w:rFonts w:asciiTheme="majorHAnsi" w:hAnsiTheme="majorHAnsi" w:cs="Tahoma"/>
                                <w:sz w:val="18"/>
                                <w:szCs w:val="18"/>
                              </w:rPr>
                            </w:pPr>
                            <w:r>
                              <w:rPr>
                                <w:rFonts w:asciiTheme="majorHAnsi" w:hAnsiTheme="majorHAnsi" w:cs="Tahoma"/>
                                <w:sz w:val="18"/>
                                <w:szCs w:val="18"/>
                              </w:rPr>
                              <w:t>Marketing</w:t>
                            </w:r>
                          </w:p>
                        </w:txbxContent>
                      </wps:txbx>
                      <wps:bodyPr rot="0" vert="horz" wrap="square" lIns="91440" tIns="45720" rIns="91440" bIns="45720" anchor="t" anchorCtr="0">
                        <a:noAutofit/>
                      </wps:bodyPr>
                    </wps:wsp>
                  </a:graphicData>
                </a:graphic>
              </wp:anchor>
            </w:drawing>
          </mc:Choice>
          <mc:Fallback>
            <w:pict>
              <v:shape w14:anchorId="489CDD6B" id="_x0000_s1031" type="#_x0000_t202" style="position:absolute;left:0;text-align:left;margin-left:56.55pt;margin-top:7.7pt;width:171pt;height:11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" filled="f" stroked="f">
                <v:textbox>
                  <w:txbxContent>
                    <w:p w14:paraId="0A0D5384" w14:textId="77777777" w:rsidR="009D00C0" w:rsidRDefault="009D00C0">
                      <w:pPr>
                        <w:rPr>
                          <w:rFonts w:asciiTheme="majorHAnsi" w:hAnsiTheme="majorHAnsi" w:cs="Tahoma"/>
                          <w:b/>
                          <w:sz w:val="18"/>
                          <w:szCs w:val="18"/>
                        </w:rPr>
                      </w:pPr>
                    </w:p>
                    <w:p w14:paraId="3C499C49" w14:textId="77777777" w:rsidR="009D00C0" w:rsidRDefault="009D00C0">
                      <w:pPr>
                        <w:jc w:val="center"/>
                        <w:rPr>
                          <w:rFonts w:asciiTheme="majorHAnsi" w:hAnsiTheme="majorHAnsi" w:cs="Tahoma"/>
                          <w:sz w:val="18"/>
                          <w:szCs w:val="18"/>
                        </w:rPr>
                      </w:pPr>
                    </w:p>
                    <w:p w14:paraId="6EFD723C" w14:textId="38186A18" w:rsidR="009D00C0" w:rsidRDefault="009D00C0">
                      <w:pPr>
                        <w:jc w:val="center"/>
                        <w:rPr>
                          <w:rFonts w:asciiTheme="majorHAnsi" w:hAnsiTheme="majorHAnsi" w:cs="Tahoma"/>
                          <w:sz w:val="18"/>
                          <w:szCs w:val="18"/>
                        </w:rPr>
                      </w:pPr>
                    </w:p>
                    <w:p w14:paraId="1BAADF48" w14:textId="77777777" w:rsidR="00DB548F" w:rsidRDefault="00DB548F">
                      <w:pPr>
                        <w:jc w:val="center"/>
                        <w:rPr>
                          <w:rFonts w:asciiTheme="majorHAnsi" w:hAnsiTheme="majorHAnsi" w:cs="Tahoma"/>
                          <w:sz w:val="18"/>
                          <w:szCs w:val="18"/>
                        </w:rPr>
                      </w:pPr>
                    </w:p>
                    <w:p w14:paraId="0C146036" w14:textId="77777777" w:rsidR="009D00C0" w:rsidRDefault="009D00C0">
                      <w:pPr>
                        <w:jc w:val="center"/>
                        <w:rPr>
                          <w:rFonts w:asciiTheme="majorHAnsi" w:hAnsiTheme="majorHAnsi" w:cs="Tahoma"/>
                          <w:sz w:val="18"/>
                          <w:szCs w:val="18"/>
                        </w:rPr>
                      </w:pPr>
                    </w:p>
                    <w:p w14:paraId="04BBA733" w14:textId="77777777" w:rsidR="009D00C0" w:rsidRDefault="009D00C0">
                      <w:pPr>
                        <w:rPr>
                          <w:rFonts w:asciiTheme="majorHAnsi" w:hAnsiTheme="majorHAnsi" w:cs="Tahoma"/>
                          <w:sz w:val="18"/>
                          <w:szCs w:val="18"/>
                        </w:rPr>
                      </w:pPr>
                    </w:p>
                    <w:p w14:paraId="4DD9A61B" w14:textId="77777777" w:rsidR="00F00B4C" w:rsidRPr="00F00B4C" w:rsidRDefault="00F00B4C" w:rsidP="00F00B4C">
                      <w:pPr>
                        <w:jc w:val="center"/>
                        <w:rPr>
                          <w:rFonts w:asciiTheme="majorHAnsi" w:hAnsiTheme="majorHAnsi" w:cs="Tahoma"/>
                          <w:b/>
                          <w:bCs/>
                          <w:sz w:val="18"/>
                          <w:szCs w:val="18"/>
                          <w:u w:val="single"/>
                          <w:lang w:val="en-ID"/>
                        </w:rPr>
                      </w:pPr>
                      <w:r w:rsidRPr="00F00B4C">
                        <w:rPr>
                          <w:rFonts w:asciiTheme="majorHAnsi" w:hAnsiTheme="majorHAnsi" w:cs="Tahoma"/>
                          <w:b/>
                          <w:bCs/>
                          <w:sz w:val="18"/>
                          <w:szCs w:val="18"/>
                          <w:u w:val="single"/>
                          <w:lang w:val="en-ID"/>
                        </w:rPr>
                        <w:t>${NAMA_SALES}</w:t>
                      </w:r>
                    </w:p>
                    <w:p w14:paraId="04CA0887" w14:textId="77777777" w:rsidR="009D00C0" w:rsidRDefault="009D00C0">
                      <w:pPr>
                        <w:jc w:val="center"/>
                        <w:rPr>
                          <w:rFonts w:asciiTheme="majorHAnsi" w:hAnsiTheme="majorHAnsi" w:cs="Tahoma"/>
                          <w:sz w:val="18"/>
                          <w:szCs w:val="18"/>
                        </w:rPr>
                      </w:pPr>
                      <w:r>
                        <w:rPr>
                          <w:rFonts w:asciiTheme="majorHAnsi" w:hAnsiTheme="majorHAnsi" w:cs="Tahoma"/>
                          <w:sz w:val="18"/>
                          <w:szCs w:val="18"/>
                        </w:rPr>
                        <w:t>Marketing</w:t>
                      </w:r>
                    </w:p>
                  </w:txbxContent>
                </v:textbox>
              </v:shape>
            </w:pict>
          </mc:Fallback>
        </mc:AlternateContent>
      </w:r>
    </w:p>
    <w:p w14:paraId="4A5A426E" w14:textId="77777777" w:rsidR="009D00BB" w:rsidRDefault="009D00BB">
      <w:pPr>
        <w:spacing w:line="276" w:lineRule="auto"/>
        <w:contextualSpacing/>
        <w:jc w:val="center"/>
        <w:rPr>
          <w:rFonts w:asciiTheme="majorHAnsi" w:eastAsia="Times New Roman" w:hAnsiTheme="majorHAnsi" w:cs="Tahoma"/>
          <w:sz w:val="18"/>
          <w:szCs w:val="18"/>
          <w:lang w:val="id-ID"/>
        </w:rPr>
      </w:pPr>
    </w:p>
    <w:p w14:paraId="03B35C51" w14:textId="77777777" w:rsidR="009D00BB" w:rsidRDefault="009D00BB">
      <w:pPr>
        <w:spacing w:line="276" w:lineRule="auto"/>
        <w:contextualSpacing/>
        <w:jc w:val="center"/>
        <w:rPr>
          <w:rFonts w:asciiTheme="majorHAnsi" w:eastAsia="Times New Roman" w:hAnsiTheme="majorHAnsi" w:cs="Tahoma"/>
          <w:sz w:val="18"/>
          <w:szCs w:val="18"/>
          <w:lang w:val="id-ID"/>
        </w:rPr>
      </w:pPr>
    </w:p>
    <w:p w14:paraId="12E9478D" w14:textId="77777777" w:rsidR="009D00BB" w:rsidRDefault="009E11D7">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1A6AA193" w14:textId="77777777" w:rsidR="009D00BB" w:rsidRDefault="009E11D7">
      <w:pPr>
        <w:widowControl/>
        <w:autoSpaceDE/>
        <w:autoSpaceDN/>
        <w:spacing w:after="200" w:line="276" w:lineRule="auto"/>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p>
    <w:p w14:paraId="07C54478" w14:textId="77777777" w:rsidR="00274F82" w:rsidRPr="00274F82" w:rsidRDefault="00274F82" w:rsidP="00274F82">
      <w:pPr>
        <w:rPr>
          <w:rFonts w:asciiTheme="majorHAnsi" w:hAnsiTheme="majorHAnsi" w:cs="Tahoma"/>
          <w:sz w:val="18"/>
          <w:szCs w:val="18"/>
          <w:lang w:val="id-ID"/>
        </w:rPr>
      </w:pPr>
    </w:p>
    <w:p w14:paraId="35E06EAF" w14:textId="77777777" w:rsidR="00274F82" w:rsidRPr="00274F82" w:rsidRDefault="00274F82" w:rsidP="00274F82">
      <w:pPr>
        <w:rPr>
          <w:rFonts w:asciiTheme="majorHAnsi" w:hAnsiTheme="majorHAnsi" w:cs="Tahoma"/>
          <w:sz w:val="18"/>
          <w:szCs w:val="18"/>
          <w:lang w:val="id-ID"/>
        </w:rPr>
      </w:pPr>
    </w:p>
    <w:p w14:paraId="7E030729" w14:textId="77777777" w:rsidR="00274F82" w:rsidRPr="00274F82" w:rsidRDefault="00274F82" w:rsidP="00274F82">
      <w:pPr>
        <w:rPr>
          <w:rFonts w:asciiTheme="majorHAnsi" w:hAnsiTheme="majorHAnsi" w:cs="Tahoma"/>
          <w:sz w:val="18"/>
          <w:szCs w:val="18"/>
          <w:lang w:val="id-ID"/>
        </w:rPr>
      </w:pPr>
    </w:p>
    <w:p w14:paraId="5536BD0F" w14:textId="77777777" w:rsidR="00274F82" w:rsidRPr="00274F82" w:rsidRDefault="00274F82" w:rsidP="00274F82">
      <w:pPr>
        <w:rPr>
          <w:rFonts w:asciiTheme="majorHAnsi" w:hAnsiTheme="majorHAnsi" w:cs="Tahoma"/>
          <w:sz w:val="18"/>
          <w:szCs w:val="18"/>
          <w:lang w:val="id-ID"/>
        </w:rPr>
      </w:pPr>
    </w:p>
    <w:p w14:paraId="2FFFCA62" w14:textId="77777777" w:rsidR="00274F82" w:rsidRPr="00274F82" w:rsidRDefault="00274F82" w:rsidP="00274F82">
      <w:pPr>
        <w:rPr>
          <w:rFonts w:asciiTheme="majorHAnsi" w:hAnsiTheme="majorHAnsi" w:cs="Tahoma"/>
          <w:sz w:val="18"/>
          <w:szCs w:val="18"/>
          <w:lang w:val="id-ID"/>
        </w:rPr>
      </w:pPr>
    </w:p>
    <w:p w14:paraId="0303D497" w14:textId="77777777" w:rsidR="00274F82" w:rsidRPr="00274F82" w:rsidRDefault="00274F82" w:rsidP="00274F82">
      <w:pPr>
        <w:rPr>
          <w:rFonts w:asciiTheme="majorHAnsi" w:hAnsiTheme="majorHAnsi" w:cs="Tahoma"/>
          <w:sz w:val="18"/>
          <w:szCs w:val="18"/>
          <w:lang w:val="id-ID"/>
        </w:rPr>
      </w:pPr>
    </w:p>
    <w:p w14:paraId="44FF672B" w14:textId="77777777" w:rsidR="00274F82" w:rsidRPr="00274F82" w:rsidRDefault="00274F82" w:rsidP="00274F82">
      <w:pPr>
        <w:rPr>
          <w:rFonts w:asciiTheme="majorHAnsi" w:hAnsiTheme="majorHAnsi" w:cs="Tahoma"/>
          <w:sz w:val="18"/>
          <w:szCs w:val="18"/>
          <w:lang w:val="id-ID"/>
        </w:rPr>
      </w:pPr>
    </w:p>
    <w:p w14:paraId="1525ACF3" w14:textId="77777777" w:rsidR="00274F82" w:rsidRDefault="00274F82" w:rsidP="00274F82">
      <w:pPr>
        <w:rPr>
          <w:rFonts w:asciiTheme="majorHAnsi" w:eastAsia="Arial" w:hAnsiTheme="majorHAnsi" w:cs="Tahoma"/>
          <w:sz w:val="18"/>
          <w:szCs w:val="18"/>
          <w:lang w:val="id-ID"/>
        </w:rPr>
      </w:pPr>
    </w:p>
    <w:p w14:paraId="6168A5F7" w14:textId="77777777" w:rsidR="00274F82" w:rsidRDefault="00274F82" w:rsidP="00274F82">
      <w:pPr>
        <w:rPr>
          <w:rFonts w:asciiTheme="majorHAnsi" w:eastAsia="Arial" w:hAnsiTheme="majorHAnsi" w:cs="Tahoma"/>
          <w:sz w:val="18"/>
          <w:szCs w:val="18"/>
          <w:lang w:val="id-ID"/>
        </w:rPr>
      </w:pPr>
    </w:p>
    <w:p w14:paraId="06B3DDB5" w14:textId="77777777" w:rsidR="00274F82" w:rsidRDefault="00274F82" w:rsidP="00274F82">
      <w:pPr>
        <w:tabs>
          <w:tab w:val="left" w:pos="2820"/>
        </w:tabs>
        <w:rPr>
          <w:rFonts w:asciiTheme="majorHAnsi" w:hAnsiTheme="majorHAnsi" w:cs="Tahoma"/>
          <w:sz w:val="18"/>
          <w:szCs w:val="18"/>
        </w:rPr>
      </w:pPr>
      <w:r>
        <w:rPr>
          <w:rFonts w:asciiTheme="majorHAnsi" w:hAnsiTheme="majorHAnsi" w:cs="Tahoma"/>
          <w:sz w:val="18"/>
          <w:szCs w:val="18"/>
        </w:rPr>
        <w:tab/>
      </w:r>
    </w:p>
    <w:p w14:paraId="3D4D2E96" w14:textId="77777777" w:rsidR="00274F82" w:rsidRDefault="00274F82">
      <w:pPr>
        <w:widowControl/>
        <w:autoSpaceDE/>
        <w:autoSpaceDN/>
        <w:rPr>
          <w:rFonts w:asciiTheme="majorHAnsi" w:hAnsiTheme="majorHAnsi" w:cs="Tahoma"/>
          <w:sz w:val="18"/>
          <w:szCs w:val="18"/>
        </w:rPr>
      </w:pPr>
      <w:r>
        <w:rPr>
          <w:rFonts w:asciiTheme="majorHAnsi" w:hAnsiTheme="majorHAnsi" w:cs="Tahoma"/>
          <w:sz w:val="18"/>
          <w:szCs w:val="18"/>
        </w:rPr>
        <w:br w:type="page"/>
      </w:r>
    </w:p>
    <w:p w14:paraId="259F9D6A" w14:textId="27FBCDD4" w:rsidR="00274F82" w:rsidRDefault="00274F82" w:rsidP="00D13262">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lastRenderedPageBreak/>
        <w:t xml:space="preserve">BIAYA ADMINISTRASI DAN NOTARIS BLOK </w:t>
      </w:r>
      <w:r w:rsidR="00F00B4C" w:rsidRPr="00F00B4C">
        <w:rPr>
          <w:rFonts w:asciiTheme="majorHAnsi" w:eastAsia="Arial" w:hAnsiTheme="majorHAnsi" w:cs="Tahoma"/>
          <w:b/>
          <w:sz w:val="18"/>
          <w:szCs w:val="18"/>
        </w:rPr>
        <w:t>${NAMA_UNIT}</w:t>
      </w:r>
    </w:p>
    <w:p w14:paraId="3B3D23B1" w14:textId="77777777" w:rsidR="00F00B4C" w:rsidRDefault="00F00B4C" w:rsidP="00D13262">
      <w:pPr>
        <w:spacing w:line="276" w:lineRule="auto"/>
        <w:contextualSpacing/>
        <w:jc w:val="center"/>
        <w:rPr>
          <w:rFonts w:asciiTheme="majorHAnsi" w:eastAsia="Arial" w:hAnsiTheme="majorHAnsi" w:cs="Tahoma"/>
          <w:b/>
          <w:sz w:val="18"/>
          <w:szCs w:val="18"/>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562"/>
        <w:gridCol w:w="4252"/>
        <w:gridCol w:w="2407"/>
        <w:gridCol w:w="2408"/>
      </w:tblGrid>
      <w:tr w:rsidR="00F00B4C" w14:paraId="51466623" w14:textId="77777777" w:rsidTr="00F70B28">
        <w:tc>
          <w:tcPr>
            <w:tcW w:w="562" w:type="dxa"/>
            <w:shd w:val="clear" w:color="auto" w:fill="00B050"/>
          </w:tcPr>
          <w:p w14:paraId="79B9448A" w14:textId="13362CCB" w:rsidR="00F00B4C" w:rsidRPr="00F70B28" w:rsidRDefault="00F00B4C" w:rsidP="00F00B4C">
            <w:pPr>
              <w:spacing w:line="276" w:lineRule="auto"/>
              <w:contextualSpacing/>
              <w:rPr>
                <w:rFonts w:asciiTheme="majorHAnsi" w:eastAsia="Arial" w:hAnsiTheme="majorHAnsi" w:cs="Tahoma"/>
                <w:b/>
                <w:sz w:val="20"/>
                <w:szCs w:val="20"/>
              </w:rPr>
            </w:pPr>
            <w:r w:rsidRPr="00F70B28">
              <w:rPr>
                <w:rFonts w:asciiTheme="majorHAnsi" w:eastAsia="Arial" w:hAnsiTheme="majorHAnsi" w:cs="Tahoma"/>
                <w:b/>
                <w:sz w:val="20"/>
                <w:szCs w:val="20"/>
              </w:rPr>
              <w:t>No</w:t>
            </w:r>
          </w:p>
        </w:tc>
        <w:tc>
          <w:tcPr>
            <w:tcW w:w="6659" w:type="dxa"/>
            <w:gridSpan w:val="2"/>
            <w:shd w:val="clear" w:color="auto" w:fill="00B050"/>
          </w:tcPr>
          <w:p w14:paraId="08E610D2" w14:textId="033DD087" w:rsidR="00F00B4C" w:rsidRPr="00F70B28" w:rsidRDefault="00F00B4C" w:rsidP="00F00B4C">
            <w:pPr>
              <w:spacing w:line="276" w:lineRule="auto"/>
              <w:contextualSpacing/>
              <w:jc w:val="center"/>
              <w:rPr>
                <w:rFonts w:asciiTheme="majorHAnsi" w:eastAsia="Arial" w:hAnsiTheme="majorHAnsi" w:cs="Tahoma"/>
                <w:b/>
                <w:sz w:val="20"/>
                <w:szCs w:val="20"/>
              </w:rPr>
            </w:pPr>
            <w:proofErr w:type="spellStart"/>
            <w:r w:rsidRPr="00F70B28">
              <w:rPr>
                <w:rFonts w:asciiTheme="majorHAnsi" w:eastAsia="Arial" w:hAnsiTheme="majorHAnsi" w:cs="Tahoma"/>
                <w:b/>
                <w:sz w:val="20"/>
                <w:szCs w:val="20"/>
              </w:rPr>
              <w:t>Keterangan</w:t>
            </w:r>
            <w:proofErr w:type="spellEnd"/>
          </w:p>
        </w:tc>
        <w:tc>
          <w:tcPr>
            <w:tcW w:w="2408" w:type="dxa"/>
            <w:shd w:val="clear" w:color="auto" w:fill="00B050"/>
          </w:tcPr>
          <w:p w14:paraId="7D200AAC" w14:textId="55C7C6A3" w:rsidR="00F00B4C" w:rsidRPr="00F70B28" w:rsidRDefault="00F00B4C" w:rsidP="00F00B4C">
            <w:pPr>
              <w:spacing w:line="276" w:lineRule="auto"/>
              <w:contextualSpacing/>
              <w:rPr>
                <w:rFonts w:asciiTheme="majorHAnsi" w:eastAsia="Arial" w:hAnsiTheme="majorHAnsi" w:cs="Tahoma"/>
                <w:b/>
                <w:sz w:val="20"/>
                <w:szCs w:val="20"/>
              </w:rPr>
            </w:pPr>
            <w:proofErr w:type="spellStart"/>
            <w:r w:rsidRPr="00F70B28">
              <w:rPr>
                <w:rFonts w:asciiTheme="majorHAnsi" w:eastAsia="Arial" w:hAnsiTheme="majorHAnsi" w:cs="Tahoma"/>
                <w:b/>
                <w:sz w:val="20"/>
                <w:szCs w:val="20"/>
              </w:rPr>
              <w:t>Jumlah</w:t>
            </w:r>
            <w:proofErr w:type="spellEnd"/>
            <w:r w:rsidRPr="00F70B28">
              <w:rPr>
                <w:rFonts w:asciiTheme="majorHAnsi" w:eastAsia="Arial" w:hAnsiTheme="majorHAnsi" w:cs="Tahoma"/>
                <w:b/>
                <w:sz w:val="20"/>
                <w:szCs w:val="20"/>
              </w:rPr>
              <w:t xml:space="preserve"> </w:t>
            </w:r>
            <w:proofErr w:type="spellStart"/>
            <w:r w:rsidRPr="00F70B28">
              <w:rPr>
                <w:rFonts w:asciiTheme="majorHAnsi" w:eastAsia="Arial" w:hAnsiTheme="majorHAnsi" w:cs="Tahoma"/>
                <w:b/>
                <w:sz w:val="20"/>
                <w:szCs w:val="20"/>
              </w:rPr>
              <w:t>Pembayaran</w:t>
            </w:r>
            <w:proofErr w:type="spellEnd"/>
          </w:p>
        </w:tc>
      </w:tr>
      <w:tr w:rsidR="00855B9D" w:rsidRPr="00F00B4C" w14:paraId="111814A5" w14:textId="77777777" w:rsidTr="00F70B28">
        <w:tc>
          <w:tcPr>
            <w:tcW w:w="562" w:type="dxa"/>
          </w:tcPr>
          <w:p w14:paraId="14C93E16" w14:textId="023FA59C" w:rsidR="00855B9D" w:rsidRPr="00F00B4C" w:rsidRDefault="00855B9D" w:rsidP="00F00B4C">
            <w:pPr>
              <w:spacing w:line="276" w:lineRule="auto"/>
              <w:contextualSpacing/>
              <w:rPr>
                <w:rFonts w:asciiTheme="majorHAnsi" w:eastAsia="Arial" w:hAnsiTheme="majorHAnsi" w:cs="Tahoma"/>
                <w:bCs/>
                <w:sz w:val="18"/>
                <w:szCs w:val="18"/>
              </w:rPr>
            </w:pPr>
            <w:r w:rsidRPr="00F00B4C">
              <w:rPr>
                <w:rFonts w:asciiTheme="majorHAnsi" w:eastAsia="Arial" w:hAnsiTheme="majorHAnsi" w:cs="Tahoma"/>
                <w:bCs/>
                <w:sz w:val="18"/>
                <w:szCs w:val="18"/>
              </w:rPr>
              <w:t>${NO_BIAYA_ADMIN}</w:t>
            </w:r>
          </w:p>
        </w:tc>
        <w:tc>
          <w:tcPr>
            <w:tcW w:w="6659" w:type="dxa"/>
            <w:gridSpan w:val="2"/>
          </w:tcPr>
          <w:p w14:paraId="758A8A08" w14:textId="7B052C64" w:rsidR="00855B9D" w:rsidRPr="00F00B4C" w:rsidRDefault="00855B9D" w:rsidP="00F00B4C">
            <w:pPr>
              <w:spacing w:line="276" w:lineRule="auto"/>
              <w:contextualSpacing/>
              <w:rPr>
                <w:rFonts w:asciiTheme="majorHAnsi" w:eastAsia="Arial" w:hAnsiTheme="majorHAnsi" w:cs="Tahoma"/>
                <w:bCs/>
                <w:sz w:val="18"/>
                <w:szCs w:val="18"/>
              </w:rPr>
            </w:pPr>
            <w:r w:rsidRPr="00855B9D">
              <w:rPr>
                <w:rFonts w:asciiTheme="majorHAnsi" w:eastAsia="Arial" w:hAnsiTheme="majorHAnsi" w:cs="Tahoma"/>
                <w:bCs/>
                <w:sz w:val="18"/>
                <w:szCs w:val="18"/>
              </w:rPr>
              <w:t>${KETERANGAN_BIAYA_ADMIN}</w:t>
            </w:r>
          </w:p>
        </w:tc>
        <w:tc>
          <w:tcPr>
            <w:tcW w:w="2408" w:type="dxa"/>
          </w:tcPr>
          <w:p w14:paraId="5EDE4C0A" w14:textId="10279590" w:rsidR="00855B9D" w:rsidRPr="00F00B4C" w:rsidRDefault="00855B9D" w:rsidP="00F00B4C">
            <w:pPr>
              <w:spacing w:line="276" w:lineRule="auto"/>
              <w:contextualSpacing/>
              <w:rPr>
                <w:rFonts w:asciiTheme="majorHAnsi" w:eastAsia="Arial" w:hAnsiTheme="majorHAnsi" w:cs="Tahoma"/>
                <w:bCs/>
                <w:sz w:val="18"/>
                <w:szCs w:val="18"/>
              </w:rPr>
            </w:pPr>
            <w:r w:rsidRPr="00855B9D">
              <w:rPr>
                <w:rFonts w:asciiTheme="majorHAnsi" w:eastAsia="Arial" w:hAnsiTheme="majorHAnsi" w:cs="Tahoma"/>
                <w:bCs/>
                <w:sz w:val="18"/>
                <w:szCs w:val="18"/>
              </w:rPr>
              <w:t>Rp ${NOMINAL_BIAYA_ADMIN}</w:t>
            </w:r>
          </w:p>
        </w:tc>
      </w:tr>
      <w:tr w:rsidR="00F00B4C" w14:paraId="4490E22D" w14:textId="77777777" w:rsidTr="00F70B28">
        <w:tc>
          <w:tcPr>
            <w:tcW w:w="562" w:type="dxa"/>
            <w:shd w:val="clear" w:color="auto" w:fill="00B050"/>
          </w:tcPr>
          <w:p w14:paraId="44319151" w14:textId="371F74CE" w:rsidR="00F00B4C" w:rsidRPr="00F70B28" w:rsidRDefault="00F00B4C" w:rsidP="00F00B4C">
            <w:pPr>
              <w:spacing w:line="276" w:lineRule="auto"/>
              <w:contextualSpacing/>
              <w:rPr>
                <w:rFonts w:asciiTheme="majorHAnsi" w:eastAsia="Arial" w:hAnsiTheme="majorHAnsi" w:cs="Tahoma"/>
                <w:b/>
                <w:sz w:val="20"/>
                <w:szCs w:val="20"/>
              </w:rPr>
            </w:pPr>
            <w:r w:rsidRPr="00F70B28">
              <w:rPr>
                <w:rFonts w:asciiTheme="majorHAnsi" w:eastAsia="Arial" w:hAnsiTheme="majorHAnsi" w:cs="Tahoma"/>
                <w:b/>
                <w:sz w:val="20"/>
                <w:szCs w:val="20"/>
              </w:rPr>
              <w:t xml:space="preserve">No </w:t>
            </w:r>
          </w:p>
        </w:tc>
        <w:tc>
          <w:tcPr>
            <w:tcW w:w="4252" w:type="dxa"/>
            <w:shd w:val="clear" w:color="auto" w:fill="00B050"/>
          </w:tcPr>
          <w:p w14:paraId="3CA0A758" w14:textId="0618F655" w:rsidR="00F00B4C" w:rsidRPr="00F70B28" w:rsidRDefault="00F00B4C" w:rsidP="00F00B4C">
            <w:pPr>
              <w:spacing w:line="276" w:lineRule="auto"/>
              <w:contextualSpacing/>
              <w:jc w:val="center"/>
              <w:rPr>
                <w:rFonts w:asciiTheme="majorHAnsi" w:eastAsia="Arial" w:hAnsiTheme="majorHAnsi" w:cs="Tahoma"/>
                <w:b/>
                <w:sz w:val="20"/>
                <w:szCs w:val="20"/>
              </w:rPr>
            </w:pPr>
            <w:proofErr w:type="spellStart"/>
            <w:r w:rsidRPr="00F70B28">
              <w:rPr>
                <w:rFonts w:asciiTheme="majorHAnsi" w:eastAsia="Arial" w:hAnsiTheme="majorHAnsi" w:cs="Tahoma"/>
                <w:b/>
                <w:sz w:val="20"/>
                <w:szCs w:val="20"/>
              </w:rPr>
              <w:t>Keterangan</w:t>
            </w:r>
            <w:proofErr w:type="spellEnd"/>
          </w:p>
        </w:tc>
        <w:tc>
          <w:tcPr>
            <w:tcW w:w="2407" w:type="dxa"/>
            <w:shd w:val="clear" w:color="auto" w:fill="00B050"/>
          </w:tcPr>
          <w:p w14:paraId="7A40B7CD" w14:textId="1082A49B" w:rsidR="00F00B4C" w:rsidRPr="00F70B28" w:rsidRDefault="00F00B4C" w:rsidP="00F00B4C">
            <w:pPr>
              <w:spacing w:line="276" w:lineRule="auto"/>
              <w:contextualSpacing/>
              <w:jc w:val="center"/>
              <w:rPr>
                <w:rFonts w:asciiTheme="majorHAnsi" w:eastAsia="Arial" w:hAnsiTheme="majorHAnsi" w:cs="Tahoma"/>
                <w:b/>
                <w:sz w:val="20"/>
                <w:szCs w:val="20"/>
              </w:rPr>
            </w:pPr>
            <w:proofErr w:type="spellStart"/>
            <w:r w:rsidRPr="00F70B28">
              <w:rPr>
                <w:rFonts w:asciiTheme="majorHAnsi" w:eastAsia="Arial" w:hAnsiTheme="majorHAnsi" w:cs="Tahoma"/>
                <w:b/>
                <w:sz w:val="20"/>
                <w:szCs w:val="20"/>
              </w:rPr>
              <w:t>Tanggal</w:t>
            </w:r>
            <w:proofErr w:type="spellEnd"/>
            <w:r w:rsidRPr="00F70B28">
              <w:rPr>
                <w:rFonts w:asciiTheme="majorHAnsi" w:eastAsia="Arial" w:hAnsiTheme="majorHAnsi" w:cs="Tahoma"/>
                <w:b/>
                <w:sz w:val="20"/>
                <w:szCs w:val="20"/>
              </w:rPr>
              <w:t xml:space="preserve"> Bayar</w:t>
            </w:r>
          </w:p>
        </w:tc>
        <w:tc>
          <w:tcPr>
            <w:tcW w:w="2408" w:type="dxa"/>
            <w:shd w:val="clear" w:color="auto" w:fill="00B050"/>
          </w:tcPr>
          <w:p w14:paraId="1FD835B3" w14:textId="3B4AA8B5" w:rsidR="00F00B4C" w:rsidRPr="00F70B28" w:rsidRDefault="00F00B4C" w:rsidP="00F00B4C">
            <w:pPr>
              <w:spacing w:line="276" w:lineRule="auto"/>
              <w:contextualSpacing/>
              <w:rPr>
                <w:rFonts w:asciiTheme="majorHAnsi" w:eastAsia="Arial" w:hAnsiTheme="majorHAnsi" w:cs="Tahoma"/>
                <w:b/>
                <w:sz w:val="20"/>
                <w:szCs w:val="20"/>
              </w:rPr>
            </w:pPr>
            <w:r w:rsidRPr="00F70B28">
              <w:rPr>
                <w:rFonts w:asciiTheme="majorHAnsi" w:eastAsia="Arial" w:hAnsiTheme="majorHAnsi" w:cs="Tahoma"/>
                <w:b/>
                <w:sz w:val="20"/>
                <w:szCs w:val="20"/>
              </w:rPr>
              <w:t>Nominal</w:t>
            </w:r>
          </w:p>
        </w:tc>
      </w:tr>
      <w:tr w:rsidR="00F00B4C" w:rsidRPr="00F00B4C" w14:paraId="32CA6E20" w14:textId="77777777" w:rsidTr="00F70B28">
        <w:tc>
          <w:tcPr>
            <w:tcW w:w="562" w:type="dxa"/>
          </w:tcPr>
          <w:p w14:paraId="0541C380" w14:textId="689AA224" w:rsidR="00F00B4C" w:rsidRPr="00F00B4C" w:rsidRDefault="00855B9D" w:rsidP="00F00B4C">
            <w:pPr>
              <w:spacing w:line="276" w:lineRule="auto"/>
              <w:contextualSpacing/>
              <w:rPr>
                <w:rFonts w:asciiTheme="majorHAnsi" w:eastAsia="Arial" w:hAnsiTheme="majorHAnsi" w:cs="Tahoma"/>
                <w:bCs/>
                <w:sz w:val="18"/>
                <w:szCs w:val="18"/>
              </w:rPr>
            </w:pPr>
            <w:r w:rsidRPr="00855B9D">
              <w:rPr>
                <w:rFonts w:asciiTheme="majorHAnsi" w:eastAsia="Arial" w:hAnsiTheme="majorHAnsi" w:cs="Tahoma"/>
                <w:bCs/>
                <w:sz w:val="18"/>
                <w:szCs w:val="18"/>
              </w:rPr>
              <w:t>${NO_CICILAN_ADMIN}</w:t>
            </w:r>
          </w:p>
        </w:tc>
        <w:tc>
          <w:tcPr>
            <w:tcW w:w="4252" w:type="dxa"/>
          </w:tcPr>
          <w:p w14:paraId="46F5AF3C" w14:textId="30A43635" w:rsidR="00F00B4C" w:rsidRPr="00F00B4C" w:rsidRDefault="00855B9D" w:rsidP="00F00B4C">
            <w:pPr>
              <w:spacing w:line="276" w:lineRule="auto"/>
              <w:contextualSpacing/>
              <w:rPr>
                <w:rFonts w:asciiTheme="majorHAnsi" w:eastAsia="Arial" w:hAnsiTheme="majorHAnsi" w:cs="Tahoma"/>
                <w:bCs/>
                <w:sz w:val="18"/>
                <w:szCs w:val="18"/>
              </w:rPr>
            </w:pPr>
            <w:r w:rsidRPr="00855B9D">
              <w:rPr>
                <w:rFonts w:asciiTheme="majorHAnsi" w:eastAsia="Arial" w:hAnsiTheme="majorHAnsi" w:cs="Tahoma"/>
                <w:bCs/>
                <w:sz w:val="18"/>
                <w:szCs w:val="18"/>
              </w:rPr>
              <w:t>${KETERANGAN_CICILAN_ADMIN}</w:t>
            </w:r>
          </w:p>
        </w:tc>
        <w:tc>
          <w:tcPr>
            <w:tcW w:w="2407" w:type="dxa"/>
          </w:tcPr>
          <w:p w14:paraId="5A50714E" w14:textId="559EF07B" w:rsidR="00F00B4C" w:rsidRPr="00F00B4C" w:rsidRDefault="00855B9D" w:rsidP="00F00B4C">
            <w:pPr>
              <w:spacing w:line="276" w:lineRule="auto"/>
              <w:contextualSpacing/>
              <w:rPr>
                <w:rFonts w:asciiTheme="majorHAnsi" w:eastAsia="Arial" w:hAnsiTheme="majorHAnsi" w:cs="Tahoma"/>
                <w:bCs/>
                <w:sz w:val="18"/>
                <w:szCs w:val="18"/>
              </w:rPr>
            </w:pPr>
            <w:r w:rsidRPr="00855B9D">
              <w:rPr>
                <w:rFonts w:asciiTheme="majorHAnsi" w:eastAsia="Arial" w:hAnsiTheme="majorHAnsi" w:cs="Tahoma"/>
                <w:bCs/>
                <w:sz w:val="18"/>
                <w:szCs w:val="18"/>
              </w:rPr>
              <w:t>${TANGGAL_CICILAN_ADMIN}</w:t>
            </w:r>
          </w:p>
        </w:tc>
        <w:tc>
          <w:tcPr>
            <w:tcW w:w="2408" w:type="dxa"/>
          </w:tcPr>
          <w:p w14:paraId="5B179560" w14:textId="667761B6" w:rsidR="00F00B4C" w:rsidRPr="00F00B4C" w:rsidRDefault="00855B9D" w:rsidP="00F00B4C">
            <w:pPr>
              <w:spacing w:line="276" w:lineRule="auto"/>
              <w:contextualSpacing/>
              <w:rPr>
                <w:rFonts w:asciiTheme="majorHAnsi" w:eastAsia="Arial" w:hAnsiTheme="majorHAnsi" w:cs="Tahoma"/>
                <w:bCs/>
                <w:sz w:val="18"/>
                <w:szCs w:val="18"/>
              </w:rPr>
            </w:pPr>
            <w:r w:rsidRPr="00855B9D">
              <w:rPr>
                <w:rFonts w:asciiTheme="majorHAnsi" w:eastAsia="Arial" w:hAnsiTheme="majorHAnsi" w:cs="Tahoma"/>
                <w:bCs/>
                <w:sz w:val="18"/>
                <w:szCs w:val="18"/>
              </w:rPr>
              <w:t>Rp ${NOMINAL_CICILAN_ADMIN}</w:t>
            </w:r>
          </w:p>
        </w:tc>
      </w:tr>
    </w:tbl>
    <w:p w14:paraId="359FB8D9" w14:textId="77777777" w:rsidR="00F00B4C" w:rsidRPr="00F00B4C" w:rsidRDefault="00F00B4C" w:rsidP="00F00B4C">
      <w:pPr>
        <w:spacing w:line="276" w:lineRule="auto"/>
        <w:contextualSpacing/>
        <w:rPr>
          <w:rFonts w:asciiTheme="majorHAnsi" w:eastAsia="Arial" w:hAnsiTheme="majorHAnsi" w:cs="Tahoma"/>
          <w:bCs/>
          <w:sz w:val="18"/>
          <w:szCs w:val="18"/>
        </w:rPr>
      </w:pPr>
    </w:p>
    <w:p w14:paraId="1241BDEB" w14:textId="77777777" w:rsidR="00696E24" w:rsidRDefault="00696E24" w:rsidP="00274F82">
      <w:pPr>
        <w:spacing w:line="276" w:lineRule="auto"/>
        <w:contextualSpacing/>
        <w:rPr>
          <w:rFonts w:asciiTheme="majorHAnsi" w:eastAsia="Arial" w:hAnsiTheme="majorHAnsi" w:cs="Tahoma"/>
          <w:sz w:val="18"/>
          <w:szCs w:val="18"/>
        </w:rPr>
      </w:pPr>
    </w:p>
    <w:p w14:paraId="337273B4" w14:textId="407E9205" w:rsidR="00274F82" w:rsidRDefault="00274F82" w:rsidP="00274F82">
      <w:pPr>
        <w:spacing w:line="276" w:lineRule="auto"/>
        <w:contextualSpacing/>
        <w:rPr>
          <w:rFonts w:asciiTheme="majorHAnsi" w:eastAsia="Arial" w:hAnsiTheme="majorHAnsi" w:cs="Tahoma"/>
          <w:sz w:val="18"/>
          <w:szCs w:val="18"/>
        </w:rPr>
      </w:pPr>
      <w:proofErr w:type="spellStart"/>
      <w:r>
        <w:rPr>
          <w:rFonts w:asciiTheme="majorHAnsi" w:eastAsia="Arial" w:hAnsiTheme="majorHAnsi" w:cs="Tahoma"/>
          <w:sz w:val="18"/>
          <w:szCs w:val="18"/>
        </w:rPr>
        <w:t>Biaya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administrasi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notaris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sudah</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gramEnd"/>
      <w:r w:rsidR="00CE20C4">
        <w:rPr>
          <w:rFonts w:asciiTheme="majorHAnsi" w:eastAsia="Arial" w:hAnsiTheme="majorHAnsi" w:cs="Tahoma"/>
          <w:sz w:val="18"/>
          <w:szCs w:val="18"/>
        </w:rPr>
        <w:t xml:space="preserve"> </w:t>
      </w:r>
    </w:p>
    <w:p w14:paraId="51000266" w14:textId="6E2013F1" w:rsidR="00DB548F" w:rsidRDefault="00855B9D" w:rsidP="00DB548F">
      <w:pPr>
        <w:tabs>
          <w:tab w:val="left" w:pos="993"/>
        </w:tabs>
        <w:spacing w:line="276" w:lineRule="auto"/>
        <w:contextualSpacing/>
        <w:rPr>
          <w:rFonts w:asciiTheme="majorHAnsi" w:eastAsia="Arial" w:hAnsiTheme="majorHAnsi" w:cs="Tahoma"/>
          <w:sz w:val="18"/>
          <w:szCs w:val="18"/>
        </w:rPr>
      </w:pPr>
      <w:r w:rsidRPr="00855B9D">
        <w:rPr>
          <w:rFonts w:asciiTheme="majorHAnsi" w:eastAsia="Arial" w:hAnsiTheme="majorHAnsi" w:cs="Tahoma"/>
          <w:sz w:val="18"/>
          <w:szCs w:val="18"/>
        </w:rPr>
        <w:t>${DAFTAR_PROMO_ADMIN}</w:t>
      </w:r>
    </w:p>
    <w:p w14:paraId="22836880" w14:textId="77777777" w:rsidR="00855B9D" w:rsidRDefault="00855B9D" w:rsidP="00DB548F">
      <w:pPr>
        <w:tabs>
          <w:tab w:val="left" w:pos="993"/>
        </w:tabs>
        <w:spacing w:line="276" w:lineRule="auto"/>
        <w:contextualSpacing/>
        <w:rPr>
          <w:rFonts w:asciiTheme="majorHAnsi" w:eastAsia="Arial" w:hAnsiTheme="majorHAnsi" w:cs="Tahoma"/>
          <w:sz w:val="18"/>
          <w:szCs w:val="18"/>
        </w:rPr>
      </w:pPr>
    </w:p>
    <w:p w14:paraId="0F35D603" w14:textId="18C3BB32" w:rsidR="00DB548F" w:rsidRPr="00B27DDD" w:rsidRDefault="00DB548F" w:rsidP="00DB548F">
      <w:pPr>
        <w:tabs>
          <w:tab w:val="left" w:pos="993"/>
        </w:tabs>
        <w:spacing w:line="276" w:lineRule="auto"/>
        <w:contextualSpacing/>
        <w:rPr>
          <w:rFonts w:asciiTheme="majorHAnsi" w:eastAsia="Arial" w:hAnsiTheme="majorHAnsi" w:cs="Tahoma"/>
          <w:i/>
          <w:iCs/>
          <w:sz w:val="18"/>
          <w:szCs w:val="18"/>
        </w:rPr>
      </w:pPr>
      <w:proofErr w:type="gramStart"/>
      <w:r w:rsidRPr="00DB548F">
        <w:rPr>
          <w:rFonts w:asciiTheme="majorHAnsi" w:eastAsia="Arial" w:hAnsiTheme="majorHAnsi" w:cs="Tahoma"/>
          <w:i/>
          <w:iCs/>
          <w:sz w:val="18"/>
          <w:szCs w:val="18"/>
        </w:rPr>
        <w:t>Note :</w:t>
      </w:r>
      <w:proofErr w:type="gramEnd"/>
      <w:r w:rsidRPr="00DB548F">
        <w:rPr>
          <w:rFonts w:asciiTheme="majorHAnsi" w:eastAsia="Arial" w:hAnsiTheme="majorHAnsi" w:cs="Tahoma"/>
          <w:i/>
          <w:iCs/>
          <w:sz w:val="18"/>
          <w:szCs w:val="18"/>
        </w:rPr>
        <w:t xml:space="preserve"> </w:t>
      </w:r>
      <w:r w:rsidR="00B27DDD" w:rsidRPr="00B27DDD">
        <w:rPr>
          <w:rFonts w:asciiTheme="majorHAnsi" w:eastAsia="Arial" w:hAnsiTheme="majorHAnsi" w:cs="Tahoma"/>
          <w:i/>
          <w:iCs/>
          <w:sz w:val="18"/>
          <w:szCs w:val="18"/>
        </w:rPr>
        <w:t>${CATATAN_BIAYA_ADMIN}</w:t>
      </w:r>
    </w:p>
    <w:p w14:paraId="0812B2E6" w14:textId="4CEE43BD" w:rsidR="00AA586E" w:rsidRDefault="00AA586E" w:rsidP="00AA586E">
      <w:pPr>
        <w:tabs>
          <w:tab w:val="left" w:pos="993"/>
        </w:tabs>
        <w:spacing w:line="276" w:lineRule="auto"/>
        <w:contextualSpacing/>
        <w:rPr>
          <w:rFonts w:asciiTheme="majorHAnsi" w:eastAsia="Arial" w:hAnsiTheme="majorHAnsi" w:cs="Tahoma"/>
          <w:sz w:val="18"/>
          <w:szCs w:val="18"/>
        </w:rPr>
      </w:pPr>
    </w:p>
    <w:p w14:paraId="6BA97569" w14:textId="77777777" w:rsidR="0053282A" w:rsidRPr="00AA586E" w:rsidRDefault="0053282A" w:rsidP="00AA586E">
      <w:pPr>
        <w:tabs>
          <w:tab w:val="left" w:pos="993"/>
        </w:tabs>
        <w:spacing w:line="276" w:lineRule="auto"/>
        <w:contextualSpacing/>
        <w:rPr>
          <w:rFonts w:asciiTheme="majorHAnsi" w:eastAsia="Arial" w:hAnsiTheme="majorHAnsi" w:cs="Tahoma"/>
          <w:sz w:val="18"/>
          <w:szCs w:val="18"/>
        </w:rPr>
      </w:pPr>
    </w:p>
    <w:p w14:paraId="06A6B816" w14:textId="7F586066" w:rsidR="00274F82" w:rsidRDefault="002B038C" w:rsidP="00274F82">
      <w:pPr>
        <w:spacing w:line="276" w:lineRule="auto"/>
        <w:contextualSpacing/>
        <w:jc w:val="center"/>
        <w:rPr>
          <w:rFonts w:asciiTheme="majorHAnsi" w:eastAsia="Arial" w:hAnsiTheme="majorHAnsi" w:cs="Tahoma"/>
          <w:b/>
          <w:bCs/>
          <w:sz w:val="18"/>
          <w:szCs w:val="18"/>
        </w:rPr>
      </w:pPr>
      <w:r>
        <w:rPr>
          <w:rFonts w:asciiTheme="majorHAnsi" w:eastAsia="Arial" w:hAnsiTheme="majorHAnsi" w:cs="Tahoma"/>
          <w:b/>
          <w:bCs/>
          <w:sz w:val="18"/>
          <w:szCs w:val="18"/>
        </w:rPr>
        <w:t>J</w:t>
      </w:r>
      <w:r w:rsidR="00274F82">
        <w:rPr>
          <w:rFonts w:asciiTheme="majorHAnsi" w:eastAsia="Arial" w:hAnsiTheme="majorHAnsi" w:cs="Tahoma"/>
          <w:b/>
          <w:bCs/>
          <w:sz w:val="18"/>
          <w:szCs w:val="18"/>
        </w:rPr>
        <w:t>ember,</w:t>
      </w:r>
      <w:r w:rsidR="000A6D8E">
        <w:rPr>
          <w:rFonts w:asciiTheme="majorHAnsi" w:eastAsia="Arial" w:hAnsiTheme="majorHAnsi" w:cs="Tahoma"/>
          <w:b/>
          <w:bCs/>
          <w:sz w:val="18"/>
          <w:szCs w:val="18"/>
        </w:rPr>
        <w:t xml:space="preserve"> </w:t>
      </w:r>
      <w:r w:rsidR="00B27DDD" w:rsidRPr="00B27DDD">
        <w:rPr>
          <w:rFonts w:asciiTheme="majorHAnsi" w:eastAsia="Arial" w:hAnsiTheme="majorHAnsi" w:cs="Tahoma"/>
          <w:b/>
          <w:bCs/>
          <w:sz w:val="18"/>
          <w:szCs w:val="18"/>
        </w:rPr>
        <w:t>${TANGGAL_PEMESANAN}</w:t>
      </w:r>
    </w:p>
    <w:p w14:paraId="44F0E315" w14:textId="77777777" w:rsidR="00274F82" w:rsidRDefault="00274F82" w:rsidP="00274F82">
      <w:pPr>
        <w:spacing w:line="276" w:lineRule="auto"/>
        <w:contextualSpacing/>
        <w:rPr>
          <w:rFonts w:asciiTheme="majorHAnsi" w:eastAsia="Arial" w:hAnsiTheme="majorHAnsi" w:cs="Tahoma"/>
          <w:sz w:val="18"/>
          <w:szCs w:val="18"/>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2920"/>
        <w:gridCol w:w="3645"/>
      </w:tblGrid>
      <w:tr w:rsidR="001E0F2F" w14:paraId="1A79072F" w14:textId="77777777" w:rsidTr="008B47FA">
        <w:tc>
          <w:tcPr>
            <w:tcW w:w="3358" w:type="dxa"/>
          </w:tcPr>
          <w:p w14:paraId="68447FB7" w14:textId="77777777" w:rsidR="001E0F2F" w:rsidRDefault="001E0F2F" w:rsidP="009D00C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PIHAK PERTAMA</w:t>
            </w:r>
          </w:p>
          <w:p w14:paraId="26E47D54" w14:textId="77777777" w:rsidR="001E0F2F" w:rsidRDefault="001E0F2F" w:rsidP="009D00C0">
            <w:pPr>
              <w:spacing w:line="276" w:lineRule="auto"/>
              <w:contextualSpacing/>
              <w:jc w:val="center"/>
              <w:rPr>
                <w:rFonts w:asciiTheme="majorHAnsi" w:eastAsia="Arial" w:hAnsiTheme="majorHAnsi" w:cs="Tahoma"/>
                <w:b/>
                <w:sz w:val="18"/>
                <w:szCs w:val="18"/>
              </w:rPr>
            </w:pPr>
          </w:p>
          <w:p w14:paraId="26A8BDEF" w14:textId="77777777" w:rsidR="001E0F2F" w:rsidRDefault="001E0F2F" w:rsidP="009D00C0">
            <w:pPr>
              <w:spacing w:line="276" w:lineRule="auto"/>
              <w:contextualSpacing/>
              <w:jc w:val="center"/>
              <w:rPr>
                <w:rFonts w:asciiTheme="majorHAnsi" w:eastAsia="Arial" w:hAnsiTheme="majorHAnsi" w:cs="Tahoma"/>
                <w:b/>
                <w:sz w:val="18"/>
                <w:szCs w:val="18"/>
              </w:rPr>
            </w:pPr>
          </w:p>
          <w:p w14:paraId="328B3911" w14:textId="77777777" w:rsidR="001E0F2F" w:rsidRDefault="001E0F2F" w:rsidP="009D00C0">
            <w:pPr>
              <w:spacing w:line="276" w:lineRule="auto"/>
              <w:contextualSpacing/>
              <w:jc w:val="center"/>
              <w:rPr>
                <w:rFonts w:asciiTheme="majorHAnsi" w:eastAsia="Arial" w:hAnsiTheme="majorHAnsi" w:cs="Tahoma"/>
                <w:b/>
                <w:sz w:val="18"/>
                <w:szCs w:val="18"/>
              </w:rPr>
            </w:pPr>
          </w:p>
          <w:p w14:paraId="22190058" w14:textId="77777777" w:rsidR="001E0F2F" w:rsidRDefault="001E0F2F" w:rsidP="009D00C0">
            <w:pPr>
              <w:spacing w:line="276" w:lineRule="auto"/>
              <w:contextualSpacing/>
              <w:jc w:val="center"/>
              <w:rPr>
                <w:rFonts w:asciiTheme="majorHAnsi" w:eastAsia="Arial" w:hAnsiTheme="majorHAnsi" w:cs="Tahoma"/>
                <w:b/>
                <w:sz w:val="18"/>
                <w:szCs w:val="18"/>
              </w:rPr>
            </w:pPr>
          </w:p>
          <w:p w14:paraId="342EE82B" w14:textId="77777777" w:rsidR="001E0F2F" w:rsidRDefault="001E0F2F" w:rsidP="009D00C0">
            <w:pPr>
              <w:spacing w:line="276" w:lineRule="auto"/>
              <w:contextualSpacing/>
              <w:jc w:val="center"/>
              <w:rPr>
                <w:rFonts w:asciiTheme="majorHAnsi" w:eastAsia="Arial" w:hAnsiTheme="majorHAnsi" w:cs="Tahoma"/>
                <w:b/>
                <w:sz w:val="18"/>
                <w:szCs w:val="18"/>
              </w:rPr>
            </w:pPr>
          </w:p>
          <w:p w14:paraId="068D75F1" w14:textId="77777777" w:rsidR="001E0F2F" w:rsidRDefault="001E0F2F" w:rsidP="009D00C0">
            <w:pPr>
              <w:spacing w:line="276" w:lineRule="auto"/>
              <w:contextualSpacing/>
              <w:jc w:val="center"/>
              <w:rPr>
                <w:rFonts w:asciiTheme="majorHAnsi" w:eastAsia="Arial" w:hAnsiTheme="majorHAnsi" w:cs="Tahoma"/>
                <w:b/>
                <w:sz w:val="18"/>
                <w:szCs w:val="18"/>
              </w:rPr>
            </w:pPr>
          </w:p>
          <w:p w14:paraId="7BF25A7D" w14:textId="77777777" w:rsidR="001E0F2F" w:rsidRDefault="001E0F2F" w:rsidP="009D00C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u w:val="single"/>
              </w:rPr>
              <w:t>NURBIYANTI</w:t>
            </w:r>
            <w:r>
              <w:rPr>
                <w:rFonts w:asciiTheme="majorHAnsi" w:eastAsia="Arial" w:hAnsiTheme="majorHAnsi" w:cs="Tahoma"/>
                <w:b/>
                <w:sz w:val="18"/>
                <w:szCs w:val="18"/>
              </w:rPr>
              <w:br/>
              <w:t>Manager Marketing PT Alvin Bhakti Mandiri</w:t>
            </w:r>
          </w:p>
        </w:tc>
        <w:tc>
          <w:tcPr>
            <w:tcW w:w="2920" w:type="dxa"/>
          </w:tcPr>
          <w:p w14:paraId="175DB504" w14:textId="77777777" w:rsidR="001E0F2F" w:rsidRDefault="001E0F2F" w:rsidP="009D00C0">
            <w:pPr>
              <w:spacing w:line="276" w:lineRule="auto"/>
              <w:contextualSpacing/>
              <w:jc w:val="center"/>
              <w:rPr>
                <w:rFonts w:asciiTheme="majorHAnsi" w:eastAsia="Arial" w:hAnsiTheme="majorHAnsi" w:cs="Tahoma"/>
                <w:b/>
                <w:sz w:val="18"/>
                <w:szCs w:val="18"/>
              </w:rPr>
            </w:pPr>
          </w:p>
        </w:tc>
        <w:tc>
          <w:tcPr>
            <w:tcW w:w="3645" w:type="dxa"/>
          </w:tcPr>
          <w:p w14:paraId="1B86799B" w14:textId="3464BAC4" w:rsidR="001E0F2F" w:rsidRDefault="001E0F2F" w:rsidP="009D00C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PIHAK KEDUA</w:t>
            </w:r>
          </w:p>
          <w:p w14:paraId="10F3DD18" w14:textId="77777777" w:rsidR="001E0F2F" w:rsidRDefault="001E0F2F" w:rsidP="009D00C0">
            <w:pPr>
              <w:spacing w:line="276" w:lineRule="auto"/>
              <w:contextualSpacing/>
              <w:jc w:val="center"/>
              <w:rPr>
                <w:rFonts w:asciiTheme="majorHAnsi" w:eastAsia="Arial" w:hAnsiTheme="majorHAnsi" w:cs="Tahoma"/>
                <w:b/>
                <w:sz w:val="18"/>
                <w:szCs w:val="18"/>
              </w:rPr>
            </w:pPr>
          </w:p>
          <w:p w14:paraId="76759484" w14:textId="77777777" w:rsidR="001E0F2F" w:rsidRDefault="001E0F2F" w:rsidP="009D00C0">
            <w:pPr>
              <w:spacing w:line="276" w:lineRule="auto"/>
              <w:contextualSpacing/>
              <w:jc w:val="center"/>
              <w:rPr>
                <w:rFonts w:asciiTheme="majorHAnsi" w:eastAsia="Arial" w:hAnsiTheme="majorHAnsi" w:cs="Tahoma"/>
                <w:b/>
                <w:sz w:val="18"/>
                <w:szCs w:val="18"/>
              </w:rPr>
            </w:pPr>
          </w:p>
          <w:p w14:paraId="17CF9201" w14:textId="77777777" w:rsidR="001E0F2F" w:rsidRDefault="001E0F2F" w:rsidP="009D00C0">
            <w:pPr>
              <w:spacing w:line="276" w:lineRule="auto"/>
              <w:contextualSpacing/>
              <w:jc w:val="center"/>
              <w:rPr>
                <w:rFonts w:asciiTheme="majorHAnsi" w:eastAsia="Arial" w:hAnsiTheme="majorHAnsi" w:cs="Tahoma"/>
                <w:b/>
                <w:sz w:val="18"/>
                <w:szCs w:val="18"/>
              </w:rPr>
            </w:pPr>
          </w:p>
          <w:p w14:paraId="1120E232" w14:textId="77777777" w:rsidR="001E0F2F" w:rsidRDefault="001E0F2F" w:rsidP="009D00C0">
            <w:pPr>
              <w:spacing w:line="276" w:lineRule="auto"/>
              <w:contextualSpacing/>
              <w:jc w:val="center"/>
              <w:rPr>
                <w:rFonts w:asciiTheme="majorHAnsi" w:eastAsia="Arial" w:hAnsiTheme="majorHAnsi" w:cs="Tahoma"/>
                <w:b/>
                <w:sz w:val="18"/>
                <w:szCs w:val="18"/>
              </w:rPr>
            </w:pPr>
          </w:p>
          <w:p w14:paraId="359243A0" w14:textId="77777777" w:rsidR="001E0F2F" w:rsidRDefault="001E0F2F" w:rsidP="009D00C0">
            <w:pPr>
              <w:spacing w:line="276" w:lineRule="auto"/>
              <w:contextualSpacing/>
              <w:jc w:val="center"/>
              <w:rPr>
                <w:rFonts w:asciiTheme="majorHAnsi" w:eastAsia="Arial" w:hAnsiTheme="majorHAnsi" w:cs="Tahoma"/>
                <w:b/>
                <w:sz w:val="18"/>
                <w:szCs w:val="18"/>
              </w:rPr>
            </w:pPr>
          </w:p>
          <w:p w14:paraId="47391216" w14:textId="77777777" w:rsidR="001E0F2F" w:rsidRDefault="001E0F2F" w:rsidP="009D00C0">
            <w:pPr>
              <w:spacing w:line="276" w:lineRule="auto"/>
              <w:contextualSpacing/>
              <w:jc w:val="center"/>
              <w:rPr>
                <w:rFonts w:asciiTheme="majorHAnsi" w:eastAsia="Arial" w:hAnsiTheme="majorHAnsi" w:cs="Tahoma"/>
                <w:b/>
                <w:sz w:val="18"/>
                <w:szCs w:val="18"/>
              </w:rPr>
            </w:pPr>
          </w:p>
          <w:p w14:paraId="56341325" w14:textId="0B0F3F8D" w:rsidR="00C7474B" w:rsidRPr="0091287D" w:rsidRDefault="00B27DDD" w:rsidP="00C7474B">
            <w:pPr>
              <w:spacing w:line="276" w:lineRule="auto"/>
              <w:contextualSpacing/>
              <w:jc w:val="center"/>
              <w:rPr>
                <w:rFonts w:asciiTheme="majorHAnsi" w:eastAsia="Arial" w:hAnsiTheme="majorHAnsi" w:cs="Tahoma"/>
                <w:bCs/>
                <w:sz w:val="18"/>
                <w:szCs w:val="18"/>
                <w:u w:val="single"/>
              </w:rPr>
            </w:pPr>
            <w:r w:rsidRPr="00B27DDD">
              <w:rPr>
                <w:rFonts w:asciiTheme="majorHAnsi" w:eastAsia="Arial" w:hAnsiTheme="majorHAnsi" w:cs="Tahoma"/>
                <w:b/>
                <w:sz w:val="18"/>
                <w:szCs w:val="18"/>
                <w:u w:val="single"/>
              </w:rPr>
              <w:t>${NAMA_PEMBELI}</w:t>
            </w:r>
            <w:r w:rsidR="00C7474B" w:rsidRPr="0091287D">
              <w:rPr>
                <w:rFonts w:asciiTheme="majorHAnsi" w:eastAsia="Arial" w:hAnsiTheme="majorHAnsi" w:cs="Tahoma"/>
                <w:bCs/>
                <w:sz w:val="18"/>
                <w:szCs w:val="18"/>
                <w:u w:val="single"/>
              </w:rPr>
              <w:t xml:space="preserve"> </w:t>
            </w:r>
          </w:p>
          <w:p w14:paraId="5467501B" w14:textId="6437BB49" w:rsidR="001E0F2F" w:rsidRDefault="001E0F2F" w:rsidP="009D00C0">
            <w:pPr>
              <w:spacing w:line="276" w:lineRule="auto"/>
              <w:contextualSpacing/>
              <w:jc w:val="center"/>
              <w:rPr>
                <w:rFonts w:asciiTheme="majorHAnsi" w:eastAsia="Arial" w:hAnsiTheme="majorHAnsi" w:cs="Tahoma"/>
                <w:b/>
                <w:sz w:val="18"/>
                <w:szCs w:val="18"/>
                <w:u w:val="single"/>
              </w:rPr>
            </w:pPr>
            <w:proofErr w:type="spellStart"/>
            <w:r>
              <w:rPr>
                <w:rFonts w:asciiTheme="majorHAnsi" w:eastAsia="Arial" w:hAnsiTheme="majorHAnsi" w:cs="Tahoma"/>
                <w:b/>
                <w:sz w:val="18"/>
                <w:szCs w:val="18"/>
              </w:rPr>
              <w:t>Pembeli</w:t>
            </w:r>
            <w:proofErr w:type="spellEnd"/>
          </w:p>
        </w:tc>
      </w:tr>
      <w:tr w:rsidR="001E0F2F" w14:paraId="323531B8" w14:textId="77777777" w:rsidTr="008B47FA">
        <w:tc>
          <w:tcPr>
            <w:tcW w:w="3358" w:type="dxa"/>
          </w:tcPr>
          <w:p w14:paraId="301554B7" w14:textId="77777777" w:rsidR="001E0F2F" w:rsidRDefault="001E0F2F" w:rsidP="009D00C0">
            <w:pPr>
              <w:spacing w:line="276" w:lineRule="auto"/>
              <w:contextualSpacing/>
              <w:jc w:val="center"/>
              <w:rPr>
                <w:rFonts w:asciiTheme="majorHAnsi" w:eastAsia="Arial" w:hAnsiTheme="majorHAnsi" w:cs="Tahoma"/>
                <w:b/>
                <w:sz w:val="18"/>
                <w:szCs w:val="18"/>
              </w:rPr>
            </w:pPr>
          </w:p>
          <w:p w14:paraId="3D5FC4A0" w14:textId="77777777" w:rsidR="001E0F2F" w:rsidRDefault="001E0F2F" w:rsidP="009D00C0">
            <w:pPr>
              <w:spacing w:line="276" w:lineRule="auto"/>
              <w:contextualSpacing/>
              <w:jc w:val="center"/>
              <w:rPr>
                <w:rFonts w:asciiTheme="majorHAnsi" w:eastAsia="Arial" w:hAnsiTheme="majorHAnsi" w:cs="Tahoma"/>
                <w:b/>
                <w:sz w:val="18"/>
                <w:szCs w:val="18"/>
              </w:rPr>
            </w:pPr>
          </w:p>
          <w:p w14:paraId="1E07074B" w14:textId="77777777" w:rsidR="001E0F2F" w:rsidRDefault="001E0F2F" w:rsidP="009D00C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SAKSI-SAKSI</w:t>
            </w:r>
          </w:p>
          <w:p w14:paraId="0EAF8192" w14:textId="77777777" w:rsidR="001E0F2F" w:rsidRDefault="001E0F2F" w:rsidP="009D00C0">
            <w:pPr>
              <w:spacing w:line="276" w:lineRule="auto"/>
              <w:contextualSpacing/>
              <w:jc w:val="center"/>
              <w:rPr>
                <w:rFonts w:asciiTheme="majorHAnsi" w:eastAsia="Arial" w:hAnsiTheme="majorHAnsi" w:cs="Tahoma"/>
                <w:b/>
                <w:sz w:val="18"/>
                <w:szCs w:val="18"/>
              </w:rPr>
            </w:pPr>
          </w:p>
          <w:p w14:paraId="7E0A6FCA" w14:textId="77777777" w:rsidR="001E0F2F" w:rsidRDefault="001E0F2F" w:rsidP="009D00C0">
            <w:pPr>
              <w:spacing w:line="276" w:lineRule="auto"/>
              <w:contextualSpacing/>
              <w:jc w:val="center"/>
              <w:rPr>
                <w:rFonts w:asciiTheme="majorHAnsi" w:eastAsia="Arial" w:hAnsiTheme="majorHAnsi" w:cs="Tahoma"/>
                <w:b/>
                <w:sz w:val="18"/>
                <w:szCs w:val="18"/>
              </w:rPr>
            </w:pPr>
          </w:p>
          <w:p w14:paraId="716F8999" w14:textId="77777777" w:rsidR="001E0F2F" w:rsidRDefault="001E0F2F" w:rsidP="009D00C0">
            <w:pPr>
              <w:spacing w:line="276" w:lineRule="auto"/>
              <w:contextualSpacing/>
              <w:jc w:val="center"/>
              <w:rPr>
                <w:rFonts w:asciiTheme="majorHAnsi" w:eastAsia="Arial" w:hAnsiTheme="majorHAnsi" w:cs="Tahoma"/>
                <w:b/>
                <w:sz w:val="18"/>
                <w:szCs w:val="18"/>
              </w:rPr>
            </w:pPr>
          </w:p>
          <w:p w14:paraId="5EFE9E1A" w14:textId="77777777" w:rsidR="001E0F2F" w:rsidRDefault="001E0F2F" w:rsidP="009D00C0">
            <w:pPr>
              <w:spacing w:line="276" w:lineRule="auto"/>
              <w:contextualSpacing/>
              <w:jc w:val="center"/>
              <w:rPr>
                <w:rFonts w:asciiTheme="majorHAnsi" w:eastAsia="Arial" w:hAnsiTheme="majorHAnsi" w:cs="Tahoma"/>
                <w:b/>
                <w:sz w:val="18"/>
                <w:szCs w:val="18"/>
              </w:rPr>
            </w:pPr>
          </w:p>
          <w:p w14:paraId="5D78F0BC" w14:textId="77777777" w:rsidR="004A4F62" w:rsidRDefault="004A4F62" w:rsidP="004A4F62">
            <w:pPr>
              <w:spacing w:line="276" w:lineRule="auto"/>
              <w:contextualSpacing/>
              <w:rPr>
                <w:rFonts w:asciiTheme="majorHAnsi" w:eastAsia="Arial" w:hAnsiTheme="majorHAnsi" w:cs="Tahoma"/>
                <w:b/>
                <w:sz w:val="18"/>
                <w:szCs w:val="18"/>
              </w:rPr>
            </w:pPr>
          </w:p>
          <w:p w14:paraId="62DD07BC" w14:textId="77777777" w:rsidR="001E0F2F" w:rsidRDefault="001E0F2F" w:rsidP="009D00C0">
            <w:pPr>
              <w:spacing w:line="276" w:lineRule="auto"/>
              <w:contextualSpacing/>
              <w:jc w:val="center"/>
              <w:rPr>
                <w:rFonts w:asciiTheme="majorHAnsi" w:eastAsia="Arial" w:hAnsiTheme="majorHAnsi" w:cs="Tahoma"/>
                <w:b/>
                <w:sz w:val="18"/>
                <w:szCs w:val="18"/>
              </w:rPr>
            </w:pPr>
          </w:p>
          <w:p w14:paraId="547EB374" w14:textId="21DE7C8C" w:rsidR="001E0F2F" w:rsidRPr="00D14D3C" w:rsidRDefault="00B27DDD" w:rsidP="004A4F62">
            <w:pPr>
              <w:jc w:val="center"/>
              <w:rPr>
                <w:rFonts w:asciiTheme="majorHAnsi" w:eastAsia="Arial" w:hAnsiTheme="majorHAnsi"/>
                <w:b/>
                <w:bCs/>
                <w:sz w:val="19"/>
                <w:szCs w:val="19"/>
                <w:u w:val="single"/>
              </w:rPr>
            </w:pPr>
            <w:r w:rsidRPr="00B27DDD">
              <w:rPr>
                <w:rFonts w:asciiTheme="majorHAnsi" w:hAnsiTheme="majorHAnsi" w:cs="Tahoma"/>
                <w:b/>
                <w:sz w:val="18"/>
                <w:szCs w:val="18"/>
                <w:u w:val="single"/>
              </w:rPr>
              <w:t>${NAMA_SALES}</w:t>
            </w:r>
            <w:r w:rsidR="001E0F2F">
              <w:rPr>
                <w:rFonts w:asciiTheme="majorHAnsi" w:eastAsia="Arial" w:hAnsiTheme="majorHAnsi" w:cs="Tahoma"/>
                <w:b/>
                <w:sz w:val="18"/>
                <w:szCs w:val="18"/>
              </w:rPr>
              <w:br/>
              <w:t>Marketing</w:t>
            </w:r>
          </w:p>
        </w:tc>
        <w:tc>
          <w:tcPr>
            <w:tcW w:w="2920" w:type="dxa"/>
          </w:tcPr>
          <w:p w14:paraId="7CB77BA7" w14:textId="77777777" w:rsidR="001E0F2F" w:rsidRDefault="001E0F2F" w:rsidP="009D00C0">
            <w:pPr>
              <w:spacing w:line="276" w:lineRule="auto"/>
              <w:contextualSpacing/>
              <w:jc w:val="center"/>
              <w:rPr>
                <w:rFonts w:asciiTheme="majorHAnsi" w:eastAsia="Arial" w:hAnsiTheme="majorHAnsi" w:cs="Tahoma"/>
                <w:b/>
                <w:sz w:val="18"/>
                <w:szCs w:val="18"/>
              </w:rPr>
            </w:pPr>
          </w:p>
        </w:tc>
        <w:tc>
          <w:tcPr>
            <w:tcW w:w="3645" w:type="dxa"/>
          </w:tcPr>
          <w:p w14:paraId="1BB74228" w14:textId="00F61CB2" w:rsidR="001E0F2F" w:rsidRDefault="001E0F2F" w:rsidP="009D00C0">
            <w:pPr>
              <w:spacing w:line="276" w:lineRule="auto"/>
              <w:contextualSpacing/>
              <w:jc w:val="center"/>
              <w:rPr>
                <w:rFonts w:asciiTheme="majorHAnsi" w:eastAsia="Arial" w:hAnsiTheme="majorHAnsi" w:cs="Tahoma"/>
                <w:b/>
                <w:sz w:val="18"/>
                <w:szCs w:val="18"/>
              </w:rPr>
            </w:pPr>
          </w:p>
          <w:p w14:paraId="6071CA47" w14:textId="77777777" w:rsidR="001E0F2F" w:rsidRDefault="001E0F2F" w:rsidP="009D00C0">
            <w:pPr>
              <w:spacing w:line="276" w:lineRule="auto"/>
              <w:contextualSpacing/>
              <w:jc w:val="center"/>
              <w:rPr>
                <w:rFonts w:asciiTheme="majorHAnsi" w:eastAsia="Arial" w:hAnsiTheme="majorHAnsi" w:cs="Tahoma"/>
                <w:b/>
                <w:sz w:val="18"/>
                <w:szCs w:val="18"/>
              </w:rPr>
            </w:pPr>
          </w:p>
          <w:p w14:paraId="0869E628" w14:textId="77777777" w:rsidR="001E0F2F" w:rsidRDefault="001E0F2F" w:rsidP="009D00C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SAKSI-SAKSI</w:t>
            </w:r>
          </w:p>
          <w:p w14:paraId="61AF3045" w14:textId="77777777" w:rsidR="001E0F2F" w:rsidRDefault="001E0F2F" w:rsidP="009D00C0">
            <w:pPr>
              <w:spacing w:line="276" w:lineRule="auto"/>
              <w:contextualSpacing/>
              <w:jc w:val="center"/>
              <w:rPr>
                <w:rFonts w:asciiTheme="majorHAnsi" w:eastAsia="Arial" w:hAnsiTheme="majorHAnsi" w:cs="Tahoma"/>
                <w:b/>
                <w:sz w:val="18"/>
                <w:szCs w:val="18"/>
              </w:rPr>
            </w:pPr>
          </w:p>
          <w:p w14:paraId="18DBB98F" w14:textId="77777777" w:rsidR="001E0F2F" w:rsidRDefault="001E0F2F" w:rsidP="009D00C0">
            <w:pPr>
              <w:spacing w:line="276" w:lineRule="auto"/>
              <w:contextualSpacing/>
              <w:jc w:val="center"/>
              <w:rPr>
                <w:rFonts w:asciiTheme="majorHAnsi" w:eastAsia="Arial" w:hAnsiTheme="majorHAnsi" w:cs="Tahoma"/>
                <w:b/>
                <w:sz w:val="18"/>
                <w:szCs w:val="18"/>
              </w:rPr>
            </w:pPr>
          </w:p>
          <w:p w14:paraId="406A6B68" w14:textId="77777777" w:rsidR="001E0F2F" w:rsidRDefault="001E0F2F" w:rsidP="009D00C0">
            <w:pPr>
              <w:spacing w:line="276" w:lineRule="auto"/>
              <w:contextualSpacing/>
              <w:jc w:val="center"/>
              <w:rPr>
                <w:rFonts w:asciiTheme="majorHAnsi" w:eastAsia="Arial" w:hAnsiTheme="majorHAnsi" w:cs="Tahoma"/>
                <w:b/>
                <w:sz w:val="18"/>
                <w:szCs w:val="18"/>
              </w:rPr>
            </w:pPr>
          </w:p>
          <w:p w14:paraId="4DA7410F" w14:textId="77777777" w:rsidR="001E0F2F" w:rsidRDefault="001E0F2F" w:rsidP="009D00C0">
            <w:pPr>
              <w:spacing w:line="276" w:lineRule="auto"/>
              <w:contextualSpacing/>
              <w:jc w:val="center"/>
              <w:rPr>
                <w:rFonts w:asciiTheme="majorHAnsi" w:eastAsia="Arial" w:hAnsiTheme="majorHAnsi" w:cs="Tahoma"/>
                <w:b/>
                <w:sz w:val="18"/>
                <w:szCs w:val="18"/>
              </w:rPr>
            </w:pPr>
          </w:p>
          <w:p w14:paraId="2477B2D8" w14:textId="77777777" w:rsidR="001E0F2F" w:rsidRDefault="001E0F2F" w:rsidP="009D00C0">
            <w:pPr>
              <w:spacing w:line="276" w:lineRule="auto"/>
              <w:contextualSpacing/>
              <w:jc w:val="center"/>
              <w:rPr>
                <w:rFonts w:asciiTheme="majorHAnsi" w:eastAsia="Arial" w:hAnsiTheme="majorHAnsi" w:cs="Tahoma"/>
                <w:b/>
                <w:sz w:val="18"/>
                <w:szCs w:val="18"/>
              </w:rPr>
            </w:pPr>
          </w:p>
          <w:p w14:paraId="1F14CC82" w14:textId="77777777" w:rsidR="001E0F2F" w:rsidRDefault="001E0F2F" w:rsidP="009D00C0">
            <w:pPr>
              <w:spacing w:line="276" w:lineRule="auto"/>
              <w:contextualSpacing/>
              <w:jc w:val="center"/>
              <w:rPr>
                <w:rFonts w:asciiTheme="majorHAnsi" w:eastAsia="Arial" w:hAnsiTheme="majorHAnsi" w:cs="Tahoma"/>
                <w:b/>
                <w:sz w:val="18"/>
                <w:szCs w:val="18"/>
              </w:rPr>
            </w:pPr>
          </w:p>
          <w:p w14:paraId="7BF64800" w14:textId="6E95381A" w:rsidR="00B27DDD" w:rsidRDefault="001E0F2F" w:rsidP="00B27DDD">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u w:val="single"/>
              </w:rPr>
              <w:t>RIZQINA CAHYANI</w:t>
            </w:r>
            <w:r>
              <w:rPr>
                <w:rFonts w:asciiTheme="majorHAnsi" w:eastAsia="Arial" w:hAnsiTheme="majorHAnsi" w:cs="Tahoma"/>
                <w:b/>
                <w:sz w:val="18"/>
                <w:szCs w:val="18"/>
                <w:u w:val="single"/>
              </w:rPr>
              <w:br/>
            </w:r>
            <w:proofErr w:type="spellStart"/>
            <w:r>
              <w:rPr>
                <w:rFonts w:asciiTheme="majorHAnsi" w:eastAsia="Arial" w:hAnsiTheme="majorHAnsi" w:cs="Tahoma"/>
                <w:b/>
                <w:sz w:val="18"/>
                <w:szCs w:val="18"/>
              </w:rPr>
              <w:t>Administrasi</w:t>
            </w:r>
            <w:proofErr w:type="spellEnd"/>
            <w:r>
              <w:rPr>
                <w:rFonts w:asciiTheme="majorHAnsi" w:eastAsia="Arial" w:hAnsiTheme="majorHAnsi" w:cs="Tahoma"/>
                <w:b/>
                <w:sz w:val="18"/>
                <w:szCs w:val="18"/>
              </w:rPr>
              <w:t xml:space="preserve"> &amp; Umum</w:t>
            </w:r>
          </w:p>
        </w:tc>
      </w:tr>
    </w:tbl>
    <w:p w14:paraId="6AE44225" w14:textId="70C7B02A" w:rsidR="00274F82" w:rsidRDefault="00274F82" w:rsidP="00B27DDD">
      <w:pPr>
        <w:rPr>
          <w:rFonts w:asciiTheme="majorHAnsi" w:eastAsia="Arial" w:hAnsiTheme="majorHAnsi" w:cs="Tahoma"/>
          <w:sz w:val="18"/>
          <w:szCs w:val="18"/>
        </w:rPr>
      </w:pPr>
    </w:p>
    <w:sectPr w:rsidR="00274F82">
      <w:headerReference w:type="default" r:id="rId9"/>
      <w:footerReference w:type="default" r:id="rId10"/>
      <w:pgSz w:w="11906" w:h="16838"/>
      <w:pgMar w:top="1667" w:right="1133" w:bottom="1418" w:left="1134" w:header="708" w:footer="3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58CA" w14:textId="77777777" w:rsidR="00DF0A17" w:rsidRDefault="00DF0A17">
      <w:r>
        <w:separator/>
      </w:r>
    </w:p>
  </w:endnote>
  <w:endnote w:type="continuationSeparator" w:id="0">
    <w:p w14:paraId="107E4D92" w14:textId="77777777" w:rsidR="00DF0A17" w:rsidRDefault="00DF0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Hlk181972937"/>
  <w:bookmarkStart w:id="6" w:name="_Hlk181972936"/>
  <w:p w14:paraId="61A9DDA5" w14:textId="77777777" w:rsidR="009D00C0" w:rsidRDefault="009D00C0">
    <w:pPr>
      <w:pStyle w:val="Footer"/>
      <w:tabs>
        <w:tab w:val="clear" w:pos="4513"/>
        <w:tab w:val="clear" w:pos="9026"/>
      </w:tabs>
      <w:rPr>
        <w:rFonts w:ascii="Arial Narrow" w:hAnsi="Arial Narrow"/>
        <w:sz w:val="18"/>
        <w:szCs w:val="18"/>
      </w:rPr>
    </w:pPr>
    <w:r>
      <w:rPr>
        <w:rFonts w:asciiTheme="minorHAnsi" w:hAnsiTheme="minorHAnsi"/>
        <w:noProof/>
      </w:rPr>
      <mc:AlternateContent>
        <mc:Choice Requires="wps">
          <w:drawing>
            <wp:anchor distT="0" distB="0" distL="113665" distR="113665" simplePos="0" relativeHeight="251661312" behindDoc="0" locked="0" layoutInCell="1" allowOverlap="1" wp14:anchorId="64BCB500" wp14:editId="3678BA89">
              <wp:simplePos x="0" y="0"/>
              <wp:positionH relativeFrom="column">
                <wp:posOffset>-63500</wp:posOffset>
              </wp:positionH>
              <wp:positionV relativeFrom="paragraph">
                <wp:posOffset>8255</wp:posOffset>
              </wp:positionV>
              <wp:extent cx="0" cy="599440"/>
              <wp:effectExtent l="19050" t="0" r="19050" b="10160"/>
              <wp:wrapNone/>
              <wp:docPr id="2" name="Straight Connector 2"/>
              <wp:cNvGraphicFramePr/>
              <a:graphic xmlns:a="http://schemas.openxmlformats.org/drawingml/2006/main">
                <a:graphicData uri="http://schemas.microsoft.com/office/word/2010/wordprocessingShape">
                  <wps:wsp>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pt;margin-top:0.65pt;height:47.2pt;width:0pt;z-index:251661312;mso-width-relative:page;mso-height-relative:page;" filled="f" stroked="t" coordsize="21600,21600" o:gfxdata="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rvrfb1QAAAAgBAAAPAAAAAAAAAAEAIAAAACIAAABkcnMvZG93bnJl&#10;di54bWxQSwECFAAUAAAACACHTuJAhLl5BscBAACdAwAADgAAAAAAAAABACAAAAAkAQAAZHJzL2Uy&#10;b0RvYy54bWxQSwUGAAAAAAYABgBZAQAAXQUAAAAA&#10;">
              <v:fill on="f" focussize="0,0"/>
              <v:stroke weight="2.25pt" color="#000000 [3213]" joinstyle="round"/>
              <v:imagedata o:title=""/>
              <o:lock v:ext="edit" aspectratio="f"/>
            </v:line>
          </w:pict>
        </mc:Fallback>
      </mc:AlternateContent>
    </w:r>
    <w:proofErr w:type="spellStart"/>
    <w:r>
      <w:rPr>
        <w:rFonts w:ascii="Arial Narrow" w:hAnsi="Arial Narrow"/>
        <w:sz w:val="18"/>
        <w:szCs w:val="18"/>
      </w:rPr>
      <w:t>Perumahan</w:t>
    </w:r>
    <w:proofErr w:type="spellEnd"/>
    <w:r>
      <w:rPr>
        <w:rFonts w:ascii="Arial Narrow" w:hAnsi="Arial Narrow"/>
        <w:sz w:val="18"/>
        <w:szCs w:val="18"/>
      </w:rPr>
      <w:t xml:space="preserve"> Asa Dreamland, Jl. Merpati, </w:t>
    </w:r>
    <w:proofErr w:type="spellStart"/>
    <w:r>
      <w:rPr>
        <w:rFonts w:ascii="Arial Narrow" w:hAnsi="Arial Narrow"/>
        <w:sz w:val="18"/>
        <w:szCs w:val="18"/>
      </w:rPr>
      <w:t>Patrang</w:t>
    </w:r>
    <w:proofErr w:type="spellEnd"/>
  </w:p>
  <w:p w14:paraId="4CA8E998" w14:textId="77777777" w:rsidR="009D00C0" w:rsidRDefault="009D00C0">
    <w:pPr>
      <w:pStyle w:val="Footer"/>
      <w:tabs>
        <w:tab w:val="clear" w:pos="4513"/>
        <w:tab w:val="clear" w:pos="9026"/>
      </w:tabs>
      <w:rPr>
        <w:rFonts w:ascii="Arial Narrow" w:hAnsi="Arial Narrow"/>
        <w:sz w:val="18"/>
        <w:szCs w:val="18"/>
      </w:rPr>
    </w:pPr>
    <w:r>
      <w:rPr>
        <w:rFonts w:ascii="Arial Narrow" w:hAnsi="Arial Narrow"/>
        <w:sz w:val="18"/>
        <w:szCs w:val="18"/>
      </w:rPr>
      <w:t>Jember – Jawa Timur</w:t>
    </w:r>
  </w:p>
  <w:p w14:paraId="07164038" w14:textId="77777777" w:rsidR="009D00C0" w:rsidRDefault="009D00C0">
    <w:pPr>
      <w:pStyle w:val="Footer"/>
      <w:tabs>
        <w:tab w:val="clear" w:pos="4513"/>
        <w:tab w:val="clear" w:pos="9026"/>
        <w:tab w:val="left" w:pos="1418"/>
      </w:tabs>
      <w:rPr>
        <w:rFonts w:ascii="Arial Narrow" w:hAnsi="Arial Narrow"/>
        <w:sz w:val="18"/>
        <w:szCs w:val="18"/>
      </w:rPr>
    </w:pPr>
    <w:r>
      <w:rPr>
        <w:rFonts w:ascii="Arial Narrow" w:hAnsi="Arial Narrow"/>
        <w:sz w:val="18"/>
        <w:szCs w:val="18"/>
      </w:rPr>
      <w:t>PHONE</w:t>
    </w:r>
    <w:r>
      <w:rPr>
        <w:rFonts w:ascii="Arial Narrow" w:hAnsi="Arial Narrow"/>
        <w:sz w:val="18"/>
        <w:szCs w:val="18"/>
      </w:rPr>
      <w:tab/>
      <w:t>: 0852-3622-2236</w:t>
    </w:r>
  </w:p>
  <w:p w14:paraId="7BAA4935" w14:textId="77777777" w:rsidR="009D00C0" w:rsidRDefault="009D00C0">
    <w:pPr>
      <w:pStyle w:val="Footer"/>
      <w:tabs>
        <w:tab w:val="clear" w:pos="4513"/>
        <w:tab w:val="clear" w:pos="9026"/>
        <w:tab w:val="left" w:pos="1418"/>
      </w:tabs>
      <w:rPr>
        <w:rFonts w:ascii="Arial Narrow" w:hAnsi="Arial Narrow"/>
        <w:color w:val="0000FF" w:themeColor="hyperlink"/>
        <w:sz w:val="18"/>
        <w:szCs w:val="18"/>
        <w:u w:val="single"/>
      </w:rPr>
    </w:pPr>
    <w:r>
      <w:rPr>
        <w:rFonts w:ascii="Arial Narrow" w:hAnsi="Arial Narrow"/>
        <w:sz w:val="18"/>
        <w:szCs w:val="18"/>
      </w:rPr>
      <w:t>EMAIL</w:t>
    </w:r>
    <w:r>
      <w:rPr>
        <w:rFonts w:ascii="Arial Narrow" w:hAnsi="Arial Narrow"/>
        <w:sz w:val="18"/>
        <w:szCs w:val="18"/>
      </w:rPr>
      <w:tab/>
      <w:t xml:space="preserve">: </w:t>
    </w:r>
    <w:hyperlink r:id="rId1" w:history="1">
      <w:r>
        <w:rPr>
          <w:rStyle w:val="Hyperlink"/>
          <w:rFonts w:ascii="Arial Narrow" w:hAnsi="Arial Narrow"/>
          <w:sz w:val="18"/>
          <w:szCs w:val="18"/>
        </w:rPr>
        <w:t>pt.alvinbhaktimandiri@gmail.com</w:t>
      </w:r>
    </w:hyperlink>
  </w:p>
  <w:p w14:paraId="4EC75E2E" w14:textId="77777777" w:rsidR="009D00C0" w:rsidRDefault="009D00C0">
    <w:pPr>
      <w:pStyle w:val="Footer"/>
      <w:tabs>
        <w:tab w:val="clear" w:pos="4513"/>
        <w:tab w:val="clear" w:pos="9026"/>
        <w:tab w:val="left" w:pos="1418"/>
      </w:tabs>
      <w:rPr>
        <w:rFonts w:ascii="Arial Narrow" w:hAnsi="Arial Narrow"/>
        <w:sz w:val="18"/>
        <w:szCs w:val="18"/>
      </w:rPr>
    </w:pPr>
    <w:r>
      <w:rPr>
        <w:rFonts w:ascii="Arial Narrow" w:hAnsi="Arial Narrow"/>
        <w:sz w:val="18"/>
        <w:szCs w:val="18"/>
      </w:rPr>
      <w:t>WEB</w:t>
    </w:r>
    <w:r>
      <w:rPr>
        <w:rFonts w:ascii="Arial Narrow" w:hAnsi="Arial Narrow"/>
        <w:sz w:val="18"/>
        <w:szCs w:val="18"/>
      </w:rPr>
      <w:tab/>
      <w:t>: ALVINBHAKTIMANDIRI.COM</w:t>
    </w:r>
    <w:bookmarkEnd w:id="5"/>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9B14C" w14:textId="77777777" w:rsidR="00DF0A17" w:rsidRDefault="00DF0A17">
      <w:r>
        <w:separator/>
      </w:r>
    </w:p>
  </w:footnote>
  <w:footnote w:type="continuationSeparator" w:id="0">
    <w:p w14:paraId="18A537AC" w14:textId="77777777" w:rsidR="00DF0A17" w:rsidRDefault="00DF0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EDAE" w14:textId="77777777" w:rsidR="009D00C0" w:rsidRDefault="009D00C0">
    <w:pPr>
      <w:pStyle w:val="Header"/>
    </w:pPr>
    <w:r>
      <w:rPr>
        <w:noProof/>
      </w:rPr>
      <w:drawing>
        <wp:anchor distT="0" distB="0" distL="114300" distR="114300" simplePos="0" relativeHeight="251660288" behindDoc="1" locked="0" layoutInCell="1" allowOverlap="1" wp14:anchorId="14BDDC15" wp14:editId="52B0D3DD">
          <wp:simplePos x="0" y="0"/>
          <wp:positionH relativeFrom="column">
            <wp:posOffset>-62865</wp:posOffset>
          </wp:positionH>
          <wp:positionV relativeFrom="paragraph">
            <wp:posOffset>-335280</wp:posOffset>
          </wp:positionV>
          <wp:extent cx="2495550" cy="885825"/>
          <wp:effectExtent l="0" t="0" r="0" b="9525"/>
          <wp:wrapNone/>
          <wp:docPr id="4" name="Picture 3" descr="IMG_20211106_105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0211106_105328.png"/>
                  <pic:cNvPicPr>
                    <a:picLocks noChangeAspect="1"/>
                  </pic:cNvPicPr>
                </pic:nvPicPr>
                <pic:blipFill>
                  <a:blip r:embed="rId1" cstate="print">
                    <a:extLst>
                      <a:ext uri="{28A0092B-C50C-407E-A947-70E740481C1C}">
                        <a14:useLocalDpi xmlns:a14="http://schemas.microsoft.com/office/drawing/2010/main" val="0"/>
                      </a:ext>
                    </a:extLst>
                  </a:blip>
                  <a:srcRect l="3517" t="17217" r="55645" b="39339"/>
                  <a:stretch>
                    <a:fillRect/>
                  </a:stretch>
                </pic:blipFill>
                <pic:spPr>
                  <a:xfrm>
                    <a:off x="0" y="0"/>
                    <a:ext cx="2495550" cy="88582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0000004"/>
    <w:multiLevelType w:val="multilevel"/>
    <w:tmpl w:val="00000004"/>
    <w:lvl w:ilvl="0">
      <w:start w:val="2"/>
      <w:numFmt w:val="decimal"/>
      <w:lvlText w:val="%1."/>
      <w:lvlJc w:val="left"/>
      <w:pPr>
        <w:ind w:left="0" w:firstLine="0"/>
      </w:pPr>
    </w:lvl>
    <w:lvl w:ilvl="1">
      <w:start w:val="1"/>
      <w:numFmt w:val="lowerLetter"/>
      <w:lvlText w:val="%2."/>
      <w:lvlJc w:val="left"/>
      <w:pPr>
        <w:ind w:left="0" w:firstLine="0"/>
      </w:pPr>
      <w:rPr>
        <w:rFonts w:ascii="Arial" w:eastAsia="Arial" w:hAnsi="Arial" w:cs="Arial"/>
        <w:sz w:val="18"/>
        <w:szCs w:val="18"/>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0000005"/>
    <w:multiLevelType w:val="multilevel"/>
    <w:tmpl w:val="00000005"/>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0000006"/>
    <w:multiLevelType w:val="multilevel"/>
    <w:tmpl w:val="00000006"/>
    <w:lvl w:ilvl="0">
      <w:start w:val="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0000008"/>
    <w:multiLevelType w:val="multilevel"/>
    <w:tmpl w:val="0000000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000000A"/>
    <w:multiLevelType w:val="multilevel"/>
    <w:tmpl w:val="0000000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016A6917"/>
    <w:multiLevelType w:val="multilevel"/>
    <w:tmpl w:val="016A6917"/>
    <w:lvl w:ilvl="0">
      <w:start w:val="1"/>
      <w:numFmt w:val="decimal"/>
      <w:lvlText w:val="%1."/>
      <w:lvlJc w:val="left"/>
      <w:pPr>
        <w:tabs>
          <w:tab w:val="left" w:pos="720"/>
        </w:tabs>
        <w:ind w:left="720" w:hanging="360"/>
      </w:pPr>
      <w:rPr>
        <w:color w:val="000000" w:themeColor="text1"/>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0BAF58F4"/>
    <w:multiLevelType w:val="multilevel"/>
    <w:tmpl w:val="7D8F2EF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15:restartNumberingAfterBreak="0">
    <w:nsid w:val="0E272C06"/>
    <w:multiLevelType w:val="multilevel"/>
    <w:tmpl w:val="0E272C06"/>
    <w:lvl w:ilvl="0">
      <w:start w:val="1"/>
      <w:numFmt w:val="decimal"/>
      <w:lvlText w:val="%1."/>
      <w:lvlJc w:val="left"/>
      <w:pPr>
        <w:ind w:left="7470" w:hanging="360"/>
      </w:pPr>
      <w:rPr>
        <w:rFonts w:asciiTheme="majorHAnsi" w:eastAsia="Calibri" w:hAnsiTheme="majorHAnsi" w:cs="Arial" w:hint="default"/>
      </w:rPr>
    </w:lvl>
    <w:lvl w:ilvl="1">
      <w:start w:val="1"/>
      <w:numFmt w:val="lowerLetter"/>
      <w:lvlText w:val="%2."/>
      <w:lvlJc w:val="left"/>
      <w:pPr>
        <w:ind w:left="8190" w:hanging="360"/>
      </w:pPr>
    </w:lvl>
    <w:lvl w:ilvl="2">
      <w:start w:val="1"/>
      <w:numFmt w:val="lowerRoman"/>
      <w:lvlText w:val="%3."/>
      <w:lvlJc w:val="right"/>
      <w:pPr>
        <w:ind w:left="8910" w:hanging="180"/>
      </w:pPr>
    </w:lvl>
    <w:lvl w:ilvl="3">
      <w:start w:val="1"/>
      <w:numFmt w:val="decimal"/>
      <w:lvlText w:val="%4."/>
      <w:lvlJc w:val="left"/>
      <w:pPr>
        <w:ind w:left="9630" w:hanging="360"/>
      </w:pPr>
    </w:lvl>
    <w:lvl w:ilvl="4">
      <w:start w:val="1"/>
      <w:numFmt w:val="lowerLetter"/>
      <w:lvlText w:val="%5."/>
      <w:lvlJc w:val="left"/>
      <w:pPr>
        <w:ind w:left="10350" w:hanging="360"/>
      </w:pPr>
    </w:lvl>
    <w:lvl w:ilvl="5">
      <w:start w:val="1"/>
      <w:numFmt w:val="lowerRoman"/>
      <w:lvlText w:val="%6."/>
      <w:lvlJc w:val="right"/>
      <w:pPr>
        <w:ind w:left="11070" w:hanging="180"/>
      </w:pPr>
    </w:lvl>
    <w:lvl w:ilvl="6">
      <w:start w:val="1"/>
      <w:numFmt w:val="decimal"/>
      <w:lvlText w:val="%7."/>
      <w:lvlJc w:val="left"/>
      <w:pPr>
        <w:ind w:left="11790" w:hanging="360"/>
      </w:pPr>
    </w:lvl>
    <w:lvl w:ilvl="7">
      <w:start w:val="1"/>
      <w:numFmt w:val="lowerLetter"/>
      <w:lvlText w:val="%8."/>
      <w:lvlJc w:val="left"/>
      <w:pPr>
        <w:ind w:left="12510" w:hanging="360"/>
      </w:pPr>
    </w:lvl>
    <w:lvl w:ilvl="8">
      <w:start w:val="1"/>
      <w:numFmt w:val="lowerRoman"/>
      <w:lvlText w:val="%9."/>
      <w:lvlJc w:val="right"/>
      <w:pPr>
        <w:ind w:left="13230" w:hanging="180"/>
      </w:pPr>
    </w:lvl>
  </w:abstractNum>
  <w:abstractNum w:abstractNumId="9" w15:restartNumberingAfterBreak="0">
    <w:nsid w:val="1C924987"/>
    <w:multiLevelType w:val="multilevel"/>
    <w:tmpl w:val="7D8F2EF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15:restartNumberingAfterBreak="0">
    <w:nsid w:val="279D6E6C"/>
    <w:multiLevelType w:val="multilevel"/>
    <w:tmpl w:val="279D6E6C"/>
    <w:lvl w:ilvl="0">
      <w:start w:val="10"/>
      <w:numFmt w:val="decimal"/>
      <w:lvlText w:val="%1"/>
      <w:lvlJc w:val="left"/>
      <w:pPr>
        <w:ind w:left="405" w:hanging="405"/>
      </w:pPr>
      <w:rPr>
        <w:rFonts w:hint="default"/>
      </w:rPr>
    </w:lvl>
    <w:lvl w:ilvl="1">
      <w:start w:val="1"/>
      <w:numFmt w:val="decimal"/>
      <w:lvlText w:val="%2."/>
      <w:lvlJc w:val="left"/>
      <w:pPr>
        <w:ind w:left="405" w:hanging="405"/>
      </w:pPr>
      <w:rPr>
        <w:rFonts w:asciiTheme="majorHAnsi" w:eastAsia="Arial" w:hAnsiTheme="majorHAnsi" w:cs="Tahoma"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BB4EDA"/>
    <w:multiLevelType w:val="multilevel"/>
    <w:tmpl w:val="2BBB4EDA"/>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2" w15:restartNumberingAfterBreak="0">
    <w:nsid w:val="2DBB2AC0"/>
    <w:multiLevelType w:val="multilevel"/>
    <w:tmpl w:val="2DBB2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7D1F14"/>
    <w:multiLevelType w:val="multilevel"/>
    <w:tmpl w:val="2E7D1F14"/>
    <w:lvl w:ilvl="0">
      <w:start w:val="1"/>
      <w:numFmt w:val="decimal"/>
      <w:lvlText w:val="%1."/>
      <w:lvlJc w:val="left"/>
      <w:pPr>
        <w:ind w:left="720" w:hanging="360"/>
      </w:pPr>
      <w:rPr>
        <w:rFonts w:eastAsia="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6047F82"/>
    <w:multiLevelType w:val="multilevel"/>
    <w:tmpl w:val="7D8F2EF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5" w15:restartNumberingAfterBreak="0">
    <w:nsid w:val="37B26333"/>
    <w:multiLevelType w:val="multilevel"/>
    <w:tmpl w:val="7D8F2EF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414E1660"/>
    <w:multiLevelType w:val="multilevel"/>
    <w:tmpl w:val="7D8F2EF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7" w15:restartNumberingAfterBreak="0">
    <w:nsid w:val="52BE1B2F"/>
    <w:multiLevelType w:val="multilevel"/>
    <w:tmpl w:val="7D8F2EF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8" w15:restartNumberingAfterBreak="0">
    <w:nsid w:val="7C9959F2"/>
    <w:multiLevelType w:val="multilevel"/>
    <w:tmpl w:val="7C9959F2"/>
    <w:lvl w:ilvl="0">
      <w:numFmt w:val="bullet"/>
      <w:lvlText w:val="-"/>
      <w:lvlJc w:val="left"/>
      <w:pPr>
        <w:ind w:left="786" w:hanging="360"/>
      </w:pPr>
      <w:rPr>
        <w:rFonts w:ascii="Cambria" w:eastAsia="Arial" w:hAnsi="Cambria" w:cs="Tahoma"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19" w15:restartNumberingAfterBreak="0">
    <w:nsid w:val="7D8F2EFE"/>
    <w:multiLevelType w:val="multilevel"/>
    <w:tmpl w:val="7D8F2EFE"/>
    <w:lvl w:ilvl="0">
      <w:start w:val="1"/>
      <w:numFmt w:val="lowerLetter"/>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665862780">
    <w:abstractNumId w:val="0"/>
    <w:lvlOverride w:ilvl="0">
      <w:startOverride w:val="1"/>
    </w:lvlOverride>
  </w:num>
  <w:num w:numId="2" w16cid:durableId="1652247863">
    <w:abstractNumId w:val="1"/>
    <w:lvlOverride w:ilvl="0">
      <w:startOverride w:val="2"/>
    </w:lvlOverride>
    <w:lvlOverride w:ilvl="1">
      <w:startOverride w:val="1"/>
    </w:lvlOverride>
  </w:num>
  <w:num w:numId="3" w16cid:durableId="1869685293">
    <w:abstractNumId w:val="19"/>
  </w:num>
  <w:num w:numId="4" w16cid:durableId="1208682895">
    <w:abstractNumId w:val="2"/>
    <w:lvlOverride w:ilvl="0">
      <w:startOverride w:val="1"/>
    </w:lvlOverride>
  </w:num>
  <w:num w:numId="5" w16cid:durableId="936329511">
    <w:abstractNumId w:val="3"/>
    <w:lvlOverride w:ilvl="0">
      <w:startOverride w:val="2"/>
    </w:lvlOverride>
  </w:num>
  <w:num w:numId="6" w16cid:durableId="54016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1703677">
    <w:abstractNumId w:val="4"/>
    <w:lvlOverride w:ilvl="0">
      <w:startOverride w:val="1"/>
    </w:lvlOverride>
  </w:num>
  <w:num w:numId="8" w16cid:durableId="1795052700">
    <w:abstractNumId w:val="18"/>
  </w:num>
  <w:num w:numId="9" w16cid:durableId="48497672">
    <w:abstractNumId w:val="13"/>
  </w:num>
  <w:num w:numId="10" w16cid:durableId="69426243">
    <w:abstractNumId w:val="5"/>
    <w:lvlOverride w:ilvl="0">
      <w:startOverride w:val="1"/>
    </w:lvlOverride>
  </w:num>
  <w:num w:numId="11" w16cid:durableId="14939849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3974264">
    <w:abstractNumId w:val="10"/>
  </w:num>
  <w:num w:numId="13" w16cid:durableId="17675064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9652017">
    <w:abstractNumId w:val="11"/>
  </w:num>
  <w:num w:numId="15" w16cid:durableId="164174365">
    <w:abstractNumId w:val="17"/>
  </w:num>
  <w:num w:numId="16" w16cid:durableId="2093044385">
    <w:abstractNumId w:val="9"/>
  </w:num>
  <w:num w:numId="17" w16cid:durableId="1028287944">
    <w:abstractNumId w:val="16"/>
  </w:num>
  <w:num w:numId="18" w16cid:durableId="1329166727">
    <w:abstractNumId w:val="14"/>
  </w:num>
  <w:num w:numId="19" w16cid:durableId="1315257178">
    <w:abstractNumId w:val="15"/>
  </w:num>
  <w:num w:numId="20" w16cid:durableId="19212136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01"/>
    <w:rsid w:val="0000155B"/>
    <w:rsid w:val="00001C8C"/>
    <w:rsid w:val="00002837"/>
    <w:rsid w:val="00006CB7"/>
    <w:rsid w:val="00010310"/>
    <w:rsid w:val="00012FCA"/>
    <w:rsid w:val="0001677C"/>
    <w:rsid w:val="00016A2A"/>
    <w:rsid w:val="00020960"/>
    <w:rsid w:val="00020E19"/>
    <w:rsid w:val="000248B2"/>
    <w:rsid w:val="00024BB1"/>
    <w:rsid w:val="00025F87"/>
    <w:rsid w:val="0003043D"/>
    <w:rsid w:val="00036181"/>
    <w:rsid w:val="000415CD"/>
    <w:rsid w:val="000510A4"/>
    <w:rsid w:val="00054405"/>
    <w:rsid w:val="00054433"/>
    <w:rsid w:val="00054F2E"/>
    <w:rsid w:val="00056149"/>
    <w:rsid w:val="00056F46"/>
    <w:rsid w:val="0005744F"/>
    <w:rsid w:val="00057949"/>
    <w:rsid w:val="00066179"/>
    <w:rsid w:val="00067FE9"/>
    <w:rsid w:val="0007021C"/>
    <w:rsid w:val="00070671"/>
    <w:rsid w:val="000716FC"/>
    <w:rsid w:val="00074786"/>
    <w:rsid w:val="00074DCD"/>
    <w:rsid w:val="000754FA"/>
    <w:rsid w:val="0008142D"/>
    <w:rsid w:val="00082B65"/>
    <w:rsid w:val="000830EA"/>
    <w:rsid w:val="00083736"/>
    <w:rsid w:val="00083F1C"/>
    <w:rsid w:val="00085F04"/>
    <w:rsid w:val="00086A8C"/>
    <w:rsid w:val="00086FAE"/>
    <w:rsid w:val="00087913"/>
    <w:rsid w:val="00087D09"/>
    <w:rsid w:val="00090CEF"/>
    <w:rsid w:val="00090E20"/>
    <w:rsid w:val="00090F58"/>
    <w:rsid w:val="0009108C"/>
    <w:rsid w:val="00091638"/>
    <w:rsid w:val="000919F2"/>
    <w:rsid w:val="00095FEF"/>
    <w:rsid w:val="000A0391"/>
    <w:rsid w:val="000A1290"/>
    <w:rsid w:val="000A1CE1"/>
    <w:rsid w:val="000A26FE"/>
    <w:rsid w:val="000A2B4A"/>
    <w:rsid w:val="000A3066"/>
    <w:rsid w:val="000A3E96"/>
    <w:rsid w:val="000A502E"/>
    <w:rsid w:val="000A6D8E"/>
    <w:rsid w:val="000B03AD"/>
    <w:rsid w:val="000B361D"/>
    <w:rsid w:val="000B3B39"/>
    <w:rsid w:val="000B7B6C"/>
    <w:rsid w:val="000C2654"/>
    <w:rsid w:val="000C30E7"/>
    <w:rsid w:val="000C433D"/>
    <w:rsid w:val="000C77DE"/>
    <w:rsid w:val="000C7CA5"/>
    <w:rsid w:val="000D0059"/>
    <w:rsid w:val="000D2DB3"/>
    <w:rsid w:val="000D4BF4"/>
    <w:rsid w:val="000D75A5"/>
    <w:rsid w:val="000E0A6F"/>
    <w:rsid w:val="000E14D9"/>
    <w:rsid w:val="000E1B5D"/>
    <w:rsid w:val="000E3CED"/>
    <w:rsid w:val="000E3FF8"/>
    <w:rsid w:val="000E5FDB"/>
    <w:rsid w:val="000E6A88"/>
    <w:rsid w:val="000E6E57"/>
    <w:rsid w:val="000E764F"/>
    <w:rsid w:val="000F0741"/>
    <w:rsid w:val="000F2504"/>
    <w:rsid w:val="000F533C"/>
    <w:rsid w:val="000F568A"/>
    <w:rsid w:val="000F6A84"/>
    <w:rsid w:val="000F7688"/>
    <w:rsid w:val="00102C65"/>
    <w:rsid w:val="00110008"/>
    <w:rsid w:val="0011266A"/>
    <w:rsid w:val="00117F2B"/>
    <w:rsid w:val="00123E55"/>
    <w:rsid w:val="001257BD"/>
    <w:rsid w:val="00126423"/>
    <w:rsid w:val="00132211"/>
    <w:rsid w:val="00134BB5"/>
    <w:rsid w:val="00135DA1"/>
    <w:rsid w:val="00137414"/>
    <w:rsid w:val="0013785B"/>
    <w:rsid w:val="00141330"/>
    <w:rsid w:val="00143896"/>
    <w:rsid w:val="0014461E"/>
    <w:rsid w:val="001447B5"/>
    <w:rsid w:val="00145899"/>
    <w:rsid w:val="00147B59"/>
    <w:rsid w:val="00150E08"/>
    <w:rsid w:val="001553EA"/>
    <w:rsid w:val="00156B94"/>
    <w:rsid w:val="001603E0"/>
    <w:rsid w:val="00162342"/>
    <w:rsid w:val="00164909"/>
    <w:rsid w:val="001660C9"/>
    <w:rsid w:val="0016648A"/>
    <w:rsid w:val="0016687A"/>
    <w:rsid w:val="00170C2B"/>
    <w:rsid w:val="00172E34"/>
    <w:rsid w:val="00173FCA"/>
    <w:rsid w:val="00180535"/>
    <w:rsid w:val="00181712"/>
    <w:rsid w:val="001825F6"/>
    <w:rsid w:val="00182856"/>
    <w:rsid w:val="00182CA6"/>
    <w:rsid w:val="00183079"/>
    <w:rsid w:val="00185BFF"/>
    <w:rsid w:val="00187F77"/>
    <w:rsid w:val="001921F6"/>
    <w:rsid w:val="00194382"/>
    <w:rsid w:val="00195A7E"/>
    <w:rsid w:val="00195DCE"/>
    <w:rsid w:val="0019748A"/>
    <w:rsid w:val="001A2C61"/>
    <w:rsid w:val="001A3439"/>
    <w:rsid w:val="001A4EA1"/>
    <w:rsid w:val="001B2E49"/>
    <w:rsid w:val="001B338C"/>
    <w:rsid w:val="001B380B"/>
    <w:rsid w:val="001B3A6B"/>
    <w:rsid w:val="001B492E"/>
    <w:rsid w:val="001B56C0"/>
    <w:rsid w:val="001B58B7"/>
    <w:rsid w:val="001C1824"/>
    <w:rsid w:val="001C27F3"/>
    <w:rsid w:val="001D0FF7"/>
    <w:rsid w:val="001D1BA3"/>
    <w:rsid w:val="001D2C0A"/>
    <w:rsid w:val="001D2FEF"/>
    <w:rsid w:val="001D32EF"/>
    <w:rsid w:val="001D4E00"/>
    <w:rsid w:val="001D5D83"/>
    <w:rsid w:val="001D710F"/>
    <w:rsid w:val="001E0F2F"/>
    <w:rsid w:val="001E1ECB"/>
    <w:rsid w:val="001E3E0D"/>
    <w:rsid w:val="001E441D"/>
    <w:rsid w:val="001E6FE3"/>
    <w:rsid w:val="001F13D5"/>
    <w:rsid w:val="001F266C"/>
    <w:rsid w:val="001F3319"/>
    <w:rsid w:val="001F61C5"/>
    <w:rsid w:val="001F6B1B"/>
    <w:rsid w:val="00200183"/>
    <w:rsid w:val="002004AE"/>
    <w:rsid w:val="00200D1B"/>
    <w:rsid w:val="00202253"/>
    <w:rsid w:val="00204C6E"/>
    <w:rsid w:val="002063AC"/>
    <w:rsid w:val="00206FC6"/>
    <w:rsid w:val="002076E3"/>
    <w:rsid w:val="00211960"/>
    <w:rsid w:val="002119E2"/>
    <w:rsid w:val="00212EAA"/>
    <w:rsid w:val="002161AF"/>
    <w:rsid w:val="0021621E"/>
    <w:rsid w:val="00216C3E"/>
    <w:rsid w:val="00217640"/>
    <w:rsid w:val="0022038B"/>
    <w:rsid w:val="002205E6"/>
    <w:rsid w:val="00220CC0"/>
    <w:rsid w:val="00220FB9"/>
    <w:rsid w:val="0022419A"/>
    <w:rsid w:val="002263A5"/>
    <w:rsid w:val="00231893"/>
    <w:rsid w:val="002324B3"/>
    <w:rsid w:val="0023425F"/>
    <w:rsid w:val="002358E7"/>
    <w:rsid w:val="002407B7"/>
    <w:rsid w:val="002475E3"/>
    <w:rsid w:val="00253040"/>
    <w:rsid w:val="00253842"/>
    <w:rsid w:val="002549A8"/>
    <w:rsid w:val="00254A34"/>
    <w:rsid w:val="002568CF"/>
    <w:rsid w:val="00257A22"/>
    <w:rsid w:val="00257A66"/>
    <w:rsid w:val="00257C54"/>
    <w:rsid w:val="002622D2"/>
    <w:rsid w:val="00264F0D"/>
    <w:rsid w:val="00266DE5"/>
    <w:rsid w:val="00270B89"/>
    <w:rsid w:val="002723FE"/>
    <w:rsid w:val="00272C92"/>
    <w:rsid w:val="00272F4D"/>
    <w:rsid w:val="00274F4E"/>
    <w:rsid w:val="00274F82"/>
    <w:rsid w:val="002772F6"/>
    <w:rsid w:val="00277681"/>
    <w:rsid w:val="00280CE9"/>
    <w:rsid w:val="00280F11"/>
    <w:rsid w:val="00281FD4"/>
    <w:rsid w:val="002838D3"/>
    <w:rsid w:val="00283AA7"/>
    <w:rsid w:val="002846DE"/>
    <w:rsid w:val="00286628"/>
    <w:rsid w:val="0028741B"/>
    <w:rsid w:val="00290619"/>
    <w:rsid w:val="0029242F"/>
    <w:rsid w:val="00293062"/>
    <w:rsid w:val="00294DB0"/>
    <w:rsid w:val="00295F8E"/>
    <w:rsid w:val="00296350"/>
    <w:rsid w:val="002A3505"/>
    <w:rsid w:val="002A3B18"/>
    <w:rsid w:val="002A7E5E"/>
    <w:rsid w:val="002B0105"/>
    <w:rsid w:val="002B038C"/>
    <w:rsid w:val="002B1561"/>
    <w:rsid w:val="002B237F"/>
    <w:rsid w:val="002B2895"/>
    <w:rsid w:val="002B4481"/>
    <w:rsid w:val="002C01B1"/>
    <w:rsid w:val="002C07D7"/>
    <w:rsid w:val="002C2347"/>
    <w:rsid w:val="002C4DD5"/>
    <w:rsid w:val="002C6DF9"/>
    <w:rsid w:val="002C7045"/>
    <w:rsid w:val="002D11B0"/>
    <w:rsid w:val="002D1836"/>
    <w:rsid w:val="002E0874"/>
    <w:rsid w:val="002E12E3"/>
    <w:rsid w:val="002E14F2"/>
    <w:rsid w:val="002E293A"/>
    <w:rsid w:val="002E3629"/>
    <w:rsid w:val="002E37BC"/>
    <w:rsid w:val="002E4C9F"/>
    <w:rsid w:val="002E5FF0"/>
    <w:rsid w:val="002E6EEB"/>
    <w:rsid w:val="002F47BF"/>
    <w:rsid w:val="002F5668"/>
    <w:rsid w:val="003014AB"/>
    <w:rsid w:val="0030480C"/>
    <w:rsid w:val="00304C9E"/>
    <w:rsid w:val="00304FA9"/>
    <w:rsid w:val="00306898"/>
    <w:rsid w:val="00307CA2"/>
    <w:rsid w:val="0031086A"/>
    <w:rsid w:val="003109E2"/>
    <w:rsid w:val="003111ED"/>
    <w:rsid w:val="003150EC"/>
    <w:rsid w:val="0031633F"/>
    <w:rsid w:val="00317398"/>
    <w:rsid w:val="0032074C"/>
    <w:rsid w:val="0032161D"/>
    <w:rsid w:val="003221D3"/>
    <w:rsid w:val="003228BF"/>
    <w:rsid w:val="003255E2"/>
    <w:rsid w:val="00326601"/>
    <w:rsid w:val="00326FBD"/>
    <w:rsid w:val="00327FB7"/>
    <w:rsid w:val="00330819"/>
    <w:rsid w:val="003316FE"/>
    <w:rsid w:val="003336A5"/>
    <w:rsid w:val="00336051"/>
    <w:rsid w:val="00337E21"/>
    <w:rsid w:val="00344A45"/>
    <w:rsid w:val="0034701C"/>
    <w:rsid w:val="00350BAF"/>
    <w:rsid w:val="0035204C"/>
    <w:rsid w:val="00352C0A"/>
    <w:rsid w:val="00352E9C"/>
    <w:rsid w:val="00354AC6"/>
    <w:rsid w:val="00354B54"/>
    <w:rsid w:val="0035606D"/>
    <w:rsid w:val="003567B9"/>
    <w:rsid w:val="0036017A"/>
    <w:rsid w:val="00361020"/>
    <w:rsid w:val="0036366A"/>
    <w:rsid w:val="0036533B"/>
    <w:rsid w:val="0036603A"/>
    <w:rsid w:val="00372770"/>
    <w:rsid w:val="00374016"/>
    <w:rsid w:val="00374192"/>
    <w:rsid w:val="00374A65"/>
    <w:rsid w:val="00376D8D"/>
    <w:rsid w:val="003819FB"/>
    <w:rsid w:val="00384B71"/>
    <w:rsid w:val="00385A23"/>
    <w:rsid w:val="003863A4"/>
    <w:rsid w:val="00386DA7"/>
    <w:rsid w:val="00387DBB"/>
    <w:rsid w:val="00391342"/>
    <w:rsid w:val="00391558"/>
    <w:rsid w:val="00392A29"/>
    <w:rsid w:val="00394B7A"/>
    <w:rsid w:val="00394F5A"/>
    <w:rsid w:val="00395FCA"/>
    <w:rsid w:val="0039640B"/>
    <w:rsid w:val="00397883"/>
    <w:rsid w:val="003A2045"/>
    <w:rsid w:val="003A339F"/>
    <w:rsid w:val="003A54B2"/>
    <w:rsid w:val="003A76B1"/>
    <w:rsid w:val="003B2A5A"/>
    <w:rsid w:val="003B2B56"/>
    <w:rsid w:val="003B3C74"/>
    <w:rsid w:val="003B587F"/>
    <w:rsid w:val="003C108D"/>
    <w:rsid w:val="003C42B3"/>
    <w:rsid w:val="003C43DB"/>
    <w:rsid w:val="003C4A12"/>
    <w:rsid w:val="003C7896"/>
    <w:rsid w:val="003C7CA8"/>
    <w:rsid w:val="003D2A91"/>
    <w:rsid w:val="003D31D7"/>
    <w:rsid w:val="003D4E8B"/>
    <w:rsid w:val="003E3ADB"/>
    <w:rsid w:val="003E46A9"/>
    <w:rsid w:val="003E5C28"/>
    <w:rsid w:val="003E7AA6"/>
    <w:rsid w:val="003F2524"/>
    <w:rsid w:val="003F5DCD"/>
    <w:rsid w:val="004002BD"/>
    <w:rsid w:val="004020D6"/>
    <w:rsid w:val="004044B6"/>
    <w:rsid w:val="004067CD"/>
    <w:rsid w:val="0040750B"/>
    <w:rsid w:val="004109C3"/>
    <w:rsid w:val="00410A74"/>
    <w:rsid w:val="00411947"/>
    <w:rsid w:val="00412EFD"/>
    <w:rsid w:val="00413FBC"/>
    <w:rsid w:val="004140F2"/>
    <w:rsid w:val="00414AEB"/>
    <w:rsid w:val="004171D9"/>
    <w:rsid w:val="0041786C"/>
    <w:rsid w:val="00417A2C"/>
    <w:rsid w:val="0042259D"/>
    <w:rsid w:val="004229ED"/>
    <w:rsid w:val="004239B6"/>
    <w:rsid w:val="00423B19"/>
    <w:rsid w:val="004253A4"/>
    <w:rsid w:val="004253AB"/>
    <w:rsid w:val="004259DB"/>
    <w:rsid w:val="00425CE8"/>
    <w:rsid w:val="004271CE"/>
    <w:rsid w:val="00431ADC"/>
    <w:rsid w:val="00432EC4"/>
    <w:rsid w:val="00433280"/>
    <w:rsid w:val="0043386B"/>
    <w:rsid w:val="00433AA8"/>
    <w:rsid w:val="00435AA9"/>
    <w:rsid w:val="00435F97"/>
    <w:rsid w:val="004363F4"/>
    <w:rsid w:val="00437064"/>
    <w:rsid w:val="00441816"/>
    <w:rsid w:val="00441C03"/>
    <w:rsid w:val="00444552"/>
    <w:rsid w:val="0045132E"/>
    <w:rsid w:val="0045241B"/>
    <w:rsid w:val="00452A6F"/>
    <w:rsid w:val="004532F7"/>
    <w:rsid w:val="00453A29"/>
    <w:rsid w:val="00454BEE"/>
    <w:rsid w:val="00455431"/>
    <w:rsid w:val="004562C1"/>
    <w:rsid w:val="004578AA"/>
    <w:rsid w:val="00460770"/>
    <w:rsid w:val="0046232E"/>
    <w:rsid w:val="0046237C"/>
    <w:rsid w:val="0046292E"/>
    <w:rsid w:val="00462FBF"/>
    <w:rsid w:val="00463A85"/>
    <w:rsid w:val="00466CE4"/>
    <w:rsid w:val="0046708A"/>
    <w:rsid w:val="0047035E"/>
    <w:rsid w:val="00472354"/>
    <w:rsid w:val="00474305"/>
    <w:rsid w:val="004759F2"/>
    <w:rsid w:val="00476715"/>
    <w:rsid w:val="00476E6E"/>
    <w:rsid w:val="00481483"/>
    <w:rsid w:val="00484D97"/>
    <w:rsid w:val="00485474"/>
    <w:rsid w:val="00487D24"/>
    <w:rsid w:val="00487E0E"/>
    <w:rsid w:val="00490878"/>
    <w:rsid w:val="00493B8B"/>
    <w:rsid w:val="004941F4"/>
    <w:rsid w:val="004968FD"/>
    <w:rsid w:val="00496A7E"/>
    <w:rsid w:val="00497880"/>
    <w:rsid w:val="004A1BCA"/>
    <w:rsid w:val="004A3115"/>
    <w:rsid w:val="004A42B4"/>
    <w:rsid w:val="004A4CDE"/>
    <w:rsid w:val="004A4F62"/>
    <w:rsid w:val="004A5C54"/>
    <w:rsid w:val="004B3556"/>
    <w:rsid w:val="004B49D5"/>
    <w:rsid w:val="004C03F3"/>
    <w:rsid w:val="004C1B43"/>
    <w:rsid w:val="004C1F6E"/>
    <w:rsid w:val="004C209D"/>
    <w:rsid w:val="004C31FD"/>
    <w:rsid w:val="004C3361"/>
    <w:rsid w:val="004C77AA"/>
    <w:rsid w:val="004D0635"/>
    <w:rsid w:val="004D0E48"/>
    <w:rsid w:val="004D1CF9"/>
    <w:rsid w:val="004D4B7C"/>
    <w:rsid w:val="004D6425"/>
    <w:rsid w:val="004D6676"/>
    <w:rsid w:val="004D7C50"/>
    <w:rsid w:val="004E2CD4"/>
    <w:rsid w:val="004E5832"/>
    <w:rsid w:val="004E66AB"/>
    <w:rsid w:val="004E772E"/>
    <w:rsid w:val="004F11A1"/>
    <w:rsid w:val="004F1675"/>
    <w:rsid w:val="004F2048"/>
    <w:rsid w:val="004F35E0"/>
    <w:rsid w:val="004F3822"/>
    <w:rsid w:val="004F450A"/>
    <w:rsid w:val="00503628"/>
    <w:rsid w:val="0050544D"/>
    <w:rsid w:val="00505D2A"/>
    <w:rsid w:val="00506B66"/>
    <w:rsid w:val="0050740F"/>
    <w:rsid w:val="00507777"/>
    <w:rsid w:val="00511518"/>
    <w:rsid w:val="00512749"/>
    <w:rsid w:val="00512CD0"/>
    <w:rsid w:val="00516593"/>
    <w:rsid w:val="0051700C"/>
    <w:rsid w:val="0051733C"/>
    <w:rsid w:val="005179A4"/>
    <w:rsid w:val="00521335"/>
    <w:rsid w:val="0052314D"/>
    <w:rsid w:val="0052342B"/>
    <w:rsid w:val="00523BD5"/>
    <w:rsid w:val="00525B4D"/>
    <w:rsid w:val="00530C58"/>
    <w:rsid w:val="005317E4"/>
    <w:rsid w:val="0053226B"/>
    <w:rsid w:val="0053282A"/>
    <w:rsid w:val="00532D6A"/>
    <w:rsid w:val="005368AB"/>
    <w:rsid w:val="00536997"/>
    <w:rsid w:val="00536C1B"/>
    <w:rsid w:val="00540491"/>
    <w:rsid w:val="00543EAB"/>
    <w:rsid w:val="00544381"/>
    <w:rsid w:val="00544579"/>
    <w:rsid w:val="00546486"/>
    <w:rsid w:val="005540BB"/>
    <w:rsid w:val="00556D12"/>
    <w:rsid w:val="00560CA2"/>
    <w:rsid w:val="00560EAC"/>
    <w:rsid w:val="005621FB"/>
    <w:rsid w:val="00562D5F"/>
    <w:rsid w:val="005704BD"/>
    <w:rsid w:val="00570659"/>
    <w:rsid w:val="00570774"/>
    <w:rsid w:val="00570AE8"/>
    <w:rsid w:val="00574269"/>
    <w:rsid w:val="00574692"/>
    <w:rsid w:val="00574E2E"/>
    <w:rsid w:val="00574E57"/>
    <w:rsid w:val="00575772"/>
    <w:rsid w:val="00575CE2"/>
    <w:rsid w:val="00576435"/>
    <w:rsid w:val="00585C0D"/>
    <w:rsid w:val="00590336"/>
    <w:rsid w:val="00590F2F"/>
    <w:rsid w:val="00591172"/>
    <w:rsid w:val="00591787"/>
    <w:rsid w:val="00591E1C"/>
    <w:rsid w:val="00595A4D"/>
    <w:rsid w:val="005962AD"/>
    <w:rsid w:val="00597876"/>
    <w:rsid w:val="005A0D5E"/>
    <w:rsid w:val="005A2530"/>
    <w:rsid w:val="005A2B6E"/>
    <w:rsid w:val="005A53AE"/>
    <w:rsid w:val="005B0EEE"/>
    <w:rsid w:val="005B36B4"/>
    <w:rsid w:val="005B45C7"/>
    <w:rsid w:val="005B7361"/>
    <w:rsid w:val="005C09EA"/>
    <w:rsid w:val="005C58E4"/>
    <w:rsid w:val="005C60C1"/>
    <w:rsid w:val="005C77A8"/>
    <w:rsid w:val="005C7FA6"/>
    <w:rsid w:val="005D06C8"/>
    <w:rsid w:val="005D622D"/>
    <w:rsid w:val="005D640B"/>
    <w:rsid w:val="005D68C8"/>
    <w:rsid w:val="005D7FA0"/>
    <w:rsid w:val="005E1671"/>
    <w:rsid w:val="005E37A8"/>
    <w:rsid w:val="005E6A5E"/>
    <w:rsid w:val="005F1662"/>
    <w:rsid w:val="005F1A5C"/>
    <w:rsid w:val="005F3A5F"/>
    <w:rsid w:val="005F49ED"/>
    <w:rsid w:val="005F7F7E"/>
    <w:rsid w:val="0060360B"/>
    <w:rsid w:val="0060428D"/>
    <w:rsid w:val="006072C9"/>
    <w:rsid w:val="006075EC"/>
    <w:rsid w:val="00611E33"/>
    <w:rsid w:val="00611EEA"/>
    <w:rsid w:val="00612A7F"/>
    <w:rsid w:val="0061486B"/>
    <w:rsid w:val="00614E4B"/>
    <w:rsid w:val="00615301"/>
    <w:rsid w:val="00615A07"/>
    <w:rsid w:val="00616107"/>
    <w:rsid w:val="00617EB1"/>
    <w:rsid w:val="00621207"/>
    <w:rsid w:val="006224D6"/>
    <w:rsid w:val="00623192"/>
    <w:rsid w:val="00624060"/>
    <w:rsid w:val="00624755"/>
    <w:rsid w:val="006265C5"/>
    <w:rsid w:val="00630ED3"/>
    <w:rsid w:val="006333D2"/>
    <w:rsid w:val="0063395F"/>
    <w:rsid w:val="00635B13"/>
    <w:rsid w:val="00636376"/>
    <w:rsid w:val="00642DB8"/>
    <w:rsid w:val="0064380B"/>
    <w:rsid w:val="00644ED9"/>
    <w:rsid w:val="00647AA9"/>
    <w:rsid w:val="00651C7A"/>
    <w:rsid w:val="00652003"/>
    <w:rsid w:val="00653366"/>
    <w:rsid w:val="00654F28"/>
    <w:rsid w:val="00656258"/>
    <w:rsid w:val="006562E1"/>
    <w:rsid w:val="00657717"/>
    <w:rsid w:val="00657F1D"/>
    <w:rsid w:val="00665502"/>
    <w:rsid w:val="006658BC"/>
    <w:rsid w:val="00666FE4"/>
    <w:rsid w:val="00670151"/>
    <w:rsid w:val="00670215"/>
    <w:rsid w:val="00672F44"/>
    <w:rsid w:val="00676ADE"/>
    <w:rsid w:val="00676FBD"/>
    <w:rsid w:val="006774EE"/>
    <w:rsid w:val="00682320"/>
    <w:rsid w:val="00682CF0"/>
    <w:rsid w:val="00683980"/>
    <w:rsid w:val="00684469"/>
    <w:rsid w:val="006857C1"/>
    <w:rsid w:val="006871A1"/>
    <w:rsid w:val="00691C5E"/>
    <w:rsid w:val="00692078"/>
    <w:rsid w:val="00694E96"/>
    <w:rsid w:val="00695808"/>
    <w:rsid w:val="00696E24"/>
    <w:rsid w:val="00697163"/>
    <w:rsid w:val="006A4553"/>
    <w:rsid w:val="006B1AA0"/>
    <w:rsid w:val="006B3B3F"/>
    <w:rsid w:val="006B534F"/>
    <w:rsid w:val="006B7DE9"/>
    <w:rsid w:val="006C10F3"/>
    <w:rsid w:val="006C141E"/>
    <w:rsid w:val="006C47FB"/>
    <w:rsid w:val="006C60DB"/>
    <w:rsid w:val="006C7916"/>
    <w:rsid w:val="006D201D"/>
    <w:rsid w:val="006D61E7"/>
    <w:rsid w:val="006E0174"/>
    <w:rsid w:val="006E03D7"/>
    <w:rsid w:val="006E17AB"/>
    <w:rsid w:val="006E3B61"/>
    <w:rsid w:val="006E4141"/>
    <w:rsid w:val="006E422A"/>
    <w:rsid w:val="006E63A3"/>
    <w:rsid w:val="006E6D9F"/>
    <w:rsid w:val="006F03AB"/>
    <w:rsid w:val="006F0781"/>
    <w:rsid w:val="006F0D9B"/>
    <w:rsid w:val="006F13C0"/>
    <w:rsid w:val="006F255C"/>
    <w:rsid w:val="006F312E"/>
    <w:rsid w:val="006F5484"/>
    <w:rsid w:val="006F7BFA"/>
    <w:rsid w:val="007000B6"/>
    <w:rsid w:val="00700D2C"/>
    <w:rsid w:val="00701AAD"/>
    <w:rsid w:val="007023F6"/>
    <w:rsid w:val="00702C4B"/>
    <w:rsid w:val="00707A82"/>
    <w:rsid w:val="00707ACA"/>
    <w:rsid w:val="00712C6E"/>
    <w:rsid w:val="00712D14"/>
    <w:rsid w:val="00714844"/>
    <w:rsid w:val="0071484C"/>
    <w:rsid w:val="0071555A"/>
    <w:rsid w:val="00715779"/>
    <w:rsid w:val="00716143"/>
    <w:rsid w:val="007213C9"/>
    <w:rsid w:val="0072155A"/>
    <w:rsid w:val="00724910"/>
    <w:rsid w:val="007304D0"/>
    <w:rsid w:val="00732717"/>
    <w:rsid w:val="00734279"/>
    <w:rsid w:val="00734C00"/>
    <w:rsid w:val="00735816"/>
    <w:rsid w:val="00735C04"/>
    <w:rsid w:val="00735FA5"/>
    <w:rsid w:val="00741DC1"/>
    <w:rsid w:val="007421D8"/>
    <w:rsid w:val="00743076"/>
    <w:rsid w:val="00745338"/>
    <w:rsid w:val="007453CC"/>
    <w:rsid w:val="00745BF8"/>
    <w:rsid w:val="00747194"/>
    <w:rsid w:val="00747698"/>
    <w:rsid w:val="00751004"/>
    <w:rsid w:val="00751525"/>
    <w:rsid w:val="00751AD3"/>
    <w:rsid w:val="00751CE7"/>
    <w:rsid w:val="00754BFE"/>
    <w:rsid w:val="00756340"/>
    <w:rsid w:val="00761A6C"/>
    <w:rsid w:val="00764241"/>
    <w:rsid w:val="00767335"/>
    <w:rsid w:val="007701B6"/>
    <w:rsid w:val="007705FF"/>
    <w:rsid w:val="00771730"/>
    <w:rsid w:val="00771785"/>
    <w:rsid w:val="007717A9"/>
    <w:rsid w:val="00773B91"/>
    <w:rsid w:val="00773D57"/>
    <w:rsid w:val="00773FCF"/>
    <w:rsid w:val="0077420F"/>
    <w:rsid w:val="0077488F"/>
    <w:rsid w:val="00774EDC"/>
    <w:rsid w:val="0077685C"/>
    <w:rsid w:val="007811B5"/>
    <w:rsid w:val="007813E3"/>
    <w:rsid w:val="00782016"/>
    <w:rsid w:val="00782EEE"/>
    <w:rsid w:val="00785E6F"/>
    <w:rsid w:val="0078755A"/>
    <w:rsid w:val="0079019F"/>
    <w:rsid w:val="00793CE8"/>
    <w:rsid w:val="00794E4F"/>
    <w:rsid w:val="00796578"/>
    <w:rsid w:val="007965CD"/>
    <w:rsid w:val="007A0D6F"/>
    <w:rsid w:val="007A1708"/>
    <w:rsid w:val="007A3595"/>
    <w:rsid w:val="007A4A2E"/>
    <w:rsid w:val="007A51EE"/>
    <w:rsid w:val="007A6EBC"/>
    <w:rsid w:val="007B1C71"/>
    <w:rsid w:val="007B1DCA"/>
    <w:rsid w:val="007B32C4"/>
    <w:rsid w:val="007B5B9D"/>
    <w:rsid w:val="007C32B4"/>
    <w:rsid w:val="007C4832"/>
    <w:rsid w:val="007C7330"/>
    <w:rsid w:val="007D0D73"/>
    <w:rsid w:val="007D0E2C"/>
    <w:rsid w:val="007D11AB"/>
    <w:rsid w:val="007D4D3D"/>
    <w:rsid w:val="007D54F5"/>
    <w:rsid w:val="007D7790"/>
    <w:rsid w:val="007E0CF3"/>
    <w:rsid w:val="007E1994"/>
    <w:rsid w:val="007E2555"/>
    <w:rsid w:val="007E4359"/>
    <w:rsid w:val="007E7441"/>
    <w:rsid w:val="007F040F"/>
    <w:rsid w:val="007F17EB"/>
    <w:rsid w:val="007F1B70"/>
    <w:rsid w:val="007F2ED3"/>
    <w:rsid w:val="007F43CA"/>
    <w:rsid w:val="007F4CFF"/>
    <w:rsid w:val="007F6253"/>
    <w:rsid w:val="007F68FC"/>
    <w:rsid w:val="008002E9"/>
    <w:rsid w:val="00800C70"/>
    <w:rsid w:val="00801A21"/>
    <w:rsid w:val="0080252C"/>
    <w:rsid w:val="0080311D"/>
    <w:rsid w:val="00803D4E"/>
    <w:rsid w:val="0080498C"/>
    <w:rsid w:val="00805669"/>
    <w:rsid w:val="00806580"/>
    <w:rsid w:val="0081028D"/>
    <w:rsid w:val="008123B6"/>
    <w:rsid w:val="00814C21"/>
    <w:rsid w:val="00815284"/>
    <w:rsid w:val="00815482"/>
    <w:rsid w:val="00817677"/>
    <w:rsid w:val="008202A9"/>
    <w:rsid w:val="008207E2"/>
    <w:rsid w:val="008212B7"/>
    <w:rsid w:val="00821642"/>
    <w:rsid w:val="008244C7"/>
    <w:rsid w:val="00824B03"/>
    <w:rsid w:val="00827FE6"/>
    <w:rsid w:val="00832EA7"/>
    <w:rsid w:val="0083338B"/>
    <w:rsid w:val="008376A0"/>
    <w:rsid w:val="008409A1"/>
    <w:rsid w:val="008409EC"/>
    <w:rsid w:val="008415D0"/>
    <w:rsid w:val="008423E2"/>
    <w:rsid w:val="0084267D"/>
    <w:rsid w:val="008429A1"/>
    <w:rsid w:val="008429F3"/>
    <w:rsid w:val="0084369F"/>
    <w:rsid w:val="00846020"/>
    <w:rsid w:val="0085116E"/>
    <w:rsid w:val="00851286"/>
    <w:rsid w:val="0085154F"/>
    <w:rsid w:val="00851B5C"/>
    <w:rsid w:val="008531C0"/>
    <w:rsid w:val="00853538"/>
    <w:rsid w:val="00853E4E"/>
    <w:rsid w:val="00853F4F"/>
    <w:rsid w:val="0085484D"/>
    <w:rsid w:val="00855B9D"/>
    <w:rsid w:val="008561BC"/>
    <w:rsid w:val="0085664E"/>
    <w:rsid w:val="00856847"/>
    <w:rsid w:val="00856AE8"/>
    <w:rsid w:val="00856E92"/>
    <w:rsid w:val="00856F32"/>
    <w:rsid w:val="00860AAE"/>
    <w:rsid w:val="0086202B"/>
    <w:rsid w:val="008630C8"/>
    <w:rsid w:val="00866DC2"/>
    <w:rsid w:val="0087204A"/>
    <w:rsid w:val="00872C8D"/>
    <w:rsid w:val="00876B93"/>
    <w:rsid w:val="00881F47"/>
    <w:rsid w:val="0088663A"/>
    <w:rsid w:val="00887431"/>
    <w:rsid w:val="00893501"/>
    <w:rsid w:val="0089520E"/>
    <w:rsid w:val="00897355"/>
    <w:rsid w:val="008A1FB3"/>
    <w:rsid w:val="008A2FF4"/>
    <w:rsid w:val="008A32FE"/>
    <w:rsid w:val="008A489F"/>
    <w:rsid w:val="008A4BED"/>
    <w:rsid w:val="008A51A3"/>
    <w:rsid w:val="008B0E91"/>
    <w:rsid w:val="008B16E8"/>
    <w:rsid w:val="008B23EA"/>
    <w:rsid w:val="008B2D8C"/>
    <w:rsid w:val="008B47FA"/>
    <w:rsid w:val="008B6069"/>
    <w:rsid w:val="008C1801"/>
    <w:rsid w:val="008C1A6A"/>
    <w:rsid w:val="008C2578"/>
    <w:rsid w:val="008C4649"/>
    <w:rsid w:val="008C4F1D"/>
    <w:rsid w:val="008C508C"/>
    <w:rsid w:val="008C6765"/>
    <w:rsid w:val="008C7FF4"/>
    <w:rsid w:val="008D5CC0"/>
    <w:rsid w:val="008D6255"/>
    <w:rsid w:val="008D65A0"/>
    <w:rsid w:val="008D7B8A"/>
    <w:rsid w:val="008E1127"/>
    <w:rsid w:val="008E13FB"/>
    <w:rsid w:val="008E1437"/>
    <w:rsid w:val="008E2084"/>
    <w:rsid w:val="008E4A42"/>
    <w:rsid w:val="008E4D4A"/>
    <w:rsid w:val="008E68C0"/>
    <w:rsid w:val="008E7E5B"/>
    <w:rsid w:val="008F05E4"/>
    <w:rsid w:val="008F34FF"/>
    <w:rsid w:val="008F570E"/>
    <w:rsid w:val="008F6477"/>
    <w:rsid w:val="00900C88"/>
    <w:rsid w:val="00900DB5"/>
    <w:rsid w:val="009032B7"/>
    <w:rsid w:val="00905063"/>
    <w:rsid w:val="0091152D"/>
    <w:rsid w:val="0091287D"/>
    <w:rsid w:val="00914097"/>
    <w:rsid w:val="0091429C"/>
    <w:rsid w:val="00914691"/>
    <w:rsid w:val="009243F5"/>
    <w:rsid w:val="009251D4"/>
    <w:rsid w:val="00935777"/>
    <w:rsid w:val="00935D4F"/>
    <w:rsid w:val="00937373"/>
    <w:rsid w:val="0094278C"/>
    <w:rsid w:val="009427AC"/>
    <w:rsid w:val="009451AA"/>
    <w:rsid w:val="009459BF"/>
    <w:rsid w:val="009539A9"/>
    <w:rsid w:val="00957BF7"/>
    <w:rsid w:val="009602DD"/>
    <w:rsid w:val="009624FC"/>
    <w:rsid w:val="009644BE"/>
    <w:rsid w:val="00965101"/>
    <w:rsid w:val="009657AB"/>
    <w:rsid w:val="00966A81"/>
    <w:rsid w:val="009673C9"/>
    <w:rsid w:val="00974C9D"/>
    <w:rsid w:val="00980157"/>
    <w:rsid w:val="00981344"/>
    <w:rsid w:val="00982386"/>
    <w:rsid w:val="0098327F"/>
    <w:rsid w:val="009835EC"/>
    <w:rsid w:val="00983DAB"/>
    <w:rsid w:val="0098465B"/>
    <w:rsid w:val="009850B9"/>
    <w:rsid w:val="00985A1A"/>
    <w:rsid w:val="00986B9C"/>
    <w:rsid w:val="0098791C"/>
    <w:rsid w:val="00990333"/>
    <w:rsid w:val="00990AF7"/>
    <w:rsid w:val="00993C12"/>
    <w:rsid w:val="009966CF"/>
    <w:rsid w:val="009974B6"/>
    <w:rsid w:val="009A4617"/>
    <w:rsid w:val="009A5370"/>
    <w:rsid w:val="009A6357"/>
    <w:rsid w:val="009B28EE"/>
    <w:rsid w:val="009B393A"/>
    <w:rsid w:val="009B3981"/>
    <w:rsid w:val="009B3F9D"/>
    <w:rsid w:val="009B4033"/>
    <w:rsid w:val="009B5C4E"/>
    <w:rsid w:val="009C1A36"/>
    <w:rsid w:val="009C1C3A"/>
    <w:rsid w:val="009C235E"/>
    <w:rsid w:val="009C30A9"/>
    <w:rsid w:val="009C3297"/>
    <w:rsid w:val="009C682A"/>
    <w:rsid w:val="009C7EB4"/>
    <w:rsid w:val="009D00BB"/>
    <w:rsid w:val="009D00C0"/>
    <w:rsid w:val="009D1525"/>
    <w:rsid w:val="009D19E0"/>
    <w:rsid w:val="009D1D03"/>
    <w:rsid w:val="009D4920"/>
    <w:rsid w:val="009D49F0"/>
    <w:rsid w:val="009D5320"/>
    <w:rsid w:val="009D7329"/>
    <w:rsid w:val="009E0293"/>
    <w:rsid w:val="009E11D7"/>
    <w:rsid w:val="009E1E0C"/>
    <w:rsid w:val="009E2119"/>
    <w:rsid w:val="009E2459"/>
    <w:rsid w:val="009E2DB7"/>
    <w:rsid w:val="009E562F"/>
    <w:rsid w:val="009E5F68"/>
    <w:rsid w:val="009E60DA"/>
    <w:rsid w:val="009E6486"/>
    <w:rsid w:val="009E7248"/>
    <w:rsid w:val="009E72E6"/>
    <w:rsid w:val="009F0001"/>
    <w:rsid w:val="009F0F65"/>
    <w:rsid w:val="009F1646"/>
    <w:rsid w:val="009F3DC7"/>
    <w:rsid w:val="00A01322"/>
    <w:rsid w:val="00A019D2"/>
    <w:rsid w:val="00A02FE5"/>
    <w:rsid w:val="00A0456C"/>
    <w:rsid w:val="00A052DB"/>
    <w:rsid w:val="00A061BE"/>
    <w:rsid w:val="00A11CB0"/>
    <w:rsid w:val="00A14F64"/>
    <w:rsid w:val="00A15E95"/>
    <w:rsid w:val="00A174EE"/>
    <w:rsid w:val="00A22D8B"/>
    <w:rsid w:val="00A2390C"/>
    <w:rsid w:val="00A23958"/>
    <w:rsid w:val="00A26B50"/>
    <w:rsid w:val="00A26B76"/>
    <w:rsid w:val="00A27964"/>
    <w:rsid w:val="00A31013"/>
    <w:rsid w:val="00A344E9"/>
    <w:rsid w:val="00A359D4"/>
    <w:rsid w:val="00A36C2D"/>
    <w:rsid w:val="00A40E52"/>
    <w:rsid w:val="00A41F0B"/>
    <w:rsid w:val="00A46982"/>
    <w:rsid w:val="00A46FBF"/>
    <w:rsid w:val="00A50340"/>
    <w:rsid w:val="00A50AFA"/>
    <w:rsid w:val="00A5149B"/>
    <w:rsid w:val="00A542A8"/>
    <w:rsid w:val="00A560C6"/>
    <w:rsid w:val="00A563AA"/>
    <w:rsid w:val="00A62CB6"/>
    <w:rsid w:val="00A63507"/>
    <w:rsid w:val="00A63852"/>
    <w:rsid w:val="00A65D58"/>
    <w:rsid w:val="00A7080B"/>
    <w:rsid w:val="00A74515"/>
    <w:rsid w:val="00A82143"/>
    <w:rsid w:val="00A82EAB"/>
    <w:rsid w:val="00A84AB5"/>
    <w:rsid w:val="00A85A66"/>
    <w:rsid w:val="00A861EF"/>
    <w:rsid w:val="00A869EA"/>
    <w:rsid w:val="00A86B2F"/>
    <w:rsid w:val="00A87B7B"/>
    <w:rsid w:val="00A947D2"/>
    <w:rsid w:val="00AA017E"/>
    <w:rsid w:val="00AA037E"/>
    <w:rsid w:val="00AA30FE"/>
    <w:rsid w:val="00AA351C"/>
    <w:rsid w:val="00AA4712"/>
    <w:rsid w:val="00AA4974"/>
    <w:rsid w:val="00AA586E"/>
    <w:rsid w:val="00AA6090"/>
    <w:rsid w:val="00AA662F"/>
    <w:rsid w:val="00AB2C69"/>
    <w:rsid w:val="00AB38C3"/>
    <w:rsid w:val="00AB68D8"/>
    <w:rsid w:val="00AC1526"/>
    <w:rsid w:val="00AC5021"/>
    <w:rsid w:val="00AC58C9"/>
    <w:rsid w:val="00AD005A"/>
    <w:rsid w:val="00AD6C47"/>
    <w:rsid w:val="00AE0458"/>
    <w:rsid w:val="00AE0800"/>
    <w:rsid w:val="00AE0C4F"/>
    <w:rsid w:val="00AE1945"/>
    <w:rsid w:val="00AE2A7D"/>
    <w:rsid w:val="00AE518D"/>
    <w:rsid w:val="00AE6CE0"/>
    <w:rsid w:val="00AF0245"/>
    <w:rsid w:val="00AF07D6"/>
    <w:rsid w:val="00AF113A"/>
    <w:rsid w:val="00AF242D"/>
    <w:rsid w:val="00AF254F"/>
    <w:rsid w:val="00AF3276"/>
    <w:rsid w:val="00AF339C"/>
    <w:rsid w:val="00AF482C"/>
    <w:rsid w:val="00AF565C"/>
    <w:rsid w:val="00AF67D9"/>
    <w:rsid w:val="00B019F9"/>
    <w:rsid w:val="00B02C87"/>
    <w:rsid w:val="00B04E4F"/>
    <w:rsid w:val="00B05044"/>
    <w:rsid w:val="00B0518F"/>
    <w:rsid w:val="00B055E3"/>
    <w:rsid w:val="00B079B5"/>
    <w:rsid w:val="00B1046F"/>
    <w:rsid w:val="00B142F7"/>
    <w:rsid w:val="00B16ADB"/>
    <w:rsid w:val="00B220B1"/>
    <w:rsid w:val="00B24782"/>
    <w:rsid w:val="00B256C6"/>
    <w:rsid w:val="00B27125"/>
    <w:rsid w:val="00B27DDD"/>
    <w:rsid w:val="00B308C1"/>
    <w:rsid w:val="00B312A6"/>
    <w:rsid w:val="00B35331"/>
    <w:rsid w:val="00B428B7"/>
    <w:rsid w:val="00B44068"/>
    <w:rsid w:val="00B45C60"/>
    <w:rsid w:val="00B476D6"/>
    <w:rsid w:val="00B519B6"/>
    <w:rsid w:val="00B52EBF"/>
    <w:rsid w:val="00B54438"/>
    <w:rsid w:val="00B557A9"/>
    <w:rsid w:val="00B609FD"/>
    <w:rsid w:val="00B637BE"/>
    <w:rsid w:val="00B64522"/>
    <w:rsid w:val="00B64F26"/>
    <w:rsid w:val="00B65C7B"/>
    <w:rsid w:val="00B66154"/>
    <w:rsid w:val="00B66F45"/>
    <w:rsid w:val="00B67439"/>
    <w:rsid w:val="00B73B0E"/>
    <w:rsid w:val="00B74750"/>
    <w:rsid w:val="00B7785F"/>
    <w:rsid w:val="00B77C91"/>
    <w:rsid w:val="00B80654"/>
    <w:rsid w:val="00B82DC9"/>
    <w:rsid w:val="00B82E5B"/>
    <w:rsid w:val="00B83760"/>
    <w:rsid w:val="00B84F75"/>
    <w:rsid w:val="00B854CA"/>
    <w:rsid w:val="00B86134"/>
    <w:rsid w:val="00B86FCB"/>
    <w:rsid w:val="00B9094B"/>
    <w:rsid w:val="00B90C71"/>
    <w:rsid w:val="00B919DD"/>
    <w:rsid w:val="00B95ECE"/>
    <w:rsid w:val="00B96AAE"/>
    <w:rsid w:val="00B97B7C"/>
    <w:rsid w:val="00BA08B7"/>
    <w:rsid w:val="00BA1B10"/>
    <w:rsid w:val="00BA1D1A"/>
    <w:rsid w:val="00BA264C"/>
    <w:rsid w:val="00BA65A0"/>
    <w:rsid w:val="00BA7EFE"/>
    <w:rsid w:val="00BB0792"/>
    <w:rsid w:val="00BB10A6"/>
    <w:rsid w:val="00BB548B"/>
    <w:rsid w:val="00BB75C1"/>
    <w:rsid w:val="00BC2604"/>
    <w:rsid w:val="00BC26FA"/>
    <w:rsid w:val="00BC57E8"/>
    <w:rsid w:val="00BC5CE2"/>
    <w:rsid w:val="00BD1772"/>
    <w:rsid w:val="00BD2342"/>
    <w:rsid w:val="00BD305B"/>
    <w:rsid w:val="00BD63EC"/>
    <w:rsid w:val="00BD64BB"/>
    <w:rsid w:val="00BE0695"/>
    <w:rsid w:val="00BE26C1"/>
    <w:rsid w:val="00BE4CE1"/>
    <w:rsid w:val="00BE5C2F"/>
    <w:rsid w:val="00BE628F"/>
    <w:rsid w:val="00BE6380"/>
    <w:rsid w:val="00BE6EE5"/>
    <w:rsid w:val="00BF1045"/>
    <w:rsid w:val="00BF1119"/>
    <w:rsid w:val="00BF25BB"/>
    <w:rsid w:val="00BF3167"/>
    <w:rsid w:val="00BF5BBB"/>
    <w:rsid w:val="00BF6D02"/>
    <w:rsid w:val="00C012AA"/>
    <w:rsid w:val="00C05F46"/>
    <w:rsid w:val="00C06B44"/>
    <w:rsid w:val="00C06E30"/>
    <w:rsid w:val="00C074C7"/>
    <w:rsid w:val="00C075E7"/>
    <w:rsid w:val="00C13D65"/>
    <w:rsid w:val="00C1569E"/>
    <w:rsid w:val="00C16337"/>
    <w:rsid w:val="00C1668F"/>
    <w:rsid w:val="00C178E3"/>
    <w:rsid w:val="00C17E5D"/>
    <w:rsid w:val="00C20FFD"/>
    <w:rsid w:val="00C22C07"/>
    <w:rsid w:val="00C23983"/>
    <w:rsid w:val="00C304C0"/>
    <w:rsid w:val="00C32584"/>
    <w:rsid w:val="00C33AF2"/>
    <w:rsid w:val="00C348F8"/>
    <w:rsid w:val="00C36072"/>
    <w:rsid w:val="00C36DFB"/>
    <w:rsid w:val="00C3793C"/>
    <w:rsid w:val="00C4015E"/>
    <w:rsid w:val="00C40436"/>
    <w:rsid w:val="00C42E31"/>
    <w:rsid w:val="00C45ADD"/>
    <w:rsid w:val="00C45D63"/>
    <w:rsid w:val="00C45E42"/>
    <w:rsid w:val="00C51418"/>
    <w:rsid w:val="00C528F0"/>
    <w:rsid w:val="00C55E0E"/>
    <w:rsid w:val="00C5765F"/>
    <w:rsid w:val="00C604AA"/>
    <w:rsid w:val="00C61DAF"/>
    <w:rsid w:val="00C6501C"/>
    <w:rsid w:val="00C651B1"/>
    <w:rsid w:val="00C666D6"/>
    <w:rsid w:val="00C7474B"/>
    <w:rsid w:val="00C7506E"/>
    <w:rsid w:val="00C75278"/>
    <w:rsid w:val="00C763A3"/>
    <w:rsid w:val="00C7786F"/>
    <w:rsid w:val="00C77D04"/>
    <w:rsid w:val="00C80E56"/>
    <w:rsid w:val="00C80E5B"/>
    <w:rsid w:val="00C811E2"/>
    <w:rsid w:val="00C831DE"/>
    <w:rsid w:val="00C839D4"/>
    <w:rsid w:val="00C83AB8"/>
    <w:rsid w:val="00C876AE"/>
    <w:rsid w:val="00C9059B"/>
    <w:rsid w:val="00C90ABE"/>
    <w:rsid w:val="00C926E1"/>
    <w:rsid w:val="00C96333"/>
    <w:rsid w:val="00C96ECD"/>
    <w:rsid w:val="00C97131"/>
    <w:rsid w:val="00CA050A"/>
    <w:rsid w:val="00CA16D5"/>
    <w:rsid w:val="00CA4420"/>
    <w:rsid w:val="00CA6137"/>
    <w:rsid w:val="00CA7250"/>
    <w:rsid w:val="00CB037D"/>
    <w:rsid w:val="00CB1C32"/>
    <w:rsid w:val="00CB388A"/>
    <w:rsid w:val="00CB439C"/>
    <w:rsid w:val="00CB4AAD"/>
    <w:rsid w:val="00CB4EBB"/>
    <w:rsid w:val="00CB4FB2"/>
    <w:rsid w:val="00CB52B0"/>
    <w:rsid w:val="00CC01CB"/>
    <w:rsid w:val="00CC052E"/>
    <w:rsid w:val="00CC1381"/>
    <w:rsid w:val="00CC14A4"/>
    <w:rsid w:val="00CC2B6A"/>
    <w:rsid w:val="00CC38F7"/>
    <w:rsid w:val="00CC466C"/>
    <w:rsid w:val="00CC4696"/>
    <w:rsid w:val="00CC4FF9"/>
    <w:rsid w:val="00CC5D01"/>
    <w:rsid w:val="00CC60A0"/>
    <w:rsid w:val="00CC6A0D"/>
    <w:rsid w:val="00CC70DA"/>
    <w:rsid w:val="00CD054B"/>
    <w:rsid w:val="00CD1695"/>
    <w:rsid w:val="00CD4205"/>
    <w:rsid w:val="00CD5898"/>
    <w:rsid w:val="00CD69D1"/>
    <w:rsid w:val="00CE0735"/>
    <w:rsid w:val="00CE18E4"/>
    <w:rsid w:val="00CE20C4"/>
    <w:rsid w:val="00CE2590"/>
    <w:rsid w:val="00CE3363"/>
    <w:rsid w:val="00CE4986"/>
    <w:rsid w:val="00CE71F1"/>
    <w:rsid w:val="00CE75E8"/>
    <w:rsid w:val="00CF3A45"/>
    <w:rsid w:val="00CF3F5D"/>
    <w:rsid w:val="00CF61B0"/>
    <w:rsid w:val="00CF67DD"/>
    <w:rsid w:val="00CF721B"/>
    <w:rsid w:val="00CF7EE4"/>
    <w:rsid w:val="00D006C5"/>
    <w:rsid w:val="00D007D3"/>
    <w:rsid w:val="00D00F90"/>
    <w:rsid w:val="00D02B84"/>
    <w:rsid w:val="00D034A1"/>
    <w:rsid w:val="00D040BF"/>
    <w:rsid w:val="00D04B88"/>
    <w:rsid w:val="00D1171B"/>
    <w:rsid w:val="00D122E3"/>
    <w:rsid w:val="00D1264A"/>
    <w:rsid w:val="00D1292C"/>
    <w:rsid w:val="00D13262"/>
    <w:rsid w:val="00D14D3C"/>
    <w:rsid w:val="00D16D4B"/>
    <w:rsid w:val="00D2023F"/>
    <w:rsid w:val="00D207C7"/>
    <w:rsid w:val="00D21BA1"/>
    <w:rsid w:val="00D23751"/>
    <w:rsid w:val="00D24EF7"/>
    <w:rsid w:val="00D25A73"/>
    <w:rsid w:val="00D26673"/>
    <w:rsid w:val="00D33281"/>
    <w:rsid w:val="00D34A5F"/>
    <w:rsid w:val="00D359CA"/>
    <w:rsid w:val="00D370C0"/>
    <w:rsid w:val="00D40D09"/>
    <w:rsid w:val="00D410A2"/>
    <w:rsid w:val="00D41267"/>
    <w:rsid w:val="00D43A85"/>
    <w:rsid w:val="00D513A6"/>
    <w:rsid w:val="00D516DF"/>
    <w:rsid w:val="00D542B7"/>
    <w:rsid w:val="00D54F5F"/>
    <w:rsid w:val="00D554CE"/>
    <w:rsid w:val="00D55830"/>
    <w:rsid w:val="00D561D5"/>
    <w:rsid w:val="00D610AE"/>
    <w:rsid w:val="00D61828"/>
    <w:rsid w:val="00D619AA"/>
    <w:rsid w:val="00D63C51"/>
    <w:rsid w:val="00D65EAA"/>
    <w:rsid w:val="00D7142E"/>
    <w:rsid w:val="00D71CE7"/>
    <w:rsid w:val="00D728DE"/>
    <w:rsid w:val="00D83790"/>
    <w:rsid w:val="00D86292"/>
    <w:rsid w:val="00D87D90"/>
    <w:rsid w:val="00D9333C"/>
    <w:rsid w:val="00DA018D"/>
    <w:rsid w:val="00DA301C"/>
    <w:rsid w:val="00DB0423"/>
    <w:rsid w:val="00DB0B23"/>
    <w:rsid w:val="00DB17DB"/>
    <w:rsid w:val="00DB1905"/>
    <w:rsid w:val="00DB245C"/>
    <w:rsid w:val="00DB444B"/>
    <w:rsid w:val="00DB548F"/>
    <w:rsid w:val="00DB5BBE"/>
    <w:rsid w:val="00DB76A1"/>
    <w:rsid w:val="00DC1076"/>
    <w:rsid w:val="00DC3247"/>
    <w:rsid w:val="00DC342D"/>
    <w:rsid w:val="00DC3F52"/>
    <w:rsid w:val="00DC4758"/>
    <w:rsid w:val="00DC5D28"/>
    <w:rsid w:val="00DC6572"/>
    <w:rsid w:val="00DC7252"/>
    <w:rsid w:val="00DD0885"/>
    <w:rsid w:val="00DD2769"/>
    <w:rsid w:val="00DD2FE6"/>
    <w:rsid w:val="00DD5F78"/>
    <w:rsid w:val="00DE01E2"/>
    <w:rsid w:val="00DE3D67"/>
    <w:rsid w:val="00DE4839"/>
    <w:rsid w:val="00DE6F9F"/>
    <w:rsid w:val="00DF0A17"/>
    <w:rsid w:val="00DF0A74"/>
    <w:rsid w:val="00DF3C43"/>
    <w:rsid w:val="00DF5AD9"/>
    <w:rsid w:val="00DF7AA3"/>
    <w:rsid w:val="00E00415"/>
    <w:rsid w:val="00E01792"/>
    <w:rsid w:val="00E03647"/>
    <w:rsid w:val="00E049E7"/>
    <w:rsid w:val="00E0507A"/>
    <w:rsid w:val="00E077F4"/>
    <w:rsid w:val="00E108B7"/>
    <w:rsid w:val="00E10B4E"/>
    <w:rsid w:val="00E11E29"/>
    <w:rsid w:val="00E14FB2"/>
    <w:rsid w:val="00E154ED"/>
    <w:rsid w:val="00E16405"/>
    <w:rsid w:val="00E20AB0"/>
    <w:rsid w:val="00E20D1F"/>
    <w:rsid w:val="00E245E7"/>
    <w:rsid w:val="00E25208"/>
    <w:rsid w:val="00E26087"/>
    <w:rsid w:val="00E2686B"/>
    <w:rsid w:val="00E2771A"/>
    <w:rsid w:val="00E30270"/>
    <w:rsid w:val="00E3099B"/>
    <w:rsid w:val="00E3236D"/>
    <w:rsid w:val="00E36BD0"/>
    <w:rsid w:val="00E40809"/>
    <w:rsid w:val="00E41C84"/>
    <w:rsid w:val="00E4633E"/>
    <w:rsid w:val="00E469FB"/>
    <w:rsid w:val="00E51388"/>
    <w:rsid w:val="00E55C99"/>
    <w:rsid w:val="00E57179"/>
    <w:rsid w:val="00E573AD"/>
    <w:rsid w:val="00E61910"/>
    <w:rsid w:val="00E620EA"/>
    <w:rsid w:val="00E63188"/>
    <w:rsid w:val="00E63CF7"/>
    <w:rsid w:val="00E6508F"/>
    <w:rsid w:val="00E70EC0"/>
    <w:rsid w:val="00E72599"/>
    <w:rsid w:val="00E72A71"/>
    <w:rsid w:val="00E746A8"/>
    <w:rsid w:val="00E813D6"/>
    <w:rsid w:val="00E83409"/>
    <w:rsid w:val="00E87615"/>
    <w:rsid w:val="00E87F8C"/>
    <w:rsid w:val="00E91AEC"/>
    <w:rsid w:val="00E91F96"/>
    <w:rsid w:val="00E9350E"/>
    <w:rsid w:val="00E954E0"/>
    <w:rsid w:val="00E965A2"/>
    <w:rsid w:val="00E972CE"/>
    <w:rsid w:val="00EA0237"/>
    <w:rsid w:val="00EA04FE"/>
    <w:rsid w:val="00EA192B"/>
    <w:rsid w:val="00EA1D0E"/>
    <w:rsid w:val="00EA361A"/>
    <w:rsid w:val="00EA649A"/>
    <w:rsid w:val="00EB0DE0"/>
    <w:rsid w:val="00EB1A06"/>
    <w:rsid w:val="00EB1AF3"/>
    <w:rsid w:val="00EB29FF"/>
    <w:rsid w:val="00EB355C"/>
    <w:rsid w:val="00EB42A7"/>
    <w:rsid w:val="00EC13D6"/>
    <w:rsid w:val="00EC1912"/>
    <w:rsid w:val="00EC373E"/>
    <w:rsid w:val="00EC4C51"/>
    <w:rsid w:val="00EC59FD"/>
    <w:rsid w:val="00EC5FF7"/>
    <w:rsid w:val="00ED11F7"/>
    <w:rsid w:val="00ED14FF"/>
    <w:rsid w:val="00ED23CB"/>
    <w:rsid w:val="00ED2BDE"/>
    <w:rsid w:val="00ED5106"/>
    <w:rsid w:val="00ED7B6D"/>
    <w:rsid w:val="00EE1C11"/>
    <w:rsid w:val="00EE2BA6"/>
    <w:rsid w:val="00EE75F2"/>
    <w:rsid w:val="00EE7925"/>
    <w:rsid w:val="00EF3023"/>
    <w:rsid w:val="00EF537F"/>
    <w:rsid w:val="00EF67A3"/>
    <w:rsid w:val="00F00B4C"/>
    <w:rsid w:val="00F01346"/>
    <w:rsid w:val="00F0176B"/>
    <w:rsid w:val="00F03C4F"/>
    <w:rsid w:val="00F042B5"/>
    <w:rsid w:val="00F05238"/>
    <w:rsid w:val="00F05E3B"/>
    <w:rsid w:val="00F06EF8"/>
    <w:rsid w:val="00F1172A"/>
    <w:rsid w:val="00F154D8"/>
    <w:rsid w:val="00F17959"/>
    <w:rsid w:val="00F17BFA"/>
    <w:rsid w:val="00F17D63"/>
    <w:rsid w:val="00F259D3"/>
    <w:rsid w:val="00F25CB1"/>
    <w:rsid w:val="00F25E9E"/>
    <w:rsid w:val="00F26725"/>
    <w:rsid w:val="00F267A7"/>
    <w:rsid w:val="00F2691E"/>
    <w:rsid w:val="00F272C8"/>
    <w:rsid w:val="00F27CC9"/>
    <w:rsid w:val="00F33318"/>
    <w:rsid w:val="00F346FA"/>
    <w:rsid w:val="00F3486F"/>
    <w:rsid w:val="00F416BE"/>
    <w:rsid w:val="00F41E5D"/>
    <w:rsid w:val="00F424BF"/>
    <w:rsid w:val="00F426A6"/>
    <w:rsid w:val="00F43B86"/>
    <w:rsid w:val="00F4436E"/>
    <w:rsid w:val="00F465EF"/>
    <w:rsid w:val="00F46DE1"/>
    <w:rsid w:val="00F505C6"/>
    <w:rsid w:val="00F52683"/>
    <w:rsid w:val="00F53D7B"/>
    <w:rsid w:val="00F55F52"/>
    <w:rsid w:val="00F562F8"/>
    <w:rsid w:val="00F56AF4"/>
    <w:rsid w:val="00F571DA"/>
    <w:rsid w:val="00F6096C"/>
    <w:rsid w:val="00F616C9"/>
    <w:rsid w:val="00F61DB6"/>
    <w:rsid w:val="00F62BCD"/>
    <w:rsid w:val="00F64B04"/>
    <w:rsid w:val="00F65B2E"/>
    <w:rsid w:val="00F661EE"/>
    <w:rsid w:val="00F67080"/>
    <w:rsid w:val="00F70B28"/>
    <w:rsid w:val="00F72C25"/>
    <w:rsid w:val="00F75B29"/>
    <w:rsid w:val="00F75DE4"/>
    <w:rsid w:val="00F77B0F"/>
    <w:rsid w:val="00F8028B"/>
    <w:rsid w:val="00F80E24"/>
    <w:rsid w:val="00F81CB3"/>
    <w:rsid w:val="00F863C4"/>
    <w:rsid w:val="00F8719B"/>
    <w:rsid w:val="00F878B6"/>
    <w:rsid w:val="00F90C35"/>
    <w:rsid w:val="00F9236C"/>
    <w:rsid w:val="00F93D4F"/>
    <w:rsid w:val="00F942B3"/>
    <w:rsid w:val="00F95B87"/>
    <w:rsid w:val="00F97448"/>
    <w:rsid w:val="00FA0094"/>
    <w:rsid w:val="00FA0115"/>
    <w:rsid w:val="00FA2666"/>
    <w:rsid w:val="00FA638F"/>
    <w:rsid w:val="00FA7A19"/>
    <w:rsid w:val="00FB4B26"/>
    <w:rsid w:val="00FB598F"/>
    <w:rsid w:val="00FB6701"/>
    <w:rsid w:val="00FB6C27"/>
    <w:rsid w:val="00FC21F2"/>
    <w:rsid w:val="00FC457A"/>
    <w:rsid w:val="00FC5203"/>
    <w:rsid w:val="00FC5BC8"/>
    <w:rsid w:val="00FC5C10"/>
    <w:rsid w:val="00FC5DE6"/>
    <w:rsid w:val="00FD0567"/>
    <w:rsid w:val="00FD079E"/>
    <w:rsid w:val="00FD102F"/>
    <w:rsid w:val="00FD1152"/>
    <w:rsid w:val="00FD2263"/>
    <w:rsid w:val="00FE224B"/>
    <w:rsid w:val="00FE2740"/>
    <w:rsid w:val="00FE456A"/>
    <w:rsid w:val="00FF07AC"/>
    <w:rsid w:val="00FF0A90"/>
    <w:rsid w:val="00FF1E19"/>
    <w:rsid w:val="00FF2584"/>
    <w:rsid w:val="00FF2819"/>
    <w:rsid w:val="00FF5872"/>
    <w:rsid w:val="00FF6846"/>
    <w:rsid w:val="00FF6915"/>
    <w:rsid w:val="0B773900"/>
    <w:rsid w:val="0F066A81"/>
    <w:rsid w:val="162119DF"/>
    <w:rsid w:val="23D02637"/>
    <w:rsid w:val="25152735"/>
    <w:rsid w:val="270F2239"/>
    <w:rsid w:val="2D183674"/>
    <w:rsid w:val="32E1298F"/>
    <w:rsid w:val="37E63EFB"/>
    <w:rsid w:val="445D4AB6"/>
    <w:rsid w:val="51C559EF"/>
    <w:rsid w:val="59712A4B"/>
    <w:rsid w:val="5CA923C5"/>
    <w:rsid w:val="5E4468C4"/>
    <w:rsid w:val="62E113FF"/>
    <w:rsid w:val="74A642D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B4A5153"/>
  <w15:docId w15:val="{B1B9056E-1640-41A6-9546-C38D44EFE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Verdana" w:eastAsia="Verdana" w:hAnsi="Verdana" w:cs="Verdana"/>
      <w:sz w:val="22"/>
      <w:szCs w:val="22"/>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pPr>
      <w:keepNext/>
      <w:widowControl/>
      <w:autoSpaceDE/>
      <w:autoSpaceDN/>
      <w:outlineLvl w:val="1"/>
    </w:pPr>
    <w:rPr>
      <w:rFonts w:ascii="Times New Roman" w:eastAsia="Times New Roman" w:hAnsi="Times New Roman" w:cs="Times New Roman"/>
      <w:sz w:val="24"/>
      <w:szCs w:val="20"/>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ind w:left="100"/>
    </w:pPr>
    <w:rPr>
      <w:rFonts w:ascii="Carlito" w:eastAsia="Carlito" w:hAnsi="Carlito" w:cs="Carlito"/>
      <w:lang w:val="id"/>
    </w:rPr>
  </w:style>
  <w:style w:type="paragraph" w:styleId="Caption">
    <w:name w:val="caption"/>
    <w:basedOn w:val="Normal"/>
    <w:next w:val="Normal"/>
    <w:uiPriority w:val="35"/>
    <w:unhideWhenUsed/>
    <w:qFormat/>
    <w:pPr>
      <w:spacing w:after="200"/>
    </w:pPr>
    <w:rPr>
      <w:b/>
      <w:bCs/>
      <w:color w:val="4F81BD" w:themeColor="accent1"/>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pPr>
      <w:widowControl w:val="0"/>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style>
  <w:style w:type="character" w:customStyle="1" w:styleId="HeaderChar">
    <w:name w:val="Header Char"/>
    <w:basedOn w:val="DefaultParagraphFont"/>
    <w:link w:val="Header"/>
    <w:uiPriority w:val="99"/>
    <w:qFormat/>
    <w:rPr>
      <w:rFonts w:ascii="Verdana" w:eastAsia="Verdana" w:hAnsi="Verdana" w:cs="Verdana"/>
      <w:lang w:val="en-US"/>
    </w:rPr>
  </w:style>
  <w:style w:type="character" w:customStyle="1" w:styleId="FooterChar">
    <w:name w:val="Footer Char"/>
    <w:basedOn w:val="DefaultParagraphFont"/>
    <w:link w:val="Footer"/>
    <w:uiPriority w:val="99"/>
    <w:qFormat/>
    <w:rPr>
      <w:rFonts w:ascii="Verdana" w:eastAsia="Verdana" w:hAnsi="Verdana" w:cs="Verdana"/>
      <w:lang w:val="en-US"/>
    </w:rPr>
  </w:style>
  <w:style w:type="paragraph" w:styleId="NoSpacing">
    <w:name w:val="No Spacing"/>
    <w:uiPriority w:val="1"/>
    <w:qFormat/>
    <w:rPr>
      <w:sz w:val="22"/>
      <w:szCs w:val="22"/>
      <w:lang w:val="en-US" w:eastAsia="en-US"/>
    </w:rPr>
  </w:style>
  <w:style w:type="character" w:customStyle="1" w:styleId="BodyTextChar">
    <w:name w:val="Body Text Char"/>
    <w:basedOn w:val="DefaultParagraphFont"/>
    <w:link w:val="BodyText"/>
    <w:uiPriority w:val="1"/>
    <w:qFormat/>
    <w:rPr>
      <w:rFonts w:ascii="Carlito" w:eastAsia="Carlito" w:hAnsi="Carlito" w:cs="Carlito"/>
      <w:lang w:val="id"/>
    </w:rPr>
  </w:style>
  <w:style w:type="paragraph" w:customStyle="1" w:styleId="TableParagraph">
    <w:name w:val="Table Paragraph"/>
    <w:basedOn w:val="Normal"/>
    <w:uiPriority w:val="1"/>
    <w:qFormat/>
    <w:rPr>
      <w:rFonts w:ascii="Carlito" w:eastAsia="Carlito" w:hAnsi="Carlito" w:cs="Carlito"/>
      <w:lang w:val="id"/>
    </w:rPr>
  </w:style>
  <w:style w:type="character" w:customStyle="1" w:styleId="Heading2Char">
    <w:name w:val="Heading 2 Char"/>
    <w:basedOn w:val="DefaultParagraphFont"/>
    <w:link w:val="Heading2"/>
    <w:qFormat/>
    <w:rPr>
      <w:rFonts w:ascii="Times New Roman" w:eastAsia="Times New Roman" w:hAnsi="Times New Roman" w:cs="Times New Roman"/>
      <w:sz w:val="24"/>
      <w:szCs w:val="20"/>
      <w:lang w:val="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lang w:val="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eastAsia="en-US"/>
    </w:rPr>
  </w:style>
  <w:style w:type="character" w:styleId="HTMLCode">
    <w:name w:val="HTML Code"/>
    <w:basedOn w:val="DefaultParagraphFont"/>
    <w:uiPriority w:val="99"/>
    <w:semiHidden/>
    <w:unhideWhenUsed/>
    <w:rsid w:val="00855B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pt.alvinbhaktimandiri@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071C533-E1AC-4496-B266-A666E58101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7</Pages>
  <Words>2061</Words>
  <Characters>11750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Alvin</dc:creator>
  <cp:lastModifiedBy>Asus TUF</cp:lastModifiedBy>
  <cp:revision>140</cp:revision>
  <cp:lastPrinted>2026-07-31T10:09:00Z</cp:lastPrinted>
  <dcterms:created xsi:type="dcterms:W3CDTF">2026-04-23T06:10:00Z</dcterms:created>
  <dcterms:modified xsi:type="dcterms:W3CDTF">2026-10-15T04:10:00Z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D13128E191DB4867A836B32B268127E1_13</vt:lpwstr>
  </property>
</Properties>
</file>