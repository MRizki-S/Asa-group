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297D0" w14:textId="6D17978E" w:rsidR="001A4EA1" w:rsidRPr="00E64BFB" w:rsidRDefault="00E64BFB" w:rsidP="00E64BFB">
      <w:pPr>
        <w:spacing w:line="276" w:lineRule="auto"/>
        <w:contextualSpacing/>
        <w:jc w:val="both"/>
        <w:rPr>
          <w:rFonts w:asciiTheme="majorHAnsi" w:eastAsia="Arial" w:hAnsiTheme="majorHAnsi" w:cs="Tahoma"/>
          <w:b/>
          <w:lang w:val="id-ID"/>
        </w:rPr>
      </w:pPr>
      <w:r w:rsidRPr="00467B30">
        <w:rPr>
          <w:rFonts w:asciiTheme="majorHAnsi" w:eastAsia="Arial" w:hAnsiTheme="majorHAnsi" w:cs="Tahoma"/>
          <w:b/>
          <w:lang w:val="sv-SE"/>
        </w:rPr>
        <w:t>PERJANJIAN P</w:t>
      </w:r>
      <w:r>
        <w:rPr>
          <w:rFonts w:asciiTheme="majorHAnsi" w:eastAsia="Arial" w:hAnsiTheme="majorHAnsi" w:cs="Tahoma"/>
          <w:b/>
          <w:lang w:val="id-ID"/>
        </w:rPr>
        <w:t>ENGIKATAN JUAL BELI</w:t>
      </w:r>
      <w:r w:rsidRPr="00467B30">
        <w:rPr>
          <w:rFonts w:asciiTheme="majorHAnsi" w:eastAsia="Arial" w:hAnsiTheme="majorHAnsi" w:cs="Tahoma"/>
          <w:b/>
          <w:lang w:val="sv-SE"/>
        </w:rPr>
        <w:t xml:space="preserve"> – PP</w:t>
      </w:r>
      <w:r>
        <w:rPr>
          <w:rFonts w:asciiTheme="majorHAnsi" w:eastAsia="Arial" w:hAnsiTheme="majorHAnsi" w:cs="Tahoma"/>
          <w:b/>
          <w:lang w:val="id-ID"/>
        </w:rPr>
        <w:t>JB</w:t>
      </w:r>
    </w:p>
    <w:p w14:paraId="7CD70736" w14:textId="1778454F" w:rsidR="001A4EA1" w:rsidRPr="00467B30" w:rsidRDefault="00FF0A90">
      <w:pPr>
        <w:spacing w:line="276" w:lineRule="auto"/>
        <w:contextualSpacing/>
        <w:jc w:val="both"/>
        <w:rPr>
          <w:rFonts w:asciiTheme="majorHAnsi" w:eastAsia="Arial" w:hAnsiTheme="majorHAnsi" w:cs="Tahoma"/>
          <w:b/>
          <w:sz w:val="18"/>
          <w:szCs w:val="18"/>
          <w:lang w:val="sv-SE"/>
        </w:rPr>
      </w:pPr>
      <w:r w:rsidRPr="00467B30">
        <w:rPr>
          <w:rFonts w:asciiTheme="majorHAnsi" w:eastAsia="Arial" w:hAnsiTheme="majorHAnsi" w:cs="Tahoma"/>
          <w:b/>
          <w:sz w:val="20"/>
          <w:szCs w:val="20"/>
          <w:lang w:val="sv-SE"/>
        </w:rPr>
        <w:t>No :</w:t>
      </w:r>
      <w:r w:rsidR="00217704">
        <w:rPr>
          <w:rFonts w:asciiTheme="majorHAnsi" w:eastAsia="Arial" w:hAnsiTheme="majorHAnsi" w:cs="Tahoma"/>
          <w:b/>
          <w:sz w:val="20"/>
          <w:szCs w:val="20"/>
        </w:rPr>
        <w:t xml:space="preserve"> </w:t>
      </w:r>
      <w:bookmarkStart w:id="0" w:name="_Hlk218764562"/>
      <w:r w:rsidR="00217704">
        <w:rPr>
          <w:rFonts w:asciiTheme="majorHAnsi" w:eastAsia="Arial" w:hAnsiTheme="majorHAnsi" w:cs="Tahoma"/>
          <w:b/>
          <w:sz w:val="20"/>
          <w:szCs w:val="20"/>
        </w:rPr>
        <w:t>${NO_PEMESANAN}.${NAMA_UNIT}</w:t>
      </w:r>
      <w:r w:rsidRPr="00467B30">
        <w:rPr>
          <w:rFonts w:asciiTheme="majorHAnsi" w:eastAsia="Arial" w:hAnsiTheme="majorHAnsi" w:cs="Tahoma"/>
          <w:b/>
          <w:sz w:val="20"/>
          <w:szCs w:val="20"/>
          <w:lang w:val="sv-SE"/>
        </w:rPr>
        <w:t>/PPJB/</w:t>
      </w:r>
      <w:r w:rsidR="00E64BFB" w:rsidRPr="00467B30">
        <w:rPr>
          <w:rFonts w:asciiTheme="majorHAnsi" w:eastAsia="Arial" w:hAnsiTheme="majorHAnsi" w:cs="Tahoma"/>
          <w:b/>
          <w:sz w:val="20"/>
          <w:szCs w:val="20"/>
          <w:lang w:val="sv-SE"/>
        </w:rPr>
        <w:t>LHR</w:t>
      </w:r>
      <w:r w:rsidRPr="00467B30">
        <w:rPr>
          <w:rFonts w:asciiTheme="majorHAnsi" w:eastAsia="Arial" w:hAnsiTheme="majorHAnsi" w:cs="Tahoma"/>
          <w:b/>
          <w:sz w:val="20"/>
          <w:szCs w:val="20"/>
          <w:lang w:val="sv-SE"/>
        </w:rPr>
        <w:t>-</w:t>
      </w:r>
      <w:r w:rsidR="00843B5C" w:rsidRPr="00467B30">
        <w:rPr>
          <w:rFonts w:asciiTheme="majorHAnsi" w:eastAsia="Arial" w:hAnsiTheme="majorHAnsi" w:cs="Tahoma"/>
          <w:b/>
          <w:sz w:val="20"/>
          <w:szCs w:val="20"/>
          <w:lang w:val="sv-SE"/>
        </w:rPr>
        <w:t>TAG</w:t>
      </w:r>
      <w:r w:rsidRPr="00467B30">
        <w:rPr>
          <w:rFonts w:asciiTheme="majorHAnsi" w:eastAsia="Arial" w:hAnsiTheme="majorHAnsi" w:cs="Tahoma"/>
          <w:b/>
          <w:sz w:val="20"/>
          <w:szCs w:val="20"/>
          <w:lang w:val="sv-SE"/>
        </w:rPr>
        <w:t>/</w:t>
      </w:r>
      <w:r w:rsidR="00217704">
        <w:rPr>
          <w:rFonts w:asciiTheme="majorHAnsi" w:eastAsia="Arial" w:hAnsiTheme="majorHAnsi" w:cs="Tahoma"/>
          <w:b/>
          <w:sz w:val="20"/>
          <w:szCs w:val="20"/>
        </w:rPr>
        <w:t>/${BULAN_ROMAWI}</w:t>
      </w:r>
      <w:r w:rsidRPr="00467B30">
        <w:rPr>
          <w:rFonts w:asciiTheme="majorHAnsi" w:eastAsia="Arial" w:hAnsiTheme="majorHAnsi" w:cs="Tahoma"/>
          <w:b/>
          <w:sz w:val="20"/>
          <w:szCs w:val="20"/>
          <w:lang w:val="sv-SE"/>
        </w:rPr>
        <w:t>/202</w:t>
      </w:r>
      <w:r w:rsidR="00217704">
        <w:rPr>
          <w:rFonts w:asciiTheme="majorHAnsi" w:eastAsia="Arial" w:hAnsiTheme="majorHAnsi" w:cs="Tahoma"/>
          <w:b/>
          <w:sz w:val="20"/>
          <w:szCs w:val="20"/>
          <w:lang w:val="sv-SE"/>
        </w:rPr>
        <w:t>6</w:t>
      </w:r>
      <w:bookmarkEnd w:id="0"/>
    </w:p>
    <w:p w14:paraId="603C9E2C" w14:textId="77777777" w:rsidR="001A4EA1" w:rsidRDefault="00FF0A90">
      <w:pPr>
        <w:tabs>
          <w:tab w:val="left" w:pos="8037"/>
        </w:tabs>
        <w:spacing w:line="276" w:lineRule="auto"/>
        <w:contextualSpacing/>
        <w:jc w:val="both"/>
        <w:rPr>
          <w:rFonts w:asciiTheme="majorHAnsi" w:eastAsia="Times New Roman" w:hAnsiTheme="majorHAnsi" w:cs="Tahoma"/>
          <w:sz w:val="18"/>
          <w:szCs w:val="18"/>
          <w:lang w:val="id-ID"/>
        </w:rPr>
      </w:pPr>
      <w:r>
        <w:rPr>
          <w:rFonts w:asciiTheme="majorHAnsi" w:eastAsia="Calibri" w:hAnsiTheme="majorHAnsi" w:cs="Tahoma"/>
          <w:noProof/>
          <w:sz w:val="18"/>
          <w:szCs w:val="18"/>
        </w:rPr>
        <mc:AlternateContent>
          <mc:Choice Requires="wps">
            <w:drawing>
              <wp:anchor distT="0" distB="0" distL="114300" distR="114300" simplePos="0" relativeHeight="251659264" behindDoc="1" locked="0" layoutInCell="1" allowOverlap="1" wp14:anchorId="0DE0596D" wp14:editId="72D36F3B">
                <wp:simplePos x="0" y="0"/>
                <wp:positionH relativeFrom="column">
                  <wp:posOffset>2540</wp:posOffset>
                </wp:positionH>
                <wp:positionV relativeFrom="paragraph">
                  <wp:posOffset>90805</wp:posOffset>
                </wp:positionV>
                <wp:extent cx="6134735" cy="0"/>
                <wp:effectExtent l="0" t="19050" r="184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986" cy="0"/>
                        </a:xfrm>
                        <a:prstGeom prst="line">
                          <a:avLst/>
                        </a:prstGeom>
                        <a:noFill/>
                        <a:ln w="381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2pt;margin-top:7.15pt;height:0pt;width:483.05pt;z-index:-251657216;mso-width-relative:page;mso-height-relative:page;" filled="f" stroked="t" coordsize="21600,21600" o:gfxdata="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G2ig3QAAAABgEAAA8AAAAAAAAAAQAgAAAAIgAAAGRy&#10;cy9kb3ducmV2LnhtbFBLAQIUABQAAAAIAIdO4kD83+Bb1AEAAK4DAAAOAAAAAAAAAAEAIAAAAB8B&#10;AABkcnMvZTJvRG9jLnhtbFBLBQYAAAAABgAGAFkBAABlBQAAAAA=&#10;">
                <v:fill on="f" focussize="0,0"/>
                <v:stroke weight="3pt" color="#000000" joinstyle="round"/>
                <v:imagedata o:title=""/>
                <o:lock v:ext="edit" aspectratio="f"/>
              </v:line>
            </w:pict>
          </mc:Fallback>
        </mc:AlternateContent>
      </w:r>
      <w:r>
        <w:rPr>
          <w:rFonts w:asciiTheme="majorHAnsi" w:eastAsia="Times New Roman" w:hAnsiTheme="majorHAnsi" w:cs="Tahoma"/>
          <w:sz w:val="18"/>
          <w:szCs w:val="18"/>
          <w:lang w:val="id-ID"/>
        </w:rPr>
        <w:tab/>
      </w:r>
    </w:p>
    <w:p w14:paraId="108CEC0F" w14:textId="26F1FC75" w:rsidR="001A4EA1" w:rsidRPr="00E64BFB" w:rsidRDefault="00FF0A90">
      <w:pPr>
        <w:spacing w:line="276" w:lineRule="auto"/>
        <w:contextualSpacing/>
        <w:rPr>
          <w:rFonts w:asciiTheme="majorHAnsi" w:eastAsia="Arial" w:hAnsiTheme="majorHAnsi" w:cs="Tahoma"/>
          <w:b/>
          <w:sz w:val="18"/>
          <w:szCs w:val="18"/>
          <w:lang w:val="sv-SE"/>
        </w:rPr>
      </w:pPr>
      <w:r w:rsidRPr="00E64BFB">
        <w:rPr>
          <w:rFonts w:asciiTheme="majorHAnsi" w:eastAsia="Arial" w:hAnsiTheme="majorHAnsi" w:cs="Tahoma"/>
          <w:sz w:val="18"/>
          <w:szCs w:val="18"/>
          <w:lang w:val="sv-SE"/>
        </w:rPr>
        <w:t xml:space="preserve">Pada </w:t>
      </w:r>
      <w:r w:rsidR="00A26B50" w:rsidRPr="00E64BFB">
        <w:rPr>
          <w:rFonts w:asciiTheme="majorHAnsi" w:eastAsia="Arial" w:hAnsiTheme="majorHAnsi" w:cs="Tahoma"/>
          <w:sz w:val="18"/>
          <w:szCs w:val="18"/>
          <w:lang w:val="sv-SE"/>
        </w:rPr>
        <w:t>h</w:t>
      </w:r>
      <w:r w:rsidRPr="00E64BFB">
        <w:rPr>
          <w:rFonts w:asciiTheme="majorHAnsi" w:eastAsia="Arial" w:hAnsiTheme="majorHAnsi" w:cs="Tahoma"/>
          <w:sz w:val="18"/>
          <w:szCs w:val="18"/>
          <w:lang w:val="sv-SE"/>
        </w:rPr>
        <w:t xml:space="preserve">ari </w:t>
      </w:r>
      <w:bookmarkStart w:id="1" w:name="_Hlk218764575"/>
      <w:r w:rsidR="00217704">
        <w:rPr>
          <w:rFonts w:asciiTheme="majorHAnsi" w:eastAsia="Arial" w:hAnsiTheme="majorHAnsi" w:cs="Tahoma"/>
          <w:sz w:val="18"/>
          <w:szCs w:val="18"/>
        </w:rPr>
        <w:t xml:space="preserve">${HARI_PEMESANAN} </w:t>
      </w:r>
      <w:r w:rsidRPr="00E64BFB">
        <w:rPr>
          <w:rFonts w:asciiTheme="majorHAnsi" w:eastAsia="Arial" w:hAnsiTheme="majorHAnsi" w:cs="Tahoma"/>
          <w:sz w:val="18"/>
          <w:szCs w:val="18"/>
          <w:lang w:val="sv-SE"/>
        </w:rPr>
        <w:t xml:space="preserve">tanggal </w:t>
      </w:r>
      <w:r w:rsidR="00217704">
        <w:rPr>
          <w:rFonts w:asciiTheme="majorHAnsi" w:eastAsia="Arial" w:hAnsiTheme="majorHAnsi" w:cs="Tahoma"/>
          <w:sz w:val="18"/>
          <w:szCs w:val="18"/>
        </w:rPr>
        <w:t>${TANGGAL_PEMESANAN},</w:t>
      </w:r>
      <w:r w:rsidR="00217704">
        <w:rPr>
          <w:rFonts w:asciiTheme="majorHAnsi" w:eastAsia="Arial" w:hAnsiTheme="majorHAnsi" w:cs="Tahoma"/>
          <w:sz w:val="18"/>
          <w:szCs w:val="18"/>
          <w:lang w:val="id-ID"/>
        </w:rPr>
        <w:t xml:space="preserve"> </w:t>
      </w:r>
      <w:bookmarkEnd w:id="1"/>
      <w:r w:rsidRPr="00E64BFB">
        <w:rPr>
          <w:rFonts w:asciiTheme="majorHAnsi" w:eastAsia="Arial" w:hAnsiTheme="majorHAnsi" w:cs="Tahoma"/>
          <w:sz w:val="18"/>
          <w:szCs w:val="18"/>
          <w:lang w:val="sv-SE"/>
        </w:rPr>
        <w:t>yang bertanda - tangan di bawah ini,</w:t>
      </w:r>
    </w:p>
    <w:p w14:paraId="0948A869" w14:textId="77777777" w:rsidR="001A4EA1" w:rsidRPr="00E64BFB" w:rsidRDefault="00FF0A90">
      <w:pPr>
        <w:spacing w:line="276" w:lineRule="auto"/>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dengan diketahui para saksi yang akan turut menandatangani perjanjian ini :.</w:t>
      </w:r>
    </w:p>
    <w:p w14:paraId="43717705"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72EFE177"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77A98C96" w14:textId="7A1C3629" w:rsidR="001A4EA1" w:rsidRPr="00ED326C" w:rsidRDefault="00FF0A90">
      <w:pPr>
        <w:spacing w:after="240" w:line="276" w:lineRule="auto"/>
        <w:contextualSpacing/>
        <w:rPr>
          <w:rFonts w:asciiTheme="majorHAnsi" w:eastAsia="Arial" w:hAnsiTheme="majorHAnsi" w:cs="Tahoma"/>
          <w:b/>
          <w:sz w:val="18"/>
          <w:szCs w:val="18"/>
          <w:lang w:val="en-ID"/>
        </w:rPr>
      </w:pPr>
      <w:r w:rsidRPr="00E64BFB">
        <w:rPr>
          <w:rFonts w:asciiTheme="majorHAnsi" w:eastAsia="Arial" w:hAnsiTheme="majorHAnsi" w:cs="Tahoma"/>
          <w:b/>
          <w:sz w:val="18"/>
          <w:szCs w:val="18"/>
          <w:lang w:val="sv-SE"/>
        </w:rPr>
        <w:tab/>
      </w:r>
      <w:r w:rsidRPr="00ED326C">
        <w:rPr>
          <w:rFonts w:asciiTheme="majorHAnsi" w:eastAsia="Arial" w:hAnsiTheme="majorHAnsi" w:cs="Tahoma"/>
          <w:b/>
          <w:sz w:val="18"/>
          <w:szCs w:val="18"/>
          <w:lang w:val="en-ID"/>
        </w:rPr>
        <w:t>Nama</w:t>
      </w:r>
      <w:r w:rsidRPr="00ED326C">
        <w:rPr>
          <w:rFonts w:asciiTheme="majorHAnsi" w:eastAsia="Arial" w:hAnsiTheme="majorHAnsi" w:cs="Tahoma"/>
          <w:b/>
          <w:sz w:val="18"/>
          <w:szCs w:val="18"/>
          <w:lang w:val="en-ID"/>
        </w:rPr>
        <w:tab/>
      </w:r>
      <w:r w:rsidRPr="00ED326C">
        <w:rPr>
          <w:rFonts w:asciiTheme="majorHAnsi" w:eastAsia="Arial" w:hAnsiTheme="majorHAnsi" w:cs="Tahoma"/>
          <w:b/>
          <w:sz w:val="18"/>
          <w:szCs w:val="18"/>
          <w:lang w:val="en-ID"/>
        </w:rPr>
        <w:tab/>
      </w:r>
      <w:r w:rsidRPr="00ED326C">
        <w:rPr>
          <w:rFonts w:asciiTheme="majorHAnsi" w:eastAsia="Arial" w:hAnsiTheme="majorHAnsi" w:cs="Tahoma"/>
          <w:b/>
          <w:sz w:val="18"/>
          <w:szCs w:val="18"/>
          <w:lang w:val="en-ID"/>
        </w:rPr>
        <w:tab/>
        <w:t xml:space="preserve">: </w:t>
      </w:r>
      <w:r w:rsidR="00217704" w:rsidRPr="00217704">
        <w:rPr>
          <w:rFonts w:asciiTheme="majorHAnsi" w:eastAsia="Arial" w:hAnsiTheme="majorHAnsi" w:cs="Tahoma"/>
          <w:b/>
          <w:sz w:val="18"/>
          <w:szCs w:val="18"/>
        </w:rPr>
        <w:t>PT. T</w:t>
      </w:r>
      <w:r w:rsidR="00217704">
        <w:rPr>
          <w:rFonts w:asciiTheme="majorHAnsi" w:eastAsia="Arial" w:hAnsiTheme="majorHAnsi" w:cs="Tahoma"/>
          <w:b/>
          <w:sz w:val="18"/>
          <w:szCs w:val="18"/>
        </w:rPr>
        <w:t>ATA</w:t>
      </w:r>
      <w:r w:rsidR="00217704" w:rsidRPr="00217704">
        <w:rPr>
          <w:rFonts w:asciiTheme="majorHAnsi" w:eastAsia="Arial" w:hAnsiTheme="majorHAnsi" w:cs="Tahoma"/>
          <w:b/>
          <w:sz w:val="18"/>
          <w:szCs w:val="18"/>
        </w:rPr>
        <w:t xml:space="preserve"> A</w:t>
      </w:r>
      <w:r w:rsidR="00217704">
        <w:rPr>
          <w:rFonts w:asciiTheme="majorHAnsi" w:eastAsia="Arial" w:hAnsiTheme="majorHAnsi" w:cs="Tahoma"/>
          <w:b/>
          <w:sz w:val="18"/>
          <w:szCs w:val="18"/>
        </w:rPr>
        <w:t>DIKARYA GRAHA</w:t>
      </w:r>
    </w:p>
    <w:p w14:paraId="3E834829" w14:textId="51584D79" w:rsidR="001A4EA1" w:rsidRPr="00217704" w:rsidRDefault="00FF0A90">
      <w:pPr>
        <w:spacing w:after="240" w:line="276" w:lineRule="auto"/>
        <w:contextualSpacing/>
        <w:rPr>
          <w:rFonts w:asciiTheme="majorHAnsi" w:eastAsia="Arial" w:hAnsiTheme="majorHAnsi" w:cs="Tahoma"/>
          <w:b/>
          <w:sz w:val="18"/>
          <w:szCs w:val="18"/>
        </w:rPr>
      </w:pPr>
      <w:r w:rsidRPr="00ED326C">
        <w:rPr>
          <w:rFonts w:asciiTheme="majorHAnsi" w:eastAsia="Arial" w:hAnsiTheme="majorHAnsi" w:cs="Tahoma"/>
          <w:b/>
          <w:sz w:val="18"/>
          <w:szCs w:val="18"/>
          <w:lang w:val="en-ID"/>
        </w:rPr>
        <w:tab/>
        <w:t xml:space="preserve">Alamat </w:t>
      </w:r>
      <w:r w:rsidRPr="00ED326C">
        <w:rPr>
          <w:rFonts w:asciiTheme="majorHAnsi" w:eastAsia="Arial" w:hAnsiTheme="majorHAnsi" w:cs="Tahoma"/>
          <w:b/>
          <w:sz w:val="18"/>
          <w:szCs w:val="18"/>
          <w:lang w:val="en-ID"/>
        </w:rPr>
        <w:tab/>
      </w:r>
      <w:r w:rsidRPr="00ED326C">
        <w:rPr>
          <w:rFonts w:asciiTheme="majorHAnsi" w:eastAsia="Arial" w:hAnsiTheme="majorHAnsi" w:cs="Tahoma"/>
          <w:b/>
          <w:sz w:val="18"/>
          <w:szCs w:val="18"/>
          <w:lang w:val="en-ID"/>
        </w:rPr>
        <w:tab/>
      </w:r>
      <w:r w:rsidRPr="00ED326C">
        <w:rPr>
          <w:rFonts w:asciiTheme="majorHAnsi" w:eastAsia="Arial" w:hAnsiTheme="majorHAnsi" w:cs="Tahoma"/>
          <w:b/>
          <w:sz w:val="18"/>
          <w:szCs w:val="18"/>
          <w:lang w:val="en-ID"/>
        </w:rPr>
        <w:tab/>
        <w:t xml:space="preserve">: </w:t>
      </w:r>
      <w:r w:rsidR="006D723E" w:rsidRPr="006D723E">
        <w:rPr>
          <w:rFonts w:asciiTheme="majorHAnsi" w:eastAsia="Arial" w:hAnsiTheme="majorHAnsi" w:cs="Tahoma"/>
          <w:b/>
          <w:sz w:val="18"/>
          <w:szCs w:val="18"/>
          <w:lang w:val="sv-SE"/>
        </w:rPr>
        <w:t xml:space="preserve">JL. RINJANI, KEL. KARANGREJO, KEC. </w:t>
      </w:r>
      <w:r w:rsidR="006D723E" w:rsidRPr="006D723E">
        <w:rPr>
          <w:rFonts w:asciiTheme="majorHAnsi" w:eastAsia="Arial" w:hAnsiTheme="majorHAnsi" w:cs="Tahoma"/>
          <w:b/>
          <w:sz w:val="18"/>
          <w:szCs w:val="18"/>
        </w:rPr>
        <w:t>SUMBERSARI, KAB. JEMBER</w:t>
      </w:r>
    </w:p>
    <w:p w14:paraId="4D741580" w14:textId="60934F61" w:rsidR="001A4EA1" w:rsidRDefault="00FF0A90">
      <w:pPr>
        <w:spacing w:after="240" w:line="360" w:lineRule="auto"/>
        <w:contextualSpacing/>
        <w:rPr>
          <w:rFonts w:asciiTheme="majorHAnsi" w:eastAsia="Arial" w:hAnsiTheme="majorHAnsi" w:cs="Tahoma"/>
          <w:sz w:val="18"/>
          <w:szCs w:val="18"/>
          <w:lang w:val="id-ID"/>
        </w:rPr>
      </w:pPr>
      <w:r w:rsidRPr="00ED326C">
        <w:rPr>
          <w:rFonts w:asciiTheme="majorHAnsi" w:eastAsia="Arial" w:hAnsiTheme="majorHAnsi" w:cs="Tahoma"/>
          <w:b/>
          <w:sz w:val="18"/>
          <w:szCs w:val="18"/>
          <w:lang w:val="en-ID"/>
        </w:rPr>
        <w:tab/>
        <w:t>No. Telp/HP</w:t>
      </w:r>
      <w:r w:rsidRPr="00ED326C">
        <w:rPr>
          <w:rFonts w:asciiTheme="majorHAnsi" w:eastAsia="Arial" w:hAnsiTheme="majorHAnsi" w:cs="Tahoma"/>
          <w:b/>
          <w:sz w:val="18"/>
          <w:szCs w:val="18"/>
          <w:lang w:val="en-ID"/>
        </w:rPr>
        <w:tab/>
      </w:r>
      <w:r w:rsidRPr="00ED326C">
        <w:rPr>
          <w:rFonts w:asciiTheme="majorHAnsi" w:eastAsia="Arial" w:hAnsiTheme="majorHAnsi" w:cs="Tahoma"/>
          <w:b/>
          <w:sz w:val="18"/>
          <w:szCs w:val="18"/>
          <w:lang w:val="en-ID"/>
        </w:rPr>
        <w:tab/>
        <w:t xml:space="preserve">: </w:t>
      </w:r>
      <w:r w:rsidR="00217704" w:rsidRPr="00217704">
        <w:rPr>
          <w:rFonts w:asciiTheme="majorHAnsi" w:eastAsia="Arial" w:hAnsiTheme="majorHAnsi" w:cs="Tahoma"/>
          <w:b/>
          <w:sz w:val="18"/>
          <w:szCs w:val="18"/>
          <w:lang w:val="en-ID"/>
        </w:rPr>
        <w:t>0813</w:t>
      </w:r>
      <w:r w:rsidR="00217704">
        <w:rPr>
          <w:rFonts w:asciiTheme="majorHAnsi" w:eastAsia="Arial" w:hAnsiTheme="majorHAnsi" w:cs="Tahoma"/>
          <w:b/>
          <w:sz w:val="18"/>
          <w:szCs w:val="18"/>
          <w:lang w:val="en-ID"/>
        </w:rPr>
        <w:t>-</w:t>
      </w:r>
      <w:r w:rsidR="00217704" w:rsidRPr="00217704">
        <w:rPr>
          <w:rFonts w:asciiTheme="majorHAnsi" w:eastAsia="Arial" w:hAnsiTheme="majorHAnsi" w:cs="Tahoma"/>
          <w:b/>
          <w:sz w:val="18"/>
          <w:szCs w:val="18"/>
          <w:lang w:val="en-ID"/>
        </w:rPr>
        <w:t>1314</w:t>
      </w:r>
      <w:r w:rsidR="00217704">
        <w:rPr>
          <w:rFonts w:asciiTheme="majorHAnsi" w:eastAsia="Arial" w:hAnsiTheme="majorHAnsi" w:cs="Tahoma"/>
          <w:b/>
          <w:sz w:val="18"/>
          <w:szCs w:val="18"/>
          <w:lang w:val="en-ID"/>
        </w:rPr>
        <w:t>-</w:t>
      </w:r>
      <w:r w:rsidR="00217704" w:rsidRPr="00217704">
        <w:rPr>
          <w:rFonts w:asciiTheme="majorHAnsi" w:eastAsia="Arial" w:hAnsiTheme="majorHAnsi" w:cs="Tahoma"/>
          <w:b/>
          <w:sz w:val="18"/>
          <w:szCs w:val="18"/>
          <w:lang w:val="en-ID"/>
        </w:rPr>
        <w:t>1442</w:t>
      </w:r>
    </w:p>
    <w:p w14:paraId="7969A9B6" w14:textId="77777777" w:rsidR="001A4EA1" w:rsidRPr="00E64BFB" w:rsidRDefault="00FF0A90">
      <w:pPr>
        <w:spacing w:line="360" w:lineRule="auto"/>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 xml:space="preserve">Dalam hal ini bertindak selaku penjual, selanjutnya disebut sebagai </w:t>
      </w:r>
      <w:r w:rsidRPr="00E64BFB">
        <w:rPr>
          <w:rFonts w:asciiTheme="majorHAnsi" w:eastAsia="Arial" w:hAnsiTheme="majorHAnsi" w:cs="Tahoma"/>
          <w:b/>
          <w:sz w:val="18"/>
          <w:szCs w:val="18"/>
          <w:lang w:val="sv-SE"/>
        </w:rPr>
        <w:t>PIHAK PERTAMA.</w:t>
      </w:r>
    </w:p>
    <w:p w14:paraId="65A09FA1"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5E18CEB6"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78BEF32E" w14:textId="1D655872" w:rsidR="001A4EA1" w:rsidRPr="00E64BFB" w:rsidRDefault="00FF0A90">
      <w:pPr>
        <w:spacing w:line="276" w:lineRule="auto"/>
        <w:contextualSpacing/>
        <w:rPr>
          <w:rFonts w:asciiTheme="majorHAnsi" w:eastAsia="Arial" w:hAnsiTheme="majorHAnsi" w:cs="Tahoma"/>
          <w:sz w:val="18"/>
          <w:szCs w:val="18"/>
          <w:lang w:val="sv-SE"/>
        </w:rPr>
      </w:pPr>
      <w:r w:rsidRPr="00E64BFB">
        <w:rPr>
          <w:rFonts w:asciiTheme="majorHAnsi" w:eastAsia="Arial" w:hAnsiTheme="majorHAnsi" w:cs="Tahoma"/>
          <w:b/>
          <w:sz w:val="18"/>
          <w:szCs w:val="18"/>
          <w:lang w:val="sv-SE"/>
        </w:rPr>
        <w:tab/>
      </w:r>
      <w:bookmarkStart w:id="2" w:name="_Hlk218764586"/>
      <w:r w:rsidRPr="00E64BFB">
        <w:rPr>
          <w:rFonts w:asciiTheme="majorHAnsi" w:eastAsia="Arial" w:hAnsiTheme="majorHAnsi" w:cs="Tahoma"/>
          <w:b/>
          <w:sz w:val="18"/>
          <w:szCs w:val="18"/>
          <w:lang w:val="sv-SE"/>
        </w:rPr>
        <w:t>Nama</w:t>
      </w:r>
      <w:r w:rsidRPr="00E64BFB">
        <w:rPr>
          <w:rFonts w:asciiTheme="majorHAnsi" w:eastAsia="Arial" w:hAnsiTheme="majorHAnsi" w:cs="Tahoma"/>
          <w:b/>
          <w:sz w:val="18"/>
          <w:szCs w:val="18"/>
          <w:lang w:val="sv-SE"/>
        </w:rPr>
        <w:tab/>
      </w:r>
      <w:r w:rsidRPr="00E64BFB">
        <w:rPr>
          <w:rFonts w:asciiTheme="majorHAnsi" w:eastAsia="Arial" w:hAnsiTheme="majorHAnsi" w:cs="Tahoma"/>
          <w:b/>
          <w:sz w:val="18"/>
          <w:szCs w:val="18"/>
          <w:lang w:val="sv-SE"/>
        </w:rPr>
        <w:tab/>
      </w:r>
      <w:r w:rsidRPr="00E64BFB">
        <w:rPr>
          <w:rFonts w:asciiTheme="majorHAnsi" w:eastAsia="Arial" w:hAnsiTheme="majorHAnsi" w:cs="Tahoma"/>
          <w:b/>
          <w:sz w:val="18"/>
          <w:szCs w:val="18"/>
          <w:lang w:val="sv-SE"/>
        </w:rPr>
        <w:tab/>
      </w:r>
      <w:r w:rsidR="00217704" w:rsidRPr="00217704">
        <w:rPr>
          <w:rFonts w:asciiTheme="majorHAnsi" w:eastAsia="Arial" w:hAnsiTheme="majorHAnsi" w:cs="Tahoma"/>
          <w:b/>
          <w:bCs/>
          <w:sz w:val="18"/>
          <w:szCs w:val="18"/>
          <w:lang w:val="sv-SE"/>
        </w:rPr>
        <w:t>:</w:t>
      </w:r>
      <w:r w:rsidRPr="00E64BFB">
        <w:rPr>
          <w:rFonts w:asciiTheme="majorHAnsi" w:eastAsia="Arial" w:hAnsiTheme="majorHAnsi" w:cs="Tahoma"/>
          <w:b/>
          <w:sz w:val="18"/>
          <w:szCs w:val="18"/>
          <w:lang w:val="sv-SE"/>
        </w:rPr>
        <w:t xml:space="preserve"> </w:t>
      </w:r>
      <w:r w:rsidR="00217704" w:rsidRPr="008A426E">
        <w:rPr>
          <w:rFonts w:asciiTheme="majorHAnsi" w:eastAsia="Arial" w:hAnsiTheme="majorHAnsi" w:cs="Tahoma"/>
          <w:b/>
          <w:bCs/>
          <w:sz w:val="18"/>
          <w:szCs w:val="18"/>
        </w:rPr>
        <w:t>${NAMA_PEMBELI}</w:t>
      </w:r>
    </w:p>
    <w:p w14:paraId="79F73D5B" w14:textId="3F50FA47" w:rsidR="001A4EA1" w:rsidRPr="00ED326C" w:rsidRDefault="00FF0A90" w:rsidP="00DB5613">
      <w:pPr>
        <w:spacing w:line="276" w:lineRule="auto"/>
        <w:ind w:left="2835" w:hanging="2115"/>
        <w:contextualSpacing/>
        <w:rPr>
          <w:rFonts w:asciiTheme="majorHAnsi" w:eastAsia="Arial" w:hAnsiTheme="majorHAnsi" w:cs="Tahoma"/>
          <w:b/>
          <w:sz w:val="18"/>
          <w:szCs w:val="18"/>
          <w:lang w:val="sv-SE"/>
        </w:rPr>
      </w:pPr>
      <w:r w:rsidRPr="00E64BFB">
        <w:rPr>
          <w:rFonts w:asciiTheme="majorHAnsi" w:eastAsia="Arial" w:hAnsiTheme="majorHAnsi" w:cs="Tahoma"/>
          <w:b/>
          <w:sz w:val="18"/>
          <w:szCs w:val="18"/>
          <w:lang w:val="sv-SE"/>
        </w:rPr>
        <w:t>Alamat KTP</w:t>
      </w:r>
      <w:r w:rsidRPr="00E64BFB">
        <w:rPr>
          <w:rFonts w:asciiTheme="majorHAnsi" w:eastAsia="Arial" w:hAnsiTheme="majorHAnsi" w:cs="Tahoma"/>
          <w:b/>
          <w:sz w:val="18"/>
          <w:szCs w:val="18"/>
          <w:lang w:val="sv-SE"/>
        </w:rPr>
        <w:tab/>
      </w:r>
      <w:r w:rsidRPr="00E64BFB">
        <w:rPr>
          <w:rFonts w:asciiTheme="majorHAnsi" w:eastAsia="Arial" w:hAnsiTheme="majorHAnsi" w:cs="Tahoma"/>
          <w:b/>
          <w:sz w:val="18"/>
          <w:szCs w:val="18"/>
          <w:lang w:val="sv-SE"/>
        </w:rPr>
        <w:tab/>
        <w:t xml:space="preserve">: </w:t>
      </w:r>
      <w:r w:rsidR="00217704">
        <w:rPr>
          <w:rFonts w:asciiTheme="majorHAnsi" w:eastAsia="Arial" w:hAnsiTheme="majorHAnsi" w:cs="Tahoma"/>
          <w:b/>
          <w:sz w:val="18"/>
          <w:szCs w:val="18"/>
        </w:rPr>
        <w:t>${ALAMAT_KTP}</w:t>
      </w:r>
    </w:p>
    <w:p w14:paraId="1CF9B9C2" w14:textId="579502C0" w:rsidR="001A4EA1" w:rsidRPr="00ED326C" w:rsidRDefault="00FF0A90" w:rsidP="00D26673">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lang w:val="sv-SE"/>
        </w:rPr>
      </w:pPr>
      <w:r w:rsidRPr="00ED326C">
        <w:rPr>
          <w:rFonts w:asciiTheme="majorHAnsi" w:eastAsia="Arial" w:hAnsiTheme="majorHAnsi" w:cs="Tahoma"/>
          <w:b/>
          <w:sz w:val="18"/>
          <w:szCs w:val="18"/>
          <w:lang w:val="sv-SE"/>
        </w:rPr>
        <w:tab/>
        <w:t>No Telp/HP</w:t>
      </w:r>
      <w:r w:rsidRPr="00ED326C">
        <w:rPr>
          <w:rFonts w:asciiTheme="majorHAnsi" w:eastAsia="Arial" w:hAnsiTheme="majorHAnsi" w:cs="Tahoma"/>
          <w:b/>
          <w:sz w:val="18"/>
          <w:szCs w:val="18"/>
          <w:lang w:val="sv-SE"/>
        </w:rPr>
        <w:tab/>
      </w:r>
      <w:r w:rsidRPr="00ED326C">
        <w:rPr>
          <w:rFonts w:asciiTheme="majorHAnsi" w:eastAsia="Arial" w:hAnsiTheme="majorHAnsi" w:cs="Tahoma"/>
          <w:b/>
          <w:sz w:val="18"/>
          <w:szCs w:val="18"/>
          <w:lang w:val="sv-SE"/>
        </w:rPr>
        <w:tab/>
        <w:t>:</w:t>
      </w:r>
      <w:r>
        <w:rPr>
          <w:rFonts w:asciiTheme="majorHAnsi" w:eastAsia="Arial" w:hAnsiTheme="majorHAnsi" w:cs="Tahoma"/>
          <w:b/>
          <w:sz w:val="18"/>
          <w:szCs w:val="18"/>
          <w:lang w:val="id-ID"/>
        </w:rPr>
        <w:t xml:space="preserve"> </w:t>
      </w:r>
      <w:r w:rsidR="00217704">
        <w:rPr>
          <w:rFonts w:asciiTheme="majorHAnsi" w:eastAsia="Arial" w:hAnsiTheme="majorHAnsi" w:cs="Tahoma"/>
          <w:b/>
          <w:sz w:val="18"/>
          <w:szCs w:val="18"/>
        </w:rPr>
        <w:t>${NO_HP_PEMBELI}</w:t>
      </w:r>
    </w:p>
    <w:bookmarkEnd w:id="2"/>
    <w:p w14:paraId="34D0CD51" w14:textId="77777777" w:rsidR="00217704" w:rsidRDefault="00217704">
      <w:pPr>
        <w:spacing w:after="240" w:line="360" w:lineRule="auto"/>
        <w:contextualSpacing/>
        <w:rPr>
          <w:rFonts w:asciiTheme="majorHAnsi" w:eastAsia="Arial" w:hAnsiTheme="majorHAnsi" w:cs="Tahoma"/>
          <w:b/>
          <w:sz w:val="18"/>
          <w:szCs w:val="18"/>
          <w:lang w:val="sv-SE"/>
        </w:rPr>
      </w:pPr>
    </w:p>
    <w:p w14:paraId="3357F7F5" w14:textId="7D22A2E9" w:rsidR="001A4EA1" w:rsidRPr="00ED326C" w:rsidRDefault="00FF0A90">
      <w:pPr>
        <w:spacing w:after="240" w:line="360" w:lineRule="auto"/>
        <w:contextualSpacing/>
        <w:rPr>
          <w:rFonts w:asciiTheme="majorHAnsi" w:eastAsia="Arial" w:hAnsiTheme="majorHAnsi" w:cs="Tahoma"/>
          <w:sz w:val="18"/>
          <w:szCs w:val="18"/>
          <w:lang w:val="sv-SE"/>
        </w:rPr>
      </w:pPr>
      <w:r w:rsidRPr="00ED326C">
        <w:rPr>
          <w:rFonts w:asciiTheme="majorHAnsi" w:eastAsia="Arial" w:hAnsiTheme="majorHAnsi" w:cs="Tahoma"/>
          <w:sz w:val="18"/>
          <w:szCs w:val="18"/>
          <w:lang w:val="sv-SE"/>
        </w:rPr>
        <w:t xml:space="preserve">Dalam hal ini bertindak selaku pembeli, selanjutnya disebut sebagai </w:t>
      </w:r>
      <w:r w:rsidRPr="00ED326C">
        <w:rPr>
          <w:rFonts w:asciiTheme="majorHAnsi" w:eastAsia="Arial" w:hAnsiTheme="majorHAnsi" w:cs="Tahoma"/>
          <w:b/>
          <w:sz w:val="18"/>
          <w:szCs w:val="18"/>
          <w:lang w:val="sv-SE"/>
        </w:rPr>
        <w:t>PIHAK KEDUA.</w:t>
      </w:r>
    </w:p>
    <w:p w14:paraId="50D0397C" w14:textId="77777777" w:rsidR="001A4EA1" w:rsidRPr="00ED326C" w:rsidRDefault="001A4EA1">
      <w:pPr>
        <w:spacing w:line="276" w:lineRule="auto"/>
        <w:contextualSpacing/>
        <w:rPr>
          <w:rFonts w:asciiTheme="majorHAnsi" w:eastAsia="Times New Roman" w:hAnsiTheme="majorHAnsi" w:cs="Tahoma"/>
          <w:sz w:val="18"/>
          <w:szCs w:val="18"/>
          <w:lang w:val="sv-SE"/>
        </w:rPr>
      </w:pPr>
    </w:p>
    <w:p w14:paraId="5F3A2ED3" w14:textId="77777777" w:rsidR="001A4EA1" w:rsidRPr="00ED326C" w:rsidRDefault="001A4EA1">
      <w:pPr>
        <w:spacing w:line="276" w:lineRule="auto"/>
        <w:contextualSpacing/>
        <w:jc w:val="both"/>
        <w:rPr>
          <w:rFonts w:asciiTheme="majorHAnsi" w:eastAsia="Arial" w:hAnsiTheme="majorHAnsi" w:cs="Tahoma"/>
          <w:sz w:val="18"/>
          <w:szCs w:val="18"/>
          <w:lang w:val="sv-SE"/>
        </w:rPr>
      </w:pPr>
    </w:p>
    <w:p w14:paraId="56233A41" w14:textId="21066A2B" w:rsidR="001A4EA1" w:rsidRPr="00ED326C" w:rsidRDefault="00FF0A90">
      <w:pPr>
        <w:spacing w:line="276" w:lineRule="auto"/>
        <w:contextualSpacing/>
        <w:jc w:val="both"/>
        <w:rPr>
          <w:rFonts w:asciiTheme="majorHAnsi" w:eastAsia="Arial" w:hAnsiTheme="majorHAnsi" w:cs="Tahoma"/>
          <w:sz w:val="18"/>
          <w:szCs w:val="18"/>
          <w:lang w:val="sv-SE"/>
        </w:rPr>
      </w:pPr>
      <w:r w:rsidRPr="00ED326C">
        <w:rPr>
          <w:rFonts w:asciiTheme="majorHAnsi" w:eastAsia="Arial" w:hAnsiTheme="majorHAnsi" w:cs="Tahoma"/>
          <w:sz w:val="18"/>
          <w:szCs w:val="18"/>
          <w:lang w:val="sv-SE"/>
        </w:rPr>
        <w:t xml:space="preserve">Bahwa PIHAK PERTAMA dengan ini mengikatkan diri untuk menjual, memindahkan dan mengalihkan serta menyerahkan kepada PIHAK KEDUA, dan PIHAK KEDUA dengan ini pula mengikatkan diri dalam perjanjian ini untuk membeli, menerima pemindahan dan pengalihan serta penyerahan dari PIHAK PERTAMA sebuah rumah seluas </w:t>
      </w:r>
      <w:r w:rsidR="00217704" w:rsidRPr="00670215">
        <w:rPr>
          <w:rFonts w:asciiTheme="majorHAnsi" w:eastAsia="Arial" w:hAnsiTheme="majorHAnsi" w:cs="Tahoma"/>
          <w:b/>
          <w:bCs/>
          <w:sz w:val="18"/>
          <w:szCs w:val="18"/>
        </w:rPr>
        <w:t>±</w:t>
      </w:r>
      <w:r w:rsidR="00217704">
        <w:rPr>
          <w:rFonts w:asciiTheme="majorHAnsi" w:eastAsia="Arial" w:hAnsiTheme="majorHAnsi" w:cs="Tahoma"/>
          <w:b/>
          <w:bCs/>
          <w:sz w:val="18"/>
          <w:szCs w:val="18"/>
        </w:rPr>
        <w:t>${LUAS_BANGUNAN}</w:t>
      </w:r>
      <w:r w:rsidR="00217704" w:rsidRPr="00670215">
        <w:rPr>
          <w:rFonts w:asciiTheme="majorHAnsi" w:eastAsia="Arial" w:hAnsiTheme="majorHAnsi" w:cs="Tahoma"/>
          <w:b/>
          <w:bCs/>
          <w:sz w:val="18"/>
          <w:szCs w:val="18"/>
        </w:rPr>
        <w:t>m</w:t>
      </w:r>
      <w:r w:rsidR="00217704" w:rsidRPr="00670215">
        <w:rPr>
          <w:rFonts w:asciiTheme="majorHAnsi" w:eastAsia="Arial" w:hAnsiTheme="majorHAnsi" w:cs="Tahoma"/>
          <w:b/>
          <w:bCs/>
          <w:sz w:val="18"/>
          <w:szCs w:val="18"/>
          <w:vertAlign w:val="superscript"/>
        </w:rPr>
        <w:t>2</w:t>
      </w:r>
      <w:r w:rsidR="00217704">
        <w:rPr>
          <w:rFonts w:asciiTheme="majorHAnsi" w:eastAsia="Arial" w:hAnsiTheme="majorHAnsi" w:cs="Tahoma"/>
          <w:sz w:val="18"/>
          <w:szCs w:val="18"/>
        </w:rPr>
        <w:t xml:space="preserve"> </w:t>
      </w:r>
      <w:r w:rsidRPr="00ED326C">
        <w:rPr>
          <w:rFonts w:asciiTheme="majorHAnsi" w:eastAsia="Arial" w:hAnsiTheme="majorHAnsi" w:cs="Tahoma"/>
          <w:sz w:val="18"/>
          <w:szCs w:val="18"/>
          <w:lang w:val="sv-SE"/>
        </w:rPr>
        <w:t>(</w:t>
      </w:r>
      <w:r w:rsidRPr="00ED326C">
        <w:rPr>
          <w:rFonts w:asciiTheme="majorHAnsi" w:eastAsia="Arial" w:hAnsiTheme="majorHAnsi" w:cs="Tahoma"/>
          <w:i/>
          <w:sz w:val="18"/>
          <w:szCs w:val="18"/>
          <w:lang w:val="sv-SE"/>
        </w:rPr>
        <w:t xml:space="preserve">lebih kurang </w:t>
      </w:r>
      <w:bookmarkStart w:id="3" w:name="_Hlk212453225"/>
      <w:r w:rsidR="00217704">
        <w:rPr>
          <w:rFonts w:asciiTheme="majorHAnsi" w:eastAsia="Arial" w:hAnsiTheme="majorHAnsi" w:cs="Tahoma"/>
          <w:i/>
          <w:sz w:val="18"/>
          <w:szCs w:val="18"/>
        </w:rPr>
        <w:t>${</w:t>
      </w:r>
      <w:r w:rsidR="00217704" w:rsidRPr="008360D5">
        <w:rPr>
          <w:rFonts w:asciiTheme="majorHAnsi" w:eastAsia="Arial" w:hAnsiTheme="majorHAnsi" w:cs="Tahoma"/>
          <w:i/>
          <w:sz w:val="18"/>
          <w:szCs w:val="18"/>
          <w:lang w:val="en-ID"/>
        </w:rPr>
        <w:t>TERBILANG_LUAS_BANGUNAN</w:t>
      </w:r>
      <w:r w:rsidR="00217704">
        <w:rPr>
          <w:rFonts w:asciiTheme="majorHAnsi" w:eastAsia="Arial" w:hAnsiTheme="majorHAnsi" w:cs="Tahoma"/>
          <w:i/>
          <w:sz w:val="18"/>
          <w:szCs w:val="18"/>
        </w:rPr>
        <w:t>}</w:t>
      </w:r>
      <w:bookmarkEnd w:id="3"/>
      <w:r w:rsidRPr="00ED326C">
        <w:rPr>
          <w:rFonts w:asciiTheme="majorHAnsi" w:eastAsia="Arial" w:hAnsiTheme="majorHAnsi" w:cs="Tahoma"/>
          <w:i/>
          <w:sz w:val="18"/>
          <w:szCs w:val="18"/>
          <w:lang w:val="sv-SE"/>
        </w:rPr>
        <w:t xml:space="preserve"> meter persegi</w:t>
      </w:r>
      <w:r w:rsidRPr="00ED326C">
        <w:rPr>
          <w:rFonts w:asciiTheme="majorHAnsi" w:eastAsia="Arial" w:hAnsiTheme="majorHAnsi" w:cs="Tahoma"/>
          <w:sz w:val="18"/>
          <w:szCs w:val="18"/>
          <w:lang w:val="sv-SE"/>
        </w:rPr>
        <w:t xml:space="preserve">) dan berdiri di atas sebidang tanah seluas </w:t>
      </w:r>
      <w:bookmarkStart w:id="4" w:name="_Hlk212453207"/>
      <w:r w:rsidR="00217704" w:rsidRPr="00670215">
        <w:rPr>
          <w:rFonts w:asciiTheme="majorHAnsi" w:eastAsia="Arial" w:hAnsiTheme="majorHAnsi" w:cs="Tahoma"/>
          <w:b/>
          <w:bCs/>
          <w:sz w:val="18"/>
          <w:szCs w:val="18"/>
        </w:rPr>
        <w:t>±</w:t>
      </w:r>
      <w:r w:rsidR="00217704">
        <w:rPr>
          <w:rFonts w:asciiTheme="majorHAnsi" w:eastAsia="Arial" w:hAnsiTheme="majorHAnsi" w:cs="Tahoma"/>
          <w:b/>
          <w:bCs/>
          <w:sz w:val="18"/>
          <w:szCs w:val="18"/>
        </w:rPr>
        <w:t>${LUAS_TANAH}</w:t>
      </w:r>
      <w:bookmarkEnd w:id="4"/>
      <w:r w:rsidR="00217704" w:rsidRPr="00670215">
        <w:rPr>
          <w:rFonts w:asciiTheme="majorHAnsi" w:eastAsia="Arial" w:hAnsiTheme="majorHAnsi" w:cs="Tahoma"/>
          <w:b/>
          <w:bCs/>
          <w:sz w:val="18"/>
          <w:szCs w:val="18"/>
        </w:rPr>
        <w:t>m</w:t>
      </w:r>
      <w:r w:rsidR="00217704" w:rsidRPr="00670215">
        <w:rPr>
          <w:rFonts w:asciiTheme="majorHAnsi" w:eastAsia="Arial" w:hAnsiTheme="majorHAnsi" w:cs="Tahoma"/>
          <w:b/>
          <w:bCs/>
          <w:sz w:val="18"/>
          <w:szCs w:val="18"/>
          <w:vertAlign w:val="superscript"/>
        </w:rPr>
        <w:t>2</w:t>
      </w:r>
      <w:r w:rsidR="00217704">
        <w:rPr>
          <w:rFonts w:asciiTheme="majorHAnsi" w:eastAsia="Arial" w:hAnsiTheme="majorHAnsi" w:cs="Tahoma"/>
          <w:sz w:val="18"/>
          <w:szCs w:val="18"/>
          <w:vertAlign w:val="superscript"/>
        </w:rPr>
        <w:t xml:space="preserve"> </w:t>
      </w:r>
      <w:r w:rsidRPr="00ED326C">
        <w:rPr>
          <w:rFonts w:asciiTheme="majorHAnsi" w:eastAsia="Arial" w:hAnsiTheme="majorHAnsi" w:cs="Tahoma"/>
          <w:sz w:val="18"/>
          <w:szCs w:val="18"/>
          <w:lang w:val="sv-SE"/>
        </w:rPr>
        <w:t>(</w:t>
      </w:r>
      <w:r>
        <w:rPr>
          <w:rFonts w:asciiTheme="majorHAnsi" w:eastAsia="Arial" w:hAnsiTheme="majorHAnsi" w:cs="Tahoma"/>
          <w:i/>
          <w:sz w:val="18"/>
          <w:szCs w:val="18"/>
          <w:lang w:val="id-ID"/>
        </w:rPr>
        <w:t>lebih</w:t>
      </w:r>
      <w:r w:rsidRPr="00ED326C">
        <w:rPr>
          <w:rFonts w:asciiTheme="majorHAnsi" w:eastAsia="Arial" w:hAnsiTheme="majorHAnsi" w:cs="Tahoma"/>
          <w:i/>
          <w:sz w:val="18"/>
          <w:szCs w:val="18"/>
          <w:lang w:val="sv-SE"/>
        </w:rPr>
        <w:t xml:space="preserve"> kurang </w:t>
      </w:r>
      <w:bookmarkStart w:id="5" w:name="_Hlk212453240"/>
      <w:r w:rsidR="00217704">
        <w:rPr>
          <w:rFonts w:asciiTheme="majorHAnsi" w:eastAsia="Arial" w:hAnsiTheme="majorHAnsi" w:cs="Tahoma"/>
          <w:i/>
          <w:sz w:val="18"/>
          <w:szCs w:val="18"/>
        </w:rPr>
        <w:t>${</w:t>
      </w:r>
      <w:r w:rsidR="00217704" w:rsidRPr="008360D5">
        <w:rPr>
          <w:rFonts w:asciiTheme="majorHAnsi" w:eastAsia="Arial" w:hAnsiTheme="majorHAnsi" w:cs="Tahoma"/>
          <w:i/>
          <w:sz w:val="18"/>
          <w:szCs w:val="18"/>
          <w:lang w:val="en-ID"/>
        </w:rPr>
        <w:t>TERBILANG_LUAS_TANAH</w:t>
      </w:r>
      <w:r w:rsidR="00217704">
        <w:rPr>
          <w:rFonts w:asciiTheme="majorHAnsi" w:eastAsia="Arial" w:hAnsiTheme="majorHAnsi" w:cs="Tahoma"/>
          <w:i/>
          <w:sz w:val="18"/>
          <w:szCs w:val="18"/>
        </w:rPr>
        <w:t xml:space="preserve">} </w:t>
      </w:r>
      <w:bookmarkEnd w:id="5"/>
      <w:r>
        <w:rPr>
          <w:rFonts w:asciiTheme="majorHAnsi" w:eastAsia="Arial" w:hAnsiTheme="majorHAnsi" w:cs="Tahoma"/>
          <w:i/>
          <w:sz w:val="18"/>
          <w:szCs w:val="18"/>
          <w:lang w:val="id-ID"/>
        </w:rPr>
        <w:t>meter persegi</w:t>
      </w:r>
      <w:r w:rsidRPr="00ED326C">
        <w:rPr>
          <w:rFonts w:asciiTheme="majorHAnsi" w:eastAsia="Arial" w:hAnsiTheme="majorHAnsi" w:cs="Tahoma"/>
          <w:sz w:val="18"/>
          <w:szCs w:val="18"/>
          <w:lang w:val="sv-SE"/>
        </w:rPr>
        <w:t>) dengan sertifikat yang terletak di :</w:t>
      </w:r>
    </w:p>
    <w:p w14:paraId="207EB525" w14:textId="77777777" w:rsidR="001A4EA1" w:rsidRPr="00ED326C" w:rsidRDefault="001A4EA1">
      <w:pPr>
        <w:spacing w:line="276" w:lineRule="auto"/>
        <w:ind w:left="2552"/>
        <w:contextualSpacing/>
        <w:rPr>
          <w:rFonts w:asciiTheme="majorHAnsi" w:eastAsia="Arial" w:hAnsiTheme="majorHAnsi" w:cs="Tahoma"/>
          <w:sz w:val="18"/>
          <w:szCs w:val="18"/>
          <w:lang w:val="sv-SE"/>
        </w:rPr>
      </w:pPr>
    </w:p>
    <w:p w14:paraId="37F804A3" w14:textId="410A79BD" w:rsidR="001A4EA1" w:rsidRPr="00E64BFB" w:rsidRDefault="00FF0A90">
      <w:pPr>
        <w:spacing w:line="276" w:lineRule="auto"/>
        <w:ind w:left="2552"/>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Kelurahan</w:t>
      </w:r>
      <w:r w:rsidRPr="00E64BFB">
        <w:rPr>
          <w:rFonts w:asciiTheme="majorHAnsi" w:eastAsia="Times New Roman" w:hAnsiTheme="majorHAnsi" w:cs="Tahoma"/>
          <w:sz w:val="18"/>
          <w:szCs w:val="18"/>
          <w:lang w:val="sv-SE"/>
        </w:rPr>
        <w:tab/>
      </w:r>
      <w:r>
        <w:rPr>
          <w:rFonts w:asciiTheme="majorHAnsi" w:eastAsia="Times New Roman" w:hAnsiTheme="majorHAnsi" w:cs="Tahoma"/>
          <w:sz w:val="18"/>
          <w:szCs w:val="18"/>
          <w:lang w:val="id-ID"/>
        </w:rPr>
        <w:tab/>
      </w:r>
      <w:r w:rsidRPr="00E64BFB">
        <w:rPr>
          <w:rFonts w:asciiTheme="majorHAnsi" w:eastAsia="Arial" w:hAnsiTheme="majorHAnsi" w:cs="Tahoma"/>
          <w:sz w:val="18"/>
          <w:szCs w:val="18"/>
          <w:lang w:val="sv-SE"/>
        </w:rPr>
        <w:t xml:space="preserve">: </w:t>
      </w:r>
      <w:r w:rsidR="00E64BFB">
        <w:rPr>
          <w:rFonts w:asciiTheme="majorHAnsi" w:eastAsia="Arial" w:hAnsiTheme="majorHAnsi" w:cs="Tahoma"/>
          <w:sz w:val="18"/>
          <w:szCs w:val="18"/>
          <w:lang w:val="id-ID"/>
        </w:rPr>
        <w:t>KARANGREJO</w:t>
      </w:r>
    </w:p>
    <w:p w14:paraId="40D6C3E5" w14:textId="1390C07F" w:rsidR="001A4EA1" w:rsidRPr="00E64BFB" w:rsidRDefault="00FF0A90">
      <w:pPr>
        <w:spacing w:line="276" w:lineRule="auto"/>
        <w:ind w:left="2552"/>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Kecamatan</w:t>
      </w:r>
      <w:r w:rsidRPr="00E64BFB">
        <w:rPr>
          <w:rFonts w:asciiTheme="majorHAnsi" w:eastAsia="Times New Roman" w:hAnsiTheme="majorHAnsi" w:cs="Tahoma"/>
          <w:sz w:val="18"/>
          <w:szCs w:val="18"/>
          <w:lang w:val="sv-SE"/>
        </w:rPr>
        <w:tab/>
      </w:r>
      <w:r>
        <w:rPr>
          <w:rFonts w:asciiTheme="majorHAnsi" w:eastAsia="Times New Roman" w:hAnsiTheme="majorHAnsi" w:cs="Tahoma"/>
          <w:sz w:val="18"/>
          <w:szCs w:val="18"/>
          <w:lang w:val="id-ID"/>
        </w:rPr>
        <w:tab/>
      </w:r>
      <w:r w:rsidRPr="00E64BFB">
        <w:rPr>
          <w:rFonts w:asciiTheme="majorHAnsi" w:eastAsia="Arial" w:hAnsiTheme="majorHAnsi" w:cs="Tahoma"/>
          <w:sz w:val="18"/>
          <w:szCs w:val="18"/>
          <w:lang w:val="sv-SE"/>
        </w:rPr>
        <w:t xml:space="preserve">: </w:t>
      </w:r>
      <w:r w:rsidR="00E64BFB">
        <w:rPr>
          <w:rFonts w:asciiTheme="majorHAnsi" w:eastAsia="Arial" w:hAnsiTheme="majorHAnsi" w:cs="Tahoma"/>
          <w:sz w:val="18"/>
          <w:szCs w:val="18"/>
          <w:lang w:val="sv-SE"/>
        </w:rPr>
        <w:t>SUMBERSARI</w:t>
      </w:r>
    </w:p>
    <w:p w14:paraId="0A260A80" w14:textId="77777777" w:rsidR="001A4EA1" w:rsidRPr="00E64BFB" w:rsidRDefault="00FF0A90">
      <w:pPr>
        <w:spacing w:line="276" w:lineRule="auto"/>
        <w:ind w:left="2552"/>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Kabupaten</w:t>
      </w:r>
      <w:r w:rsidRPr="00E64BFB">
        <w:rPr>
          <w:rFonts w:asciiTheme="majorHAnsi" w:eastAsia="Times New Roman" w:hAnsiTheme="majorHAnsi" w:cs="Tahoma"/>
          <w:sz w:val="18"/>
          <w:szCs w:val="18"/>
          <w:lang w:val="sv-SE"/>
        </w:rPr>
        <w:tab/>
      </w:r>
      <w:r>
        <w:rPr>
          <w:rFonts w:asciiTheme="majorHAnsi" w:eastAsia="Times New Roman" w:hAnsiTheme="majorHAnsi" w:cs="Tahoma"/>
          <w:sz w:val="18"/>
          <w:szCs w:val="18"/>
          <w:lang w:val="id-ID"/>
        </w:rPr>
        <w:tab/>
      </w:r>
      <w:r w:rsidRPr="00E64BFB">
        <w:rPr>
          <w:rFonts w:asciiTheme="majorHAnsi" w:eastAsia="Arial" w:hAnsiTheme="majorHAnsi" w:cs="Tahoma"/>
          <w:sz w:val="18"/>
          <w:szCs w:val="18"/>
          <w:lang w:val="sv-SE"/>
        </w:rPr>
        <w:t>: JEMBER</w:t>
      </w:r>
    </w:p>
    <w:p w14:paraId="706D8FF6" w14:textId="77777777" w:rsidR="001A4EA1" w:rsidRPr="00E64BFB" w:rsidRDefault="00FF0A90">
      <w:pPr>
        <w:spacing w:line="276" w:lineRule="auto"/>
        <w:ind w:left="2552"/>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Propinsi</w:t>
      </w:r>
      <w:r>
        <w:rPr>
          <w:rFonts w:asciiTheme="majorHAnsi" w:eastAsia="Arial" w:hAnsiTheme="majorHAnsi" w:cs="Tahoma"/>
          <w:sz w:val="18"/>
          <w:szCs w:val="18"/>
          <w:lang w:val="id-ID"/>
        </w:rPr>
        <w:tab/>
      </w:r>
      <w:r w:rsidRPr="00E64BFB">
        <w:rPr>
          <w:rFonts w:asciiTheme="majorHAnsi" w:eastAsia="Times New Roman" w:hAnsiTheme="majorHAnsi" w:cs="Tahoma"/>
          <w:sz w:val="18"/>
          <w:szCs w:val="18"/>
          <w:lang w:val="sv-SE"/>
        </w:rPr>
        <w:tab/>
      </w:r>
      <w:r w:rsidRPr="00E64BFB">
        <w:rPr>
          <w:rFonts w:asciiTheme="majorHAnsi" w:eastAsia="Arial" w:hAnsiTheme="majorHAnsi" w:cs="Tahoma"/>
          <w:sz w:val="18"/>
          <w:szCs w:val="18"/>
          <w:lang w:val="sv-SE"/>
        </w:rPr>
        <w:t>: JAWA TIMUR</w:t>
      </w:r>
    </w:p>
    <w:p w14:paraId="3638CACD" w14:textId="77777777" w:rsidR="001A4EA1" w:rsidRPr="00E64BFB" w:rsidRDefault="001A4EA1">
      <w:pPr>
        <w:spacing w:line="276" w:lineRule="auto"/>
        <w:contextualSpacing/>
        <w:jc w:val="both"/>
        <w:rPr>
          <w:rFonts w:asciiTheme="majorHAnsi" w:eastAsia="Arial" w:hAnsiTheme="majorHAnsi" w:cs="Tahoma"/>
          <w:sz w:val="18"/>
          <w:szCs w:val="18"/>
          <w:lang w:val="sv-SE"/>
        </w:rPr>
      </w:pPr>
    </w:p>
    <w:p w14:paraId="3BC8ECD2" w14:textId="11CB6EF3" w:rsidR="001A4EA1" w:rsidRDefault="00FF0A90">
      <w:pPr>
        <w:spacing w:line="276" w:lineRule="auto"/>
        <w:contextualSpacing/>
        <w:jc w:val="both"/>
        <w:rPr>
          <w:rFonts w:asciiTheme="majorHAnsi" w:eastAsia="Arial" w:hAnsiTheme="majorHAnsi" w:cs="Tahoma"/>
          <w:sz w:val="18"/>
          <w:szCs w:val="18"/>
          <w:lang w:val="id-ID"/>
        </w:rPr>
      </w:pPr>
      <w:r w:rsidRPr="00E64BFB">
        <w:rPr>
          <w:rFonts w:asciiTheme="majorHAnsi" w:eastAsia="Arial" w:hAnsiTheme="majorHAnsi" w:cs="Tahoma"/>
          <w:sz w:val="18"/>
          <w:szCs w:val="18"/>
          <w:lang w:val="sv-SE"/>
        </w:rPr>
        <w:t>Yang dikenal sebagai perumahan “</w:t>
      </w:r>
      <w:r w:rsidR="00E64BFB">
        <w:rPr>
          <w:rFonts w:asciiTheme="majorHAnsi" w:eastAsia="Arial" w:hAnsiTheme="majorHAnsi" w:cs="Tahoma"/>
          <w:b/>
          <w:sz w:val="18"/>
          <w:szCs w:val="18"/>
          <w:lang w:val="id-ID"/>
        </w:rPr>
        <w:t>Lembah Hijau Residence</w:t>
      </w:r>
      <w:r w:rsidRPr="00E64BFB">
        <w:rPr>
          <w:rFonts w:asciiTheme="majorHAnsi" w:eastAsia="Arial" w:hAnsiTheme="majorHAnsi" w:cs="Tahoma"/>
          <w:sz w:val="18"/>
          <w:szCs w:val="18"/>
          <w:lang w:val="sv-SE"/>
        </w:rPr>
        <w:t>“ nomor kavling</w:t>
      </w:r>
      <w:r w:rsidRPr="00E64BFB">
        <w:rPr>
          <w:rFonts w:asciiTheme="majorHAnsi" w:eastAsia="Arial" w:hAnsiTheme="majorHAnsi" w:cs="Tahoma"/>
          <w:b/>
          <w:sz w:val="18"/>
          <w:szCs w:val="18"/>
          <w:lang w:val="sv-SE"/>
        </w:rPr>
        <w:t xml:space="preserve"> </w:t>
      </w:r>
      <w:bookmarkStart w:id="6" w:name="_Hlk218764832"/>
      <w:r w:rsidR="00217704">
        <w:rPr>
          <w:rFonts w:asciiTheme="majorHAnsi" w:eastAsia="Arial" w:hAnsiTheme="majorHAnsi" w:cs="Tahoma"/>
          <w:b/>
          <w:sz w:val="18"/>
          <w:szCs w:val="18"/>
        </w:rPr>
        <w:t>${NAMA_UNIT}</w:t>
      </w:r>
      <w:r w:rsidR="00D516DF" w:rsidRPr="00E64BFB">
        <w:rPr>
          <w:rFonts w:asciiTheme="majorHAnsi" w:eastAsia="Arial" w:hAnsiTheme="majorHAnsi" w:cs="Tahoma"/>
          <w:b/>
          <w:sz w:val="18"/>
          <w:szCs w:val="18"/>
          <w:lang w:val="sv-SE"/>
        </w:rPr>
        <w:t xml:space="preserve"> </w:t>
      </w:r>
      <w:r w:rsidRPr="00E64BFB">
        <w:rPr>
          <w:rFonts w:asciiTheme="majorHAnsi" w:eastAsia="Arial" w:hAnsiTheme="majorHAnsi" w:cs="Tahoma"/>
          <w:sz w:val="18"/>
          <w:szCs w:val="18"/>
          <w:lang w:val="sv-SE"/>
        </w:rPr>
        <w:t>dengan type L</w:t>
      </w:r>
      <w:r>
        <w:rPr>
          <w:rFonts w:asciiTheme="majorHAnsi" w:eastAsia="Arial" w:hAnsiTheme="majorHAnsi" w:cs="Tahoma"/>
          <w:sz w:val="18"/>
          <w:szCs w:val="18"/>
          <w:lang w:val="id-ID"/>
        </w:rPr>
        <w:t>B</w:t>
      </w:r>
      <w:r w:rsidRPr="00E64BFB">
        <w:rPr>
          <w:rFonts w:asciiTheme="majorHAnsi" w:eastAsia="Arial" w:hAnsiTheme="majorHAnsi" w:cs="Tahoma"/>
          <w:sz w:val="18"/>
          <w:szCs w:val="18"/>
          <w:lang w:val="sv-SE"/>
        </w:rPr>
        <w:t>/L</w:t>
      </w:r>
      <w:r>
        <w:rPr>
          <w:rFonts w:asciiTheme="majorHAnsi" w:eastAsia="Arial" w:hAnsiTheme="majorHAnsi" w:cs="Tahoma"/>
          <w:sz w:val="18"/>
          <w:szCs w:val="18"/>
          <w:lang w:val="id-ID"/>
        </w:rPr>
        <w:t>T</w:t>
      </w:r>
      <w:r w:rsidRPr="00E64BFB">
        <w:rPr>
          <w:rFonts w:asciiTheme="majorHAnsi" w:eastAsia="Arial" w:hAnsiTheme="majorHAnsi" w:cs="Tahoma"/>
          <w:sz w:val="18"/>
          <w:szCs w:val="18"/>
          <w:lang w:val="sv-SE"/>
        </w:rPr>
        <w:t xml:space="preserve"> </w:t>
      </w:r>
      <w:r w:rsidR="00217704">
        <w:rPr>
          <w:rFonts w:asciiTheme="majorHAnsi" w:eastAsia="Arial" w:hAnsiTheme="majorHAnsi" w:cs="Tahoma"/>
          <w:b/>
          <w:bCs/>
          <w:sz w:val="18"/>
          <w:szCs w:val="18"/>
        </w:rPr>
        <w:t>${</w:t>
      </w:r>
      <w:r w:rsidR="00217704" w:rsidRPr="00126ECB">
        <w:rPr>
          <w:rFonts w:asciiTheme="majorHAnsi" w:eastAsia="Arial" w:hAnsiTheme="majorHAnsi" w:cs="Tahoma"/>
          <w:b/>
          <w:bCs/>
          <w:sz w:val="18"/>
          <w:szCs w:val="18"/>
          <w:lang w:val="en-ID"/>
        </w:rPr>
        <w:t>NAMA_TIPE</w:t>
      </w:r>
      <w:r w:rsidR="00217704">
        <w:rPr>
          <w:rFonts w:asciiTheme="majorHAnsi" w:eastAsia="Arial" w:hAnsiTheme="majorHAnsi" w:cs="Tahoma"/>
          <w:b/>
          <w:bCs/>
          <w:sz w:val="18"/>
          <w:szCs w:val="18"/>
        </w:rPr>
        <w:t>}</w:t>
      </w:r>
      <w:r w:rsidR="00217704" w:rsidRPr="00670215">
        <w:rPr>
          <w:rFonts w:asciiTheme="majorHAnsi" w:eastAsia="Arial" w:hAnsiTheme="majorHAnsi" w:cs="Tahoma"/>
          <w:b/>
          <w:bCs/>
          <w:sz w:val="18"/>
          <w:szCs w:val="18"/>
        </w:rPr>
        <w:t>m</w:t>
      </w:r>
      <w:r w:rsidR="00217704" w:rsidRPr="00670215">
        <w:rPr>
          <w:rFonts w:asciiTheme="majorHAnsi" w:eastAsia="Arial" w:hAnsiTheme="majorHAnsi" w:cs="Tahoma"/>
          <w:b/>
          <w:bCs/>
          <w:sz w:val="18"/>
          <w:szCs w:val="18"/>
          <w:vertAlign w:val="superscript"/>
        </w:rPr>
        <w:t>2</w:t>
      </w:r>
      <w:r w:rsidRPr="00E64BFB">
        <w:rPr>
          <w:rFonts w:asciiTheme="majorHAnsi" w:eastAsia="Arial" w:hAnsiTheme="majorHAnsi" w:cs="Tahoma"/>
          <w:sz w:val="18"/>
          <w:szCs w:val="18"/>
          <w:lang w:val="sv-SE"/>
        </w:rPr>
        <w:t xml:space="preserve">, </w:t>
      </w:r>
      <w:bookmarkEnd w:id="6"/>
      <w:r w:rsidRPr="00E64BFB">
        <w:rPr>
          <w:rFonts w:asciiTheme="majorHAnsi" w:eastAsia="Arial" w:hAnsiTheme="majorHAnsi" w:cs="Tahoma"/>
          <w:sz w:val="18"/>
          <w:szCs w:val="18"/>
          <w:lang w:val="sv-SE"/>
        </w:rPr>
        <w:t>spesifikasi material finishing dan gambar standar terlampir, telah disetujui dan ditandatangani antara kedua belah pihak pihak pada perjanjian ini.</w:t>
      </w:r>
    </w:p>
    <w:p w14:paraId="2631FFAB" w14:textId="77777777" w:rsidR="001A4EA1" w:rsidRDefault="001A4EA1">
      <w:pPr>
        <w:spacing w:line="276" w:lineRule="auto"/>
        <w:contextualSpacing/>
        <w:jc w:val="both"/>
        <w:rPr>
          <w:rFonts w:asciiTheme="majorHAnsi" w:eastAsia="Arial" w:hAnsiTheme="majorHAnsi" w:cs="Tahoma"/>
          <w:sz w:val="18"/>
          <w:szCs w:val="18"/>
          <w:lang w:val="id-ID"/>
        </w:rPr>
      </w:pPr>
    </w:p>
    <w:p w14:paraId="672A129E" w14:textId="77777777" w:rsidR="001A4EA1" w:rsidRPr="00E64BFB" w:rsidRDefault="00FF0A90">
      <w:pPr>
        <w:spacing w:line="276" w:lineRule="auto"/>
        <w:contextualSpacing/>
        <w:jc w:val="both"/>
        <w:rPr>
          <w:rFonts w:asciiTheme="majorHAnsi" w:eastAsia="Arial" w:hAnsiTheme="majorHAnsi" w:cs="Tahoma"/>
          <w:b/>
          <w:i/>
          <w:sz w:val="18"/>
          <w:szCs w:val="18"/>
          <w:lang w:val="id-ID"/>
        </w:rPr>
      </w:pPr>
      <w:r>
        <w:rPr>
          <w:rFonts w:asciiTheme="majorHAnsi" w:eastAsia="Arial" w:hAnsiTheme="majorHAnsi" w:cs="Tahoma"/>
          <w:sz w:val="18"/>
          <w:szCs w:val="18"/>
          <w:lang w:val="id-ID"/>
        </w:rPr>
        <w:t xml:space="preserve">Catatan : </w:t>
      </w:r>
      <w:r>
        <w:rPr>
          <w:rFonts w:asciiTheme="majorHAnsi" w:eastAsia="Arial" w:hAnsiTheme="majorHAnsi" w:cs="Tahoma"/>
          <w:b/>
          <w:i/>
          <w:sz w:val="18"/>
          <w:szCs w:val="18"/>
          <w:lang w:val="id-ID"/>
        </w:rPr>
        <w:t xml:space="preserve">Luas tanah yang dipakai disertipikat </w:t>
      </w:r>
      <w:r w:rsidRPr="00E64BFB">
        <w:rPr>
          <w:rFonts w:asciiTheme="majorHAnsi" w:eastAsia="Arial" w:hAnsiTheme="majorHAnsi" w:cs="Tahoma"/>
          <w:b/>
          <w:i/>
          <w:sz w:val="18"/>
          <w:szCs w:val="18"/>
          <w:lang w:val="id-ID"/>
        </w:rPr>
        <w:t>adalah</w:t>
      </w:r>
      <w:r>
        <w:rPr>
          <w:rFonts w:asciiTheme="majorHAnsi" w:eastAsia="Arial" w:hAnsiTheme="majorHAnsi" w:cs="Tahoma"/>
          <w:b/>
          <w:i/>
          <w:sz w:val="18"/>
          <w:szCs w:val="18"/>
          <w:lang w:val="id-ID"/>
        </w:rPr>
        <w:t xml:space="preserve"> luas hasil akhir pengukuran dari BPN sehingga apabila terdapat luasan yang tidak sesuai, maka PIHAK KEDUA bersedia membayar selisih kelebihan untuk kelebihan tanah</w:t>
      </w:r>
      <w:r w:rsidRPr="00E64BFB">
        <w:rPr>
          <w:rFonts w:asciiTheme="majorHAnsi" w:eastAsia="Arial" w:hAnsiTheme="majorHAnsi" w:cs="Tahoma"/>
          <w:b/>
          <w:sz w:val="18"/>
          <w:szCs w:val="18"/>
          <w:lang w:val="id-ID"/>
        </w:rPr>
        <w:t>.</w:t>
      </w:r>
    </w:p>
    <w:p w14:paraId="54192CE3" w14:textId="77777777" w:rsidR="001A4EA1" w:rsidRDefault="001A4EA1">
      <w:pPr>
        <w:spacing w:line="276" w:lineRule="auto"/>
        <w:contextualSpacing/>
        <w:jc w:val="both"/>
        <w:rPr>
          <w:rFonts w:asciiTheme="majorHAnsi" w:eastAsia="Arial" w:hAnsiTheme="majorHAnsi" w:cs="Tahoma"/>
          <w:sz w:val="18"/>
          <w:szCs w:val="18"/>
          <w:lang w:val="id-ID"/>
        </w:rPr>
      </w:pPr>
    </w:p>
    <w:p w14:paraId="64DBD31C" w14:textId="77777777" w:rsidR="001A4EA1" w:rsidRDefault="00FF0A90">
      <w:pPr>
        <w:spacing w:line="276" w:lineRule="auto"/>
        <w:contextualSpacing/>
        <w:jc w:val="both"/>
        <w:rPr>
          <w:rFonts w:asciiTheme="majorHAnsi" w:eastAsia="Arial" w:hAnsiTheme="majorHAnsi" w:cs="Tahoma"/>
          <w:sz w:val="18"/>
          <w:szCs w:val="18"/>
          <w:lang w:val="id-ID"/>
        </w:rPr>
      </w:pPr>
      <w:r w:rsidRPr="00E64BFB">
        <w:rPr>
          <w:rFonts w:asciiTheme="majorHAnsi" w:eastAsia="Arial" w:hAnsiTheme="majorHAnsi" w:cs="Tahoma"/>
          <w:sz w:val="18"/>
          <w:szCs w:val="18"/>
          <w:lang w:val="id-ID"/>
        </w:rPr>
        <w:t xml:space="preserve">Dengan demikian kedua belah pihak telah bersepakat mengikatkan dirinya masing-masing untuk mengadakan Perjanjian </w:t>
      </w:r>
      <w:r>
        <w:rPr>
          <w:rFonts w:asciiTheme="majorHAnsi" w:eastAsia="Arial" w:hAnsiTheme="majorHAnsi" w:cs="Tahoma"/>
          <w:sz w:val="18"/>
          <w:szCs w:val="18"/>
          <w:lang w:val="id-ID"/>
        </w:rPr>
        <w:t>Pengikatan Jual Beli</w:t>
      </w:r>
      <w:r w:rsidRPr="00E64BFB">
        <w:rPr>
          <w:rFonts w:asciiTheme="majorHAnsi" w:eastAsia="Arial" w:hAnsiTheme="majorHAnsi" w:cs="Tahoma"/>
          <w:sz w:val="18"/>
          <w:szCs w:val="18"/>
          <w:lang w:val="id-ID"/>
        </w:rPr>
        <w:t xml:space="preserve"> (P</w:t>
      </w:r>
      <w:r>
        <w:rPr>
          <w:rFonts w:asciiTheme="majorHAnsi" w:eastAsia="Arial" w:hAnsiTheme="majorHAnsi" w:cs="Tahoma"/>
          <w:sz w:val="18"/>
          <w:szCs w:val="18"/>
          <w:lang w:val="id-ID"/>
        </w:rPr>
        <w:t>PJB</w:t>
      </w:r>
      <w:r w:rsidRPr="00E64BFB">
        <w:rPr>
          <w:rFonts w:asciiTheme="majorHAnsi" w:eastAsia="Arial" w:hAnsiTheme="majorHAnsi" w:cs="Tahoma"/>
          <w:sz w:val="18"/>
          <w:szCs w:val="18"/>
          <w:lang w:val="id-ID"/>
        </w:rPr>
        <w:t>) dengan syarat</w:t>
      </w:r>
      <w:r>
        <w:rPr>
          <w:rFonts w:asciiTheme="majorHAnsi" w:eastAsia="Arial" w:hAnsiTheme="majorHAnsi" w:cs="Tahoma"/>
          <w:sz w:val="18"/>
          <w:szCs w:val="18"/>
          <w:lang w:val="id-ID"/>
        </w:rPr>
        <w:t>-</w:t>
      </w:r>
      <w:r w:rsidRPr="00E64BFB">
        <w:rPr>
          <w:rFonts w:asciiTheme="majorHAnsi" w:eastAsia="Arial" w:hAnsiTheme="majorHAnsi" w:cs="Tahoma"/>
          <w:sz w:val="18"/>
          <w:szCs w:val="18"/>
          <w:lang w:val="id-ID"/>
        </w:rPr>
        <w:t>syarat dan ketentuan sebagai berikut :</w:t>
      </w:r>
    </w:p>
    <w:p w14:paraId="603EC06C" w14:textId="77777777" w:rsidR="001A4EA1" w:rsidRPr="00E64BFB" w:rsidRDefault="001A4EA1">
      <w:pPr>
        <w:spacing w:line="276" w:lineRule="auto"/>
        <w:contextualSpacing/>
        <w:rPr>
          <w:rFonts w:asciiTheme="majorHAnsi" w:eastAsia="Arial" w:hAnsiTheme="majorHAnsi" w:cs="Tahoma"/>
          <w:sz w:val="18"/>
          <w:szCs w:val="18"/>
          <w:lang w:val="id-ID"/>
        </w:rPr>
      </w:pPr>
    </w:p>
    <w:p w14:paraId="6268D49C" w14:textId="77777777" w:rsidR="001A4EA1" w:rsidRPr="00E64BFB" w:rsidRDefault="001A4EA1">
      <w:pPr>
        <w:spacing w:line="276" w:lineRule="auto"/>
        <w:contextualSpacing/>
        <w:rPr>
          <w:rFonts w:asciiTheme="majorHAnsi" w:eastAsia="Arial" w:hAnsiTheme="majorHAnsi" w:cs="Tahoma"/>
          <w:sz w:val="18"/>
          <w:szCs w:val="18"/>
          <w:lang w:val="id-ID"/>
        </w:rPr>
      </w:pPr>
    </w:p>
    <w:p w14:paraId="6AB15BA8" w14:textId="77777777" w:rsidR="001A4EA1" w:rsidRPr="00E64BFB" w:rsidRDefault="001A4EA1">
      <w:pPr>
        <w:spacing w:line="276" w:lineRule="auto"/>
        <w:contextualSpacing/>
        <w:rPr>
          <w:rFonts w:asciiTheme="majorHAnsi" w:eastAsia="Arial" w:hAnsiTheme="majorHAnsi" w:cs="Tahoma"/>
          <w:sz w:val="18"/>
          <w:szCs w:val="18"/>
          <w:lang w:val="id-ID"/>
        </w:rPr>
      </w:pPr>
    </w:p>
    <w:p w14:paraId="311626F5" w14:textId="77777777" w:rsidR="001A4EA1" w:rsidRPr="00E64BFB" w:rsidRDefault="001A4EA1">
      <w:pPr>
        <w:spacing w:line="276" w:lineRule="auto"/>
        <w:contextualSpacing/>
        <w:rPr>
          <w:rFonts w:asciiTheme="majorHAnsi" w:eastAsia="Arial" w:hAnsiTheme="majorHAnsi" w:cs="Tahoma"/>
          <w:sz w:val="18"/>
          <w:szCs w:val="18"/>
          <w:lang w:val="id-ID"/>
        </w:rPr>
      </w:pPr>
    </w:p>
    <w:p w14:paraId="39E14033" w14:textId="77777777" w:rsidR="001A4EA1" w:rsidRPr="00E64BFB" w:rsidRDefault="001A4EA1">
      <w:pPr>
        <w:spacing w:line="276" w:lineRule="auto"/>
        <w:contextualSpacing/>
        <w:rPr>
          <w:rFonts w:asciiTheme="majorHAnsi" w:eastAsia="Arial" w:hAnsiTheme="majorHAnsi" w:cs="Tahoma"/>
          <w:sz w:val="18"/>
          <w:szCs w:val="18"/>
          <w:lang w:val="id-ID"/>
        </w:rPr>
      </w:pPr>
    </w:p>
    <w:p w14:paraId="1168AB0A" w14:textId="77777777" w:rsidR="001A4EA1" w:rsidRPr="00E64BFB" w:rsidRDefault="00FF0A90">
      <w:pPr>
        <w:widowControl/>
        <w:autoSpaceDE/>
        <w:autoSpaceDN/>
        <w:spacing w:after="200" w:line="276" w:lineRule="auto"/>
        <w:rPr>
          <w:rFonts w:asciiTheme="majorHAnsi" w:eastAsia="Arial" w:hAnsiTheme="majorHAnsi" w:cs="Tahoma"/>
          <w:b/>
          <w:sz w:val="18"/>
          <w:szCs w:val="18"/>
          <w:lang w:val="id-ID"/>
        </w:rPr>
      </w:pPr>
      <w:r w:rsidRPr="00E64BFB">
        <w:rPr>
          <w:rFonts w:asciiTheme="majorHAnsi" w:eastAsia="Arial" w:hAnsiTheme="majorHAnsi" w:cs="Tahoma"/>
          <w:b/>
          <w:sz w:val="18"/>
          <w:szCs w:val="18"/>
          <w:lang w:val="id-ID"/>
        </w:rPr>
        <w:br w:type="page"/>
      </w:r>
    </w:p>
    <w:p w14:paraId="77764F2F"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lastRenderedPageBreak/>
        <w:t>PASAL 1</w:t>
      </w:r>
    </w:p>
    <w:p w14:paraId="10C8B2E4"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HARGA JUAL</w:t>
      </w:r>
    </w:p>
    <w:p w14:paraId="7E838F32" w14:textId="77777777" w:rsidR="001A4EA1" w:rsidRDefault="001A4EA1">
      <w:pPr>
        <w:spacing w:line="276" w:lineRule="auto"/>
        <w:contextualSpacing/>
        <w:rPr>
          <w:rFonts w:asciiTheme="majorHAnsi" w:eastAsia="Times New Roman" w:hAnsiTheme="majorHAnsi" w:cs="Tahoma"/>
          <w:sz w:val="18"/>
          <w:szCs w:val="18"/>
        </w:rPr>
      </w:pPr>
    </w:p>
    <w:p w14:paraId="18195E1D" w14:textId="77777777" w:rsidR="001A4EA1" w:rsidRDefault="00FF0A90">
      <w:pPr>
        <w:widowControl/>
        <w:numPr>
          <w:ilvl w:val="0"/>
          <w:numId w:val="1"/>
        </w:numPr>
        <w:autoSpaceDE/>
        <w:autoSpaceDN/>
        <w:spacing w:line="276" w:lineRule="auto"/>
        <w:ind w:left="426" w:hanging="426"/>
        <w:contextualSpacing/>
        <w:jc w:val="both"/>
        <w:rPr>
          <w:rFonts w:asciiTheme="majorHAnsi" w:eastAsia="Arial" w:hAnsiTheme="majorHAnsi" w:cs="Tahoma"/>
          <w:sz w:val="18"/>
          <w:szCs w:val="18"/>
        </w:rPr>
      </w:pPr>
      <w:r>
        <w:rPr>
          <w:rFonts w:asciiTheme="majorHAnsi" w:eastAsia="Arial" w:hAnsiTheme="majorHAnsi" w:cs="Tahoma"/>
          <w:sz w:val="18"/>
          <w:szCs w:val="18"/>
        </w:rPr>
        <w:t>PIHAK PERTAMA mengikatkan untuk menjual, memindahkan dan mengalihkan kepada PIHAK KEDUA dan PIHAK KEDUA membeli, menerima pemindahan serta penyerahan dari PIHAK PERTAMA atas tanah dan bangunan tersebut dengan harga kesepakatan sebesar :</w:t>
      </w:r>
    </w:p>
    <w:p w14:paraId="203C3636" w14:textId="77777777" w:rsidR="001A4EA1" w:rsidRDefault="001A4EA1">
      <w:pPr>
        <w:tabs>
          <w:tab w:val="left" w:pos="3740"/>
        </w:tabs>
        <w:spacing w:line="276" w:lineRule="auto"/>
        <w:ind w:left="2580"/>
        <w:contextualSpacing/>
        <w:rPr>
          <w:rFonts w:asciiTheme="majorHAnsi" w:eastAsia="Arial" w:hAnsiTheme="majorHAnsi" w:cs="Tahoma"/>
          <w:sz w:val="18"/>
          <w:szCs w:val="18"/>
          <w:lang w:val="id-ID"/>
        </w:rPr>
      </w:pPr>
    </w:p>
    <w:p w14:paraId="3653F14E" w14:textId="77777777" w:rsidR="00217704" w:rsidRDefault="00FF0A90">
      <w:pPr>
        <w:tabs>
          <w:tab w:val="left" w:pos="3740"/>
        </w:tabs>
        <w:spacing w:line="276" w:lineRule="auto"/>
        <w:ind w:left="2580"/>
        <w:contextualSpacing/>
        <w:rPr>
          <w:rFonts w:asciiTheme="majorHAnsi" w:eastAsia="Arial" w:hAnsiTheme="majorHAnsi" w:cs="Tahoma"/>
          <w:b/>
          <w:sz w:val="18"/>
          <w:szCs w:val="18"/>
          <w:lang w:val="id-ID"/>
        </w:rPr>
      </w:pPr>
      <w:bookmarkStart w:id="7" w:name="_Hlk218764887"/>
      <w:r>
        <w:rPr>
          <w:rFonts w:asciiTheme="majorHAnsi" w:eastAsia="Arial" w:hAnsiTheme="majorHAnsi" w:cs="Tahoma"/>
          <w:b/>
          <w:sz w:val="18"/>
          <w:szCs w:val="18"/>
          <w:lang w:val="id-ID"/>
        </w:rPr>
        <w:t>Total</w:t>
      </w:r>
      <w:r w:rsidRPr="00E64BFB">
        <w:rPr>
          <w:rFonts w:asciiTheme="majorHAnsi" w:eastAsia="Times New Roman" w:hAnsiTheme="majorHAnsi" w:cs="Tahoma"/>
          <w:b/>
          <w:sz w:val="18"/>
          <w:szCs w:val="18"/>
          <w:lang w:val="sv-SE"/>
        </w:rPr>
        <w:tab/>
      </w:r>
      <w:r w:rsidRPr="00E64BFB">
        <w:rPr>
          <w:rFonts w:asciiTheme="majorHAnsi" w:eastAsia="Arial" w:hAnsiTheme="majorHAnsi" w:cs="Tahoma"/>
          <w:b/>
          <w:sz w:val="18"/>
          <w:szCs w:val="18"/>
          <w:lang w:val="sv-SE"/>
        </w:rPr>
        <w:t xml:space="preserve">:  </w:t>
      </w:r>
      <w:r w:rsidR="00217704">
        <w:rPr>
          <w:rFonts w:asciiTheme="majorHAnsi" w:eastAsia="Arial" w:hAnsiTheme="majorHAnsi" w:cs="Tahoma"/>
          <w:b/>
          <w:sz w:val="18"/>
          <w:szCs w:val="18"/>
        </w:rPr>
        <w:t>R</w:t>
      </w:r>
      <w:r w:rsidR="00217704">
        <w:rPr>
          <w:rFonts w:asciiTheme="majorHAnsi" w:eastAsia="Arial" w:hAnsiTheme="majorHAnsi" w:cs="Tahoma"/>
          <w:b/>
          <w:sz w:val="18"/>
          <w:szCs w:val="18"/>
          <w:lang w:val="id-ID"/>
        </w:rPr>
        <w:t xml:space="preserve">p </w:t>
      </w:r>
      <w:bookmarkStart w:id="8" w:name="_Hlk212453440"/>
      <w:r w:rsidR="00217704">
        <w:rPr>
          <w:rFonts w:asciiTheme="majorHAnsi" w:eastAsia="Arial" w:hAnsiTheme="majorHAnsi" w:cs="Tahoma"/>
          <w:b/>
          <w:sz w:val="18"/>
          <w:szCs w:val="18"/>
        </w:rPr>
        <w:t>${HARGA_TOTAL}</w:t>
      </w:r>
      <w:r w:rsidR="00217704">
        <w:rPr>
          <w:rFonts w:asciiTheme="majorHAnsi" w:eastAsia="Arial" w:hAnsiTheme="majorHAnsi" w:cs="Tahoma"/>
          <w:b/>
          <w:sz w:val="18"/>
          <w:szCs w:val="18"/>
          <w:lang w:val="id-ID"/>
        </w:rPr>
        <w:t>,-</w:t>
      </w:r>
      <w:bookmarkEnd w:id="8"/>
    </w:p>
    <w:p w14:paraId="14A8321C" w14:textId="5275902E" w:rsidR="001A4EA1" w:rsidRDefault="00FF0A90">
      <w:pPr>
        <w:tabs>
          <w:tab w:val="left" w:pos="3740"/>
        </w:tabs>
        <w:spacing w:line="276" w:lineRule="auto"/>
        <w:ind w:left="2580"/>
        <w:contextualSpacing/>
        <w:rPr>
          <w:rFonts w:asciiTheme="majorHAnsi" w:eastAsia="Arial" w:hAnsiTheme="majorHAnsi" w:cs="Tahoma"/>
          <w:i/>
          <w:sz w:val="18"/>
          <w:szCs w:val="18"/>
          <w:lang w:val="id-ID"/>
        </w:rPr>
      </w:pPr>
      <w:r w:rsidRPr="00E64BFB">
        <w:rPr>
          <w:rFonts w:asciiTheme="majorHAnsi" w:eastAsia="Arial" w:hAnsiTheme="majorHAnsi" w:cs="Tahoma"/>
          <w:i/>
          <w:sz w:val="18"/>
          <w:szCs w:val="18"/>
          <w:lang w:val="sv-SE"/>
        </w:rPr>
        <w:t>Terbilang</w:t>
      </w:r>
      <w:r w:rsidRPr="00E64BFB">
        <w:rPr>
          <w:rFonts w:asciiTheme="majorHAnsi" w:eastAsia="Times New Roman" w:hAnsiTheme="majorHAnsi" w:cs="Tahoma"/>
          <w:sz w:val="18"/>
          <w:szCs w:val="18"/>
          <w:lang w:val="sv-SE"/>
        </w:rPr>
        <w:tab/>
      </w:r>
      <w:r w:rsidRPr="00E64BFB">
        <w:rPr>
          <w:rFonts w:asciiTheme="majorHAnsi" w:eastAsia="Arial" w:hAnsiTheme="majorHAnsi" w:cs="Tahoma"/>
          <w:sz w:val="18"/>
          <w:szCs w:val="18"/>
          <w:lang w:val="sv-SE"/>
        </w:rPr>
        <w:t xml:space="preserve">:  </w:t>
      </w:r>
      <w:bookmarkStart w:id="9" w:name="_Hlk212453457"/>
      <w:r w:rsidR="00217704">
        <w:rPr>
          <w:rFonts w:asciiTheme="majorHAnsi" w:eastAsia="Arial" w:hAnsiTheme="majorHAnsi" w:cs="Tahoma"/>
          <w:i/>
          <w:sz w:val="18"/>
          <w:szCs w:val="18"/>
        </w:rPr>
        <w:t>${</w:t>
      </w:r>
      <w:r w:rsidR="00217704" w:rsidRPr="00556D43">
        <w:rPr>
          <w:rFonts w:asciiTheme="majorHAnsi" w:eastAsia="Arial" w:hAnsiTheme="majorHAnsi" w:cs="Tahoma"/>
          <w:i/>
          <w:sz w:val="18"/>
          <w:szCs w:val="18"/>
          <w:lang w:val="en-ID"/>
        </w:rPr>
        <w:t>TERBILANG_HARGA_TOTAL</w:t>
      </w:r>
      <w:r w:rsidR="00217704">
        <w:rPr>
          <w:rFonts w:asciiTheme="majorHAnsi" w:eastAsia="Arial" w:hAnsiTheme="majorHAnsi" w:cs="Tahoma"/>
          <w:i/>
          <w:sz w:val="18"/>
          <w:szCs w:val="18"/>
        </w:rPr>
        <w:t>}</w:t>
      </w:r>
      <w:bookmarkEnd w:id="9"/>
    </w:p>
    <w:bookmarkEnd w:id="7"/>
    <w:p w14:paraId="13971904" w14:textId="77777777" w:rsidR="001A4EA1" w:rsidRPr="00E64BFB" w:rsidRDefault="001A4EA1">
      <w:pPr>
        <w:tabs>
          <w:tab w:val="left" w:pos="3740"/>
        </w:tabs>
        <w:spacing w:line="276" w:lineRule="auto"/>
        <w:ind w:left="2580"/>
        <w:contextualSpacing/>
        <w:rPr>
          <w:rFonts w:asciiTheme="majorHAnsi" w:eastAsia="Times New Roman" w:hAnsiTheme="majorHAnsi" w:cs="Tahoma"/>
          <w:sz w:val="18"/>
          <w:szCs w:val="18"/>
          <w:lang w:val="sv-SE"/>
        </w:rPr>
      </w:pPr>
    </w:p>
    <w:p w14:paraId="079DD8D9" w14:textId="77777777" w:rsidR="00F26725" w:rsidRDefault="00F26725" w:rsidP="00F26725">
      <w:pPr>
        <w:numPr>
          <w:ilvl w:val="0"/>
          <w:numId w:val="2"/>
        </w:numPr>
        <w:tabs>
          <w:tab w:val="left" w:pos="640"/>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Harga tersebut sudah termasuk :</w:t>
      </w:r>
    </w:p>
    <w:p w14:paraId="3C06A8E5" w14:textId="1557772B" w:rsidR="0076558C" w:rsidRDefault="0076558C" w:rsidP="0076558C">
      <w:pPr>
        <w:tabs>
          <w:tab w:val="left" w:pos="993"/>
        </w:tabs>
        <w:spacing w:line="276" w:lineRule="auto"/>
        <w:ind w:left="709"/>
        <w:contextualSpacing/>
        <w:rPr>
          <w:rFonts w:asciiTheme="majorHAnsi" w:eastAsia="Arial" w:hAnsiTheme="majorHAnsi" w:cs="Tahoma"/>
          <w:sz w:val="18"/>
          <w:szCs w:val="18"/>
          <w:lang w:val="sv-SE"/>
        </w:rPr>
      </w:pPr>
      <w:r w:rsidRPr="0076558C">
        <w:rPr>
          <w:rFonts w:asciiTheme="majorHAnsi" w:eastAsia="Arial" w:hAnsiTheme="majorHAnsi" w:cs="Tahoma"/>
          <w:sz w:val="18"/>
          <w:szCs w:val="18"/>
        </w:rPr>
        <w:t>${DAFTAR_PROMO}</w:t>
      </w:r>
    </w:p>
    <w:p w14:paraId="6532DA74" w14:textId="77777777" w:rsidR="0076558C" w:rsidRPr="0076558C" w:rsidRDefault="0076558C" w:rsidP="0076558C">
      <w:pPr>
        <w:tabs>
          <w:tab w:val="left" w:pos="993"/>
        </w:tabs>
        <w:spacing w:line="276" w:lineRule="auto"/>
        <w:ind w:left="709"/>
        <w:contextualSpacing/>
        <w:rPr>
          <w:rFonts w:asciiTheme="majorHAnsi" w:eastAsia="Arial" w:hAnsiTheme="majorHAnsi" w:cs="Tahoma"/>
          <w:sz w:val="18"/>
          <w:szCs w:val="18"/>
          <w:lang w:val="sv-SE"/>
        </w:rPr>
      </w:pPr>
    </w:p>
    <w:p w14:paraId="793DD0E6" w14:textId="77777777" w:rsidR="00F26725" w:rsidRDefault="00F26725" w:rsidP="00F26725">
      <w:pPr>
        <w:tabs>
          <w:tab w:val="left" w:pos="993"/>
        </w:tabs>
        <w:spacing w:line="276" w:lineRule="auto"/>
        <w:ind w:left="709"/>
        <w:contextualSpacing/>
        <w:rPr>
          <w:rFonts w:asciiTheme="majorHAnsi" w:eastAsia="Arial" w:hAnsiTheme="majorHAnsi" w:cs="Tahoma"/>
          <w:sz w:val="18"/>
          <w:szCs w:val="18"/>
        </w:rPr>
      </w:pPr>
      <w:r>
        <w:rPr>
          <w:rFonts w:asciiTheme="majorHAnsi" w:eastAsia="Arial" w:hAnsiTheme="majorHAnsi" w:cs="Tahoma"/>
          <w:sz w:val="18"/>
          <w:szCs w:val="18"/>
        </w:rPr>
        <w:t>Tidak termasuk :</w:t>
      </w:r>
    </w:p>
    <w:p w14:paraId="6499CA75" w14:textId="77777777" w:rsidR="005F55A6" w:rsidRPr="005F55A6" w:rsidRDefault="005F55A6" w:rsidP="005F55A6">
      <w:pPr>
        <w:numPr>
          <w:ilvl w:val="0"/>
          <w:numId w:val="15"/>
        </w:numPr>
        <w:spacing w:line="276" w:lineRule="auto"/>
        <w:contextualSpacing/>
        <w:rPr>
          <w:rFonts w:asciiTheme="majorHAnsi" w:eastAsia="Arial" w:hAnsiTheme="majorHAnsi" w:cs="Tahoma"/>
          <w:sz w:val="18"/>
          <w:szCs w:val="18"/>
        </w:rPr>
      </w:pPr>
      <w:r w:rsidRPr="005F55A6">
        <w:rPr>
          <w:rFonts w:asciiTheme="majorHAnsi" w:eastAsia="Arial" w:hAnsiTheme="majorHAnsi" w:cs="Tahoma"/>
          <w:sz w:val="18"/>
          <w:szCs w:val="18"/>
        </w:rPr>
        <w:t>BPHTB (Sertifikat Kedua)</w:t>
      </w:r>
    </w:p>
    <w:p w14:paraId="7AF8E95B" w14:textId="77777777" w:rsidR="005F55A6" w:rsidRPr="005F55A6" w:rsidRDefault="005F55A6" w:rsidP="005F55A6">
      <w:pPr>
        <w:numPr>
          <w:ilvl w:val="0"/>
          <w:numId w:val="15"/>
        </w:numPr>
        <w:spacing w:line="276" w:lineRule="auto"/>
        <w:contextualSpacing/>
        <w:rPr>
          <w:rFonts w:asciiTheme="majorHAnsi" w:eastAsia="Arial" w:hAnsiTheme="majorHAnsi" w:cs="Tahoma"/>
          <w:sz w:val="18"/>
          <w:szCs w:val="18"/>
        </w:rPr>
      </w:pPr>
      <w:r w:rsidRPr="005F55A6">
        <w:rPr>
          <w:rFonts w:asciiTheme="majorHAnsi" w:eastAsia="Arial" w:hAnsiTheme="majorHAnsi" w:cs="Tahoma"/>
          <w:sz w:val="18"/>
          <w:szCs w:val="18"/>
        </w:rPr>
        <w:t>Pajak Progressive (lebih dari 1 bidang tanah / pembelian kedua)</w:t>
      </w:r>
    </w:p>
    <w:p w14:paraId="0DA403F5" w14:textId="77777777" w:rsidR="005F55A6" w:rsidRPr="005F55A6" w:rsidRDefault="005F55A6" w:rsidP="005F55A6">
      <w:pPr>
        <w:numPr>
          <w:ilvl w:val="0"/>
          <w:numId w:val="15"/>
        </w:numPr>
        <w:spacing w:line="276" w:lineRule="auto"/>
        <w:contextualSpacing/>
        <w:rPr>
          <w:rFonts w:asciiTheme="majorHAnsi" w:eastAsia="Arial" w:hAnsiTheme="majorHAnsi" w:cs="Tahoma"/>
          <w:sz w:val="18"/>
          <w:szCs w:val="18"/>
          <w:lang w:val="sv-SE"/>
        </w:rPr>
      </w:pPr>
      <w:r w:rsidRPr="005F55A6">
        <w:rPr>
          <w:rFonts w:asciiTheme="majorHAnsi" w:eastAsia="Arial" w:hAnsiTheme="majorHAnsi" w:cs="Tahoma"/>
          <w:sz w:val="18"/>
          <w:szCs w:val="18"/>
          <w:lang w:val="sv-SE"/>
        </w:rPr>
        <w:t>Materai yang berkaitan dengan proses KPR di Bank</w:t>
      </w:r>
    </w:p>
    <w:p w14:paraId="51CDDA6B" w14:textId="77777777" w:rsidR="001A4EA1" w:rsidRDefault="001A4EA1" w:rsidP="005B54C6">
      <w:pPr>
        <w:spacing w:line="276" w:lineRule="auto"/>
        <w:contextualSpacing/>
        <w:rPr>
          <w:rFonts w:asciiTheme="majorHAnsi" w:eastAsia="Arial" w:hAnsiTheme="majorHAnsi" w:cs="Tahoma"/>
          <w:b/>
          <w:sz w:val="18"/>
          <w:szCs w:val="18"/>
        </w:rPr>
      </w:pPr>
    </w:p>
    <w:p w14:paraId="61411442" w14:textId="77777777" w:rsidR="001A4EA1" w:rsidRDefault="001A4EA1">
      <w:pPr>
        <w:spacing w:line="276" w:lineRule="auto"/>
        <w:contextualSpacing/>
        <w:jc w:val="center"/>
        <w:rPr>
          <w:rFonts w:asciiTheme="majorHAnsi" w:eastAsia="Arial" w:hAnsiTheme="majorHAnsi" w:cs="Tahoma"/>
          <w:b/>
          <w:sz w:val="18"/>
          <w:szCs w:val="18"/>
        </w:rPr>
      </w:pPr>
    </w:p>
    <w:p w14:paraId="18B31C91"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2</w:t>
      </w:r>
    </w:p>
    <w:p w14:paraId="2A5BB26E"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SISTEM PEMBAYARAN</w:t>
      </w:r>
    </w:p>
    <w:p w14:paraId="11C895D3" w14:textId="093C6C82" w:rsidR="00170C2B" w:rsidRDefault="00FF0A90" w:rsidP="00170C2B">
      <w:pPr>
        <w:widowControl/>
        <w:numPr>
          <w:ilvl w:val="0"/>
          <w:numId w:val="4"/>
        </w:numPr>
        <w:tabs>
          <w:tab w:val="left" w:pos="440"/>
        </w:tabs>
        <w:autoSpaceDE/>
        <w:autoSpaceDN/>
        <w:spacing w:line="276" w:lineRule="auto"/>
        <w:ind w:left="440" w:right="60" w:hanging="402"/>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PIHAK KEDUA sanggup melunasi pembayaran tersebut dalam pasal 1 ayat 1 dengan sistem dan cara pembayaran sebagai berikut :</w:t>
      </w:r>
    </w:p>
    <w:tbl>
      <w:tblPr>
        <w:tblStyle w:val="TableGrid"/>
        <w:tblW w:w="0" w:type="auto"/>
        <w:tblInd w:w="440" w:type="dxa"/>
        <w:tblLook w:val="04A0" w:firstRow="1" w:lastRow="0" w:firstColumn="1" w:lastColumn="0" w:noHBand="0" w:noVBand="1"/>
      </w:tblPr>
      <w:tblGrid>
        <w:gridCol w:w="548"/>
        <w:gridCol w:w="5560"/>
        <w:gridCol w:w="3081"/>
      </w:tblGrid>
      <w:tr w:rsidR="00467B30" w14:paraId="708889F1" w14:textId="77777777" w:rsidTr="00811DF4">
        <w:tc>
          <w:tcPr>
            <w:tcW w:w="548" w:type="dxa"/>
            <w:shd w:val="clear" w:color="auto" w:fill="00B050"/>
          </w:tcPr>
          <w:p w14:paraId="5BF9CF0A" w14:textId="03EC951E" w:rsidR="00467B30" w:rsidRPr="00D165BA" w:rsidRDefault="00467B30" w:rsidP="00467B30">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D165BA">
              <w:rPr>
                <w:rFonts w:asciiTheme="majorHAnsi" w:eastAsia="Arial" w:hAnsiTheme="majorHAnsi" w:cs="Tahoma"/>
                <w:b/>
                <w:bCs/>
                <w:sz w:val="18"/>
                <w:szCs w:val="18"/>
                <w:lang w:val="sv-SE"/>
              </w:rPr>
              <w:t>No</w:t>
            </w:r>
          </w:p>
        </w:tc>
        <w:tc>
          <w:tcPr>
            <w:tcW w:w="5560" w:type="dxa"/>
            <w:shd w:val="clear" w:color="auto" w:fill="00B050"/>
          </w:tcPr>
          <w:p w14:paraId="198893F8" w14:textId="707A4841" w:rsidR="00467B30" w:rsidRPr="00D165BA" w:rsidRDefault="00467B30" w:rsidP="00467B30">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D165BA">
              <w:rPr>
                <w:rFonts w:asciiTheme="majorHAnsi" w:eastAsia="Arial" w:hAnsiTheme="majorHAnsi" w:cs="Tahoma"/>
                <w:b/>
                <w:bCs/>
                <w:sz w:val="18"/>
                <w:szCs w:val="18"/>
                <w:lang w:val="sv-SE"/>
              </w:rPr>
              <w:t>Keterangan</w:t>
            </w:r>
          </w:p>
        </w:tc>
        <w:tc>
          <w:tcPr>
            <w:tcW w:w="3081" w:type="dxa"/>
            <w:shd w:val="clear" w:color="auto" w:fill="00B050"/>
          </w:tcPr>
          <w:p w14:paraId="27A142B3" w14:textId="42EDCE5E" w:rsidR="00467B30" w:rsidRPr="00D165BA" w:rsidRDefault="00467B30" w:rsidP="00467B30">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D165BA">
              <w:rPr>
                <w:rFonts w:asciiTheme="majorHAnsi" w:eastAsia="Arial" w:hAnsiTheme="majorHAnsi" w:cs="Tahoma"/>
                <w:b/>
                <w:bCs/>
                <w:sz w:val="18"/>
                <w:szCs w:val="18"/>
                <w:lang w:val="sv-SE"/>
              </w:rPr>
              <w:t>Jumlah Pembayaran</w:t>
            </w:r>
          </w:p>
        </w:tc>
      </w:tr>
      <w:tr w:rsidR="0076558C" w14:paraId="17431F83" w14:textId="77777777" w:rsidTr="00467B30">
        <w:tc>
          <w:tcPr>
            <w:tcW w:w="548" w:type="dxa"/>
          </w:tcPr>
          <w:p w14:paraId="4120D63E" w14:textId="3812BE32" w:rsidR="0076558C" w:rsidRDefault="0076558C" w:rsidP="0076558C">
            <w:pPr>
              <w:widowControl/>
              <w:tabs>
                <w:tab w:val="left" w:pos="440"/>
              </w:tabs>
              <w:autoSpaceDE/>
              <w:autoSpaceDN/>
              <w:spacing w:line="276" w:lineRule="auto"/>
              <w:ind w:right="60"/>
              <w:contextualSpacing/>
              <w:jc w:val="center"/>
              <w:rPr>
                <w:rFonts w:asciiTheme="majorHAnsi" w:eastAsia="Arial" w:hAnsiTheme="majorHAnsi" w:cs="Tahoma"/>
                <w:sz w:val="18"/>
                <w:szCs w:val="18"/>
                <w:lang w:val="sv-SE"/>
              </w:rPr>
            </w:pPr>
            <w:r>
              <w:rPr>
                <w:rFonts w:asciiTheme="majorHAnsi" w:eastAsia="Arial" w:hAnsiTheme="majorHAnsi" w:cs="Tahoma"/>
                <w:sz w:val="18"/>
                <w:szCs w:val="18"/>
                <w:lang w:val="sv-SE"/>
              </w:rPr>
              <w:t>1</w:t>
            </w:r>
          </w:p>
        </w:tc>
        <w:tc>
          <w:tcPr>
            <w:tcW w:w="5560" w:type="dxa"/>
          </w:tcPr>
          <w:p w14:paraId="23C7CD62" w14:textId="22AC0894"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lang w:val="sv-SE"/>
              </w:rPr>
              <w:t>DP Rumah Induk(Termasuk SBUM dari Pemerintah)</w:t>
            </w:r>
          </w:p>
        </w:tc>
        <w:tc>
          <w:tcPr>
            <w:tcW w:w="3081" w:type="dxa"/>
          </w:tcPr>
          <w:p w14:paraId="431EFFAB" w14:textId="40DAB01F"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Rp ${DP_RUMAH_INDUK}</w:t>
            </w:r>
          </w:p>
        </w:tc>
      </w:tr>
      <w:tr w:rsidR="0076558C" w14:paraId="29E28815" w14:textId="77777777" w:rsidTr="00467B30">
        <w:tc>
          <w:tcPr>
            <w:tcW w:w="548" w:type="dxa"/>
          </w:tcPr>
          <w:p w14:paraId="051C96A5" w14:textId="42175A08" w:rsidR="0076558C" w:rsidRDefault="0076558C" w:rsidP="0076558C">
            <w:pPr>
              <w:widowControl/>
              <w:tabs>
                <w:tab w:val="left" w:pos="440"/>
              </w:tabs>
              <w:autoSpaceDE/>
              <w:autoSpaceDN/>
              <w:spacing w:line="276" w:lineRule="auto"/>
              <w:ind w:right="60"/>
              <w:contextualSpacing/>
              <w:jc w:val="center"/>
              <w:rPr>
                <w:rFonts w:asciiTheme="majorHAnsi" w:eastAsia="Arial" w:hAnsiTheme="majorHAnsi" w:cs="Tahoma"/>
                <w:sz w:val="18"/>
                <w:szCs w:val="18"/>
                <w:lang w:val="sv-SE"/>
              </w:rPr>
            </w:pPr>
            <w:r>
              <w:rPr>
                <w:rFonts w:asciiTheme="majorHAnsi" w:eastAsia="Arial" w:hAnsiTheme="majorHAnsi" w:cs="Tahoma"/>
                <w:sz w:val="18"/>
                <w:szCs w:val="18"/>
                <w:lang w:val="sv-SE"/>
              </w:rPr>
              <w:t>2</w:t>
            </w:r>
          </w:p>
        </w:tc>
        <w:tc>
          <w:tcPr>
            <w:tcW w:w="5560" w:type="dxa"/>
          </w:tcPr>
          <w:p w14:paraId="34CBF84E" w14:textId="2DEAD8FF"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lang w:val="sv-SE"/>
              </w:rPr>
              <w:t xml:space="preserve">Kelebihan Tanah </w:t>
            </w:r>
            <w:r>
              <w:rPr>
                <w:rFonts w:ascii="Cambria" w:hAnsi="Cambria" w:cs="Calibri"/>
                <w:sz w:val="18"/>
                <w:szCs w:val="18"/>
              </w:rPr>
              <w:t>${LUAS_KELEBIHAN_TANAH}</w:t>
            </w:r>
          </w:p>
        </w:tc>
        <w:tc>
          <w:tcPr>
            <w:tcW w:w="3081" w:type="dxa"/>
          </w:tcPr>
          <w:p w14:paraId="1001A34D" w14:textId="3E154F9A"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Rp ${NOMINAL_KELEBIHAN_TANAH}</w:t>
            </w:r>
          </w:p>
        </w:tc>
      </w:tr>
      <w:tr w:rsidR="0076558C" w14:paraId="478EF022" w14:textId="77777777" w:rsidTr="00467B30">
        <w:tc>
          <w:tcPr>
            <w:tcW w:w="548" w:type="dxa"/>
          </w:tcPr>
          <w:p w14:paraId="728B4F90" w14:textId="14E5C4E4" w:rsidR="0076558C" w:rsidRDefault="0076558C" w:rsidP="0076558C">
            <w:pPr>
              <w:widowControl/>
              <w:tabs>
                <w:tab w:val="left" w:pos="440"/>
              </w:tabs>
              <w:autoSpaceDE/>
              <w:autoSpaceDN/>
              <w:spacing w:line="276" w:lineRule="auto"/>
              <w:ind w:right="60"/>
              <w:contextualSpacing/>
              <w:jc w:val="center"/>
              <w:rPr>
                <w:rFonts w:asciiTheme="majorHAnsi" w:eastAsia="Arial" w:hAnsiTheme="majorHAnsi" w:cs="Tahoma"/>
                <w:sz w:val="18"/>
                <w:szCs w:val="18"/>
                <w:lang w:val="sv-SE"/>
              </w:rPr>
            </w:pPr>
            <w:r>
              <w:rPr>
                <w:rFonts w:asciiTheme="majorHAnsi" w:eastAsia="Arial" w:hAnsiTheme="majorHAnsi" w:cs="Tahoma"/>
                <w:sz w:val="18"/>
                <w:szCs w:val="18"/>
                <w:lang w:val="sv-SE"/>
              </w:rPr>
              <w:t>3</w:t>
            </w:r>
          </w:p>
        </w:tc>
        <w:tc>
          <w:tcPr>
            <w:tcW w:w="5560" w:type="dxa"/>
          </w:tcPr>
          <w:p w14:paraId="65784185" w14:textId="319D5830"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lang w:val="sv-SE"/>
              </w:rPr>
              <w:t xml:space="preserve">Total DP </w:t>
            </w:r>
          </w:p>
        </w:tc>
        <w:tc>
          <w:tcPr>
            <w:tcW w:w="3081" w:type="dxa"/>
          </w:tcPr>
          <w:p w14:paraId="51766F0C" w14:textId="635A5AF7"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Rp ${TOTAL_DP}</w:t>
            </w:r>
          </w:p>
        </w:tc>
      </w:tr>
      <w:tr w:rsidR="004D2C92" w14:paraId="782B7AAF" w14:textId="77777777" w:rsidTr="00AA753A">
        <w:tc>
          <w:tcPr>
            <w:tcW w:w="9189" w:type="dxa"/>
            <w:gridSpan w:val="3"/>
          </w:tcPr>
          <w:p w14:paraId="289F0910" w14:textId="7C4CE620" w:rsidR="004D2C92" w:rsidRDefault="004D2C92" w:rsidP="00E64BFB">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p>
        </w:tc>
      </w:tr>
      <w:tr w:rsidR="0076558C" w14:paraId="4B5151DA" w14:textId="77777777" w:rsidTr="00467B30">
        <w:tc>
          <w:tcPr>
            <w:tcW w:w="548" w:type="dxa"/>
          </w:tcPr>
          <w:p w14:paraId="370E7D8B" w14:textId="46B8C7EF" w:rsidR="0076558C" w:rsidRDefault="0076558C" w:rsidP="0076558C">
            <w:pPr>
              <w:widowControl/>
              <w:tabs>
                <w:tab w:val="left" w:pos="440"/>
              </w:tabs>
              <w:autoSpaceDE/>
              <w:autoSpaceDN/>
              <w:spacing w:line="276" w:lineRule="auto"/>
              <w:ind w:right="60"/>
              <w:contextualSpacing/>
              <w:jc w:val="center"/>
              <w:rPr>
                <w:rFonts w:asciiTheme="majorHAnsi" w:eastAsia="Arial" w:hAnsiTheme="majorHAnsi" w:cs="Tahoma"/>
                <w:sz w:val="18"/>
                <w:szCs w:val="18"/>
                <w:lang w:val="sv-SE"/>
              </w:rPr>
            </w:pPr>
            <w:r>
              <w:rPr>
                <w:rFonts w:asciiTheme="majorHAnsi" w:eastAsia="Arial" w:hAnsiTheme="majorHAnsi" w:cs="Tahoma"/>
                <w:sz w:val="18"/>
                <w:szCs w:val="18"/>
                <w:lang w:val="sv-SE"/>
              </w:rPr>
              <w:t>1</w:t>
            </w:r>
          </w:p>
        </w:tc>
        <w:tc>
          <w:tcPr>
            <w:tcW w:w="5560" w:type="dxa"/>
          </w:tcPr>
          <w:p w14:paraId="41F2FB9D" w14:textId="4DF2E510"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lang w:val="sv-SE"/>
              </w:rPr>
              <w:t>DP Dibayarkan Pembeli</w:t>
            </w:r>
          </w:p>
        </w:tc>
        <w:tc>
          <w:tcPr>
            <w:tcW w:w="3081" w:type="dxa"/>
          </w:tcPr>
          <w:p w14:paraId="21AB7FC4" w14:textId="6813B40A"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Rp ${</w:t>
            </w:r>
            <w:r w:rsidRPr="002521EB">
              <w:rPr>
                <w:rFonts w:asciiTheme="majorHAnsi" w:eastAsia="Arial" w:hAnsiTheme="majorHAnsi" w:cs="Tahoma"/>
                <w:sz w:val="18"/>
                <w:szCs w:val="18"/>
                <w:lang w:val="en-ID"/>
              </w:rPr>
              <w:t>DP_DIBAYARKAN_PEMBELI</w:t>
            </w:r>
            <w:r>
              <w:rPr>
                <w:rFonts w:asciiTheme="majorHAnsi" w:eastAsia="Arial" w:hAnsiTheme="majorHAnsi" w:cs="Tahoma"/>
                <w:sz w:val="18"/>
                <w:szCs w:val="18"/>
              </w:rPr>
              <w:t>}</w:t>
            </w:r>
          </w:p>
        </w:tc>
      </w:tr>
      <w:tr w:rsidR="0076558C" w14:paraId="6336767E" w14:textId="77777777" w:rsidTr="00467B30">
        <w:tc>
          <w:tcPr>
            <w:tcW w:w="548" w:type="dxa"/>
          </w:tcPr>
          <w:p w14:paraId="09BDF543" w14:textId="226AF146" w:rsidR="0076558C" w:rsidRDefault="0076558C" w:rsidP="0076558C">
            <w:pPr>
              <w:widowControl/>
              <w:tabs>
                <w:tab w:val="left" w:pos="440"/>
              </w:tabs>
              <w:autoSpaceDE/>
              <w:autoSpaceDN/>
              <w:spacing w:line="276" w:lineRule="auto"/>
              <w:ind w:right="60"/>
              <w:contextualSpacing/>
              <w:jc w:val="center"/>
              <w:rPr>
                <w:rFonts w:asciiTheme="majorHAnsi" w:eastAsia="Arial" w:hAnsiTheme="majorHAnsi" w:cs="Tahoma"/>
                <w:sz w:val="18"/>
                <w:szCs w:val="18"/>
                <w:lang w:val="sv-SE"/>
              </w:rPr>
            </w:pPr>
            <w:r>
              <w:rPr>
                <w:rFonts w:asciiTheme="majorHAnsi" w:eastAsia="Arial" w:hAnsiTheme="majorHAnsi" w:cs="Tahoma"/>
                <w:sz w:val="18"/>
                <w:szCs w:val="18"/>
                <w:lang w:val="sv-SE"/>
              </w:rPr>
              <w:t>2</w:t>
            </w:r>
          </w:p>
        </w:tc>
        <w:tc>
          <w:tcPr>
            <w:tcW w:w="5560" w:type="dxa"/>
          </w:tcPr>
          <w:p w14:paraId="5776AF61" w14:textId="62ECD719"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lang w:val="sv-SE"/>
              </w:rPr>
              <w:t>SBUM dari Pemerintah</w:t>
            </w:r>
          </w:p>
        </w:tc>
        <w:tc>
          <w:tcPr>
            <w:tcW w:w="3081" w:type="dxa"/>
          </w:tcPr>
          <w:p w14:paraId="7F33043C" w14:textId="7EEFFB3E"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Rp ${SBUM_PEMERINTAH}</w:t>
            </w:r>
          </w:p>
        </w:tc>
      </w:tr>
      <w:tr w:rsidR="0076558C" w14:paraId="7647A2DB" w14:textId="77777777" w:rsidTr="00467B30">
        <w:tc>
          <w:tcPr>
            <w:tcW w:w="548" w:type="dxa"/>
          </w:tcPr>
          <w:p w14:paraId="6EC0AEB6" w14:textId="01787B6F" w:rsidR="0076558C" w:rsidRPr="004D2C92" w:rsidRDefault="0076558C" w:rsidP="0076558C">
            <w:pPr>
              <w:pStyle w:val="ListParagraph"/>
              <w:widowControl/>
              <w:tabs>
                <w:tab w:val="left" w:pos="440"/>
              </w:tabs>
              <w:autoSpaceDE/>
              <w:autoSpaceDN/>
              <w:spacing w:line="276" w:lineRule="auto"/>
              <w:ind w:right="60"/>
              <w:contextualSpacing/>
              <w:jc w:val="center"/>
              <w:rPr>
                <w:rFonts w:asciiTheme="majorHAnsi" w:eastAsia="Arial" w:hAnsiTheme="majorHAnsi" w:cs="Tahoma"/>
                <w:sz w:val="18"/>
                <w:szCs w:val="18"/>
                <w:lang w:val="sv-SE"/>
              </w:rPr>
            </w:pPr>
            <w:r>
              <w:rPr>
                <w:rFonts w:asciiTheme="majorHAnsi" w:eastAsia="Arial" w:hAnsiTheme="majorHAnsi" w:cs="Tahoma"/>
                <w:sz w:val="18"/>
                <w:szCs w:val="18"/>
                <w:lang w:val="sv-SE"/>
              </w:rPr>
              <w:t>3</w:t>
            </w:r>
          </w:p>
        </w:tc>
        <w:tc>
          <w:tcPr>
            <w:tcW w:w="5560" w:type="dxa"/>
          </w:tcPr>
          <w:p w14:paraId="70FB652A" w14:textId="6432537E"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lang w:val="sv-SE"/>
              </w:rPr>
              <w:t>KPR</w:t>
            </w:r>
          </w:p>
        </w:tc>
        <w:tc>
          <w:tcPr>
            <w:tcW w:w="3081" w:type="dxa"/>
          </w:tcPr>
          <w:p w14:paraId="7764EF92" w14:textId="4DB53569"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Rp ${HARGA_KPR}</w:t>
            </w:r>
          </w:p>
        </w:tc>
      </w:tr>
      <w:tr w:rsidR="0076558C" w14:paraId="58A42B0A" w14:textId="77777777" w:rsidTr="00467B30">
        <w:tc>
          <w:tcPr>
            <w:tcW w:w="548" w:type="dxa"/>
          </w:tcPr>
          <w:p w14:paraId="3B6CB3FD" w14:textId="77777777" w:rsidR="0076558C" w:rsidRDefault="0076558C" w:rsidP="0076558C">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p>
        </w:tc>
        <w:tc>
          <w:tcPr>
            <w:tcW w:w="5560" w:type="dxa"/>
          </w:tcPr>
          <w:p w14:paraId="5441C02F" w14:textId="3DC122E5" w:rsidR="0076558C" w:rsidRPr="00D165BA" w:rsidRDefault="0076558C" w:rsidP="0076558C">
            <w:pPr>
              <w:widowControl/>
              <w:tabs>
                <w:tab w:val="left" w:pos="440"/>
              </w:tabs>
              <w:autoSpaceDE/>
              <w:autoSpaceDN/>
              <w:spacing w:line="276" w:lineRule="auto"/>
              <w:ind w:right="60"/>
              <w:contextualSpacing/>
              <w:jc w:val="both"/>
              <w:rPr>
                <w:rFonts w:asciiTheme="majorHAnsi" w:eastAsia="Arial" w:hAnsiTheme="majorHAnsi" w:cs="Tahoma"/>
                <w:b/>
                <w:bCs/>
                <w:sz w:val="18"/>
                <w:szCs w:val="18"/>
                <w:lang w:val="sv-SE"/>
              </w:rPr>
            </w:pPr>
            <w:r w:rsidRPr="00D165BA">
              <w:rPr>
                <w:rFonts w:asciiTheme="majorHAnsi" w:eastAsia="Arial" w:hAnsiTheme="majorHAnsi" w:cs="Tahoma"/>
                <w:b/>
                <w:bCs/>
                <w:sz w:val="18"/>
                <w:szCs w:val="18"/>
                <w:lang w:val="sv-SE"/>
              </w:rPr>
              <w:t>Harga Total</w:t>
            </w:r>
          </w:p>
        </w:tc>
        <w:tc>
          <w:tcPr>
            <w:tcW w:w="3081" w:type="dxa"/>
          </w:tcPr>
          <w:p w14:paraId="7976ABA7" w14:textId="4A65790E" w:rsidR="0076558C" w:rsidRPr="00D165BA" w:rsidRDefault="0076558C" w:rsidP="0076558C">
            <w:pPr>
              <w:widowControl/>
              <w:tabs>
                <w:tab w:val="left" w:pos="440"/>
              </w:tabs>
              <w:autoSpaceDE/>
              <w:autoSpaceDN/>
              <w:spacing w:line="276" w:lineRule="auto"/>
              <w:ind w:right="60"/>
              <w:contextualSpacing/>
              <w:jc w:val="both"/>
              <w:rPr>
                <w:rFonts w:asciiTheme="majorHAnsi" w:eastAsia="Arial" w:hAnsiTheme="majorHAnsi" w:cs="Tahoma"/>
                <w:b/>
                <w:bCs/>
                <w:sz w:val="18"/>
                <w:szCs w:val="18"/>
                <w:lang w:val="sv-SE"/>
              </w:rPr>
            </w:pPr>
            <w:r w:rsidRPr="00433A41">
              <w:rPr>
                <w:rFonts w:asciiTheme="majorHAnsi" w:eastAsia="Arial" w:hAnsiTheme="majorHAnsi" w:cs="Tahoma"/>
                <w:b/>
                <w:bCs/>
                <w:sz w:val="18"/>
                <w:szCs w:val="18"/>
              </w:rPr>
              <w:t>Rp ${HARGA_TOTAL}</w:t>
            </w:r>
          </w:p>
        </w:tc>
      </w:tr>
    </w:tbl>
    <w:p w14:paraId="31582DA3" w14:textId="60559FCE" w:rsidR="00E64BFB" w:rsidRDefault="00E64BFB" w:rsidP="00E64BFB">
      <w:pPr>
        <w:widowControl/>
        <w:tabs>
          <w:tab w:val="left" w:pos="440"/>
        </w:tabs>
        <w:autoSpaceDE/>
        <w:autoSpaceDN/>
        <w:spacing w:line="276" w:lineRule="auto"/>
        <w:ind w:left="440" w:right="60"/>
        <w:contextualSpacing/>
        <w:jc w:val="both"/>
        <w:rPr>
          <w:rFonts w:asciiTheme="majorHAnsi" w:eastAsia="Arial" w:hAnsiTheme="majorHAnsi" w:cs="Tahoma"/>
          <w:sz w:val="18"/>
          <w:szCs w:val="18"/>
          <w:lang w:val="sv-SE"/>
        </w:rPr>
      </w:pPr>
    </w:p>
    <w:tbl>
      <w:tblPr>
        <w:tblStyle w:val="TableGrid"/>
        <w:tblW w:w="9194" w:type="dxa"/>
        <w:tblInd w:w="440" w:type="dxa"/>
        <w:tblLayout w:type="fixed"/>
        <w:tblLook w:val="04A0" w:firstRow="1" w:lastRow="0" w:firstColumn="1" w:lastColumn="0" w:noHBand="0" w:noVBand="1"/>
      </w:tblPr>
      <w:tblGrid>
        <w:gridCol w:w="548"/>
        <w:gridCol w:w="3260"/>
        <w:gridCol w:w="2551"/>
        <w:gridCol w:w="2835"/>
      </w:tblGrid>
      <w:tr w:rsidR="0076558C" w14:paraId="410D5C05" w14:textId="77777777" w:rsidTr="00D8675C">
        <w:tc>
          <w:tcPr>
            <w:tcW w:w="548" w:type="dxa"/>
            <w:shd w:val="clear" w:color="auto" w:fill="00B050"/>
          </w:tcPr>
          <w:p w14:paraId="16918B19" w14:textId="77777777" w:rsidR="0076558C" w:rsidRDefault="0076558C" w:rsidP="00D8675C">
            <w:pPr>
              <w:widowControl/>
              <w:tabs>
                <w:tab w:val="left" w:pos="440"/>
              </w:tabs>
              <w:autoSpaceDE/>
              <w:autoSpaceDN/>
              <w:spacing w:line="276" w:lineRule="auto"/>
              <w:ind w:right="60"/>
              <w:contextualSpacing/>
              <w:jc w:val="center"/>
              <w:rPr>
                <w:rFonts w:asciiTheme="majorHAnsi" w:eastAsia="Arial" w:hAnsiTheme="majorHAnsi" w:cs="Tahoma"/>
                <w:sz w:val="18"/>
                <w:szCs w:val="18"/>
              </w:rPr>
            </w:pPr>
            <w:bookmarkStart w:id="10" w:name="_Hlk212456160"/>
            <w:r w:rsidRPr="00AC202C">
              <w:rPr>
                <w:rFonts w:asciiTheme="majorHAnsi" w:eastAsia="Arial" w:hAnsiTheme="majorHAnsi" w:cs="Tahoma"/>
                <w:b/>
                <w:bCs/>
                <w:sz w:val="18"/>
                <w:szCs w:val="18"/>
              </w:rPr>
              <w:t>No</w:t>
            </w:r>
          </w:p>
        </w:tc>
        <w:tc>
          <w:tcPr>
            <w:tcW w:w="3260" w:type="dxa"/>
            <w:shd w:val="clear" w:color="auto" w:fill="00B050"/>
          </w:tcPr>
          <w:p w14:paraId="6891F7B3" w14:textId="77777777" w:rsidR="0076558C" w:rsidRPr="007F764C" w:rsidRDefault="0076558C" w:rsidP="00D8675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r>
              <w:rPr>
                <w:rFonts w:asciiTheme="majorHAnsi" w:eastAsia="Arial" w:hAnsiTheme="majorHAnsi" w:cs="Tahoma"/>
                <w:b/>
                <w:bCs/>
                <w:sz w:val="18"/>
                <w:szCs w:val="18"/>
              </w:rPr>
              <w:t>Keterangan</w:t>
            </w:r>
          </w:p>
        </w:tc>
        <w:tc>
          <w:tcPr>
            <w:tcW w:w="2551" w:type="dxa"/>
            <w:shd w:val="clear" w:color="auto" w:fill="00B050"/>
          </w:tcPr>
          <w:p w14:paraId="42D88204" w14:textId="77777777" w:rsidR="0076558C" w:rsidRPr="007F764C" w:rsidRDefault="0076558C" w:rsidP="00D8675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r>
              <w:rPr>
                <w:rFonts w:asciiTheme="majorHAnsi" w:eastAsia="Arial" w:hAnsiTheme="majorHAnsi" w:cs="Tahoma"/>
                <w:b/>
                <w:bCs/>
                <w:sz w:val="18"/>
                <w:szCs w:val="18"/>
              </w:rPr>
              <w:t>Tanggal Bayar</w:t>
            </w:r>
          </w:p>
        </w:tc>
        <w:tc>
          <w:tcPr>
            <w:tcW w:w="2835" w:type="dxa"/>
            <w:shd w:val="clear" w:color="auto" w:fill="00B050"/>
          </w:tcPr>
          <w:p w14:paraId="0700B430" w14:textId="77777777" w:rsidR="0076558C" w:rsidRPr="007F764C" w:rsidRDefault="0076558C" w:rsidP="00D8675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r>
              <w:rPr>
                <w:rFonts w:asciiTheme="majorHAnsi" w:eastAsia="Arial" w:hAnsiTheme="majorHAnsi" w:cs="Tahoma"/>
                <w:b/>
                <w:bCs/>
                <w:sz w:val="18"/>
                <w:szCs w:val="18"/>
              </w:rPr>
              <w:t>Nominal</w:t>
            </w:r>
          </w:p>
        </w:tc>
      </w:tr>
      <w:tr w:rsidR="0076558C" w14:paraId="6F1CF2C7" w14:textId="77777777" w:rsidTr="00D8675C">
        <w:tc>
          <w:tcPr>
            <w:tcW w:w="548" w:type="dxa"/>
          </w:tcPr>
          <w:p w14:paraId="389009B4" w14:textId="77777777" w:rsidR="0076558C" w:rsidRPr="00B122C7" w:rsidRDefault="0076558C" w:rsidP="00D8675C">
            <w:pPr>
              <w:widowControl/>
              <w:tabs>
                <w:tab w:val="left" w:pos="440"/>
              </w:tabs>
              <w:autoSpaceDE/>
              <w:autoSpaceDN/>
              <w:spacing w:line="276" w:lineRule="auto"/>
              <w:ind w:right="60"/>
              <w:contextualSpacing/>
              <w:jc w:val="center"/>
              <w:rPr>
                <w:rFonts w:asciiTheme="majorHAnsi" w:eastAsia="Arial" w:hAnsiTheme="majorHAnsi" w:cs="Tahoma"/>
                <w:sz w:val="18"/>
                <w:szCs w:val="18"/>
                <w:lang w:val="en-ID"/>
              </w:rPr>
            </w:pPr>
            <w:r>
              <w:rPr>
                <w:rFonts w:asciiTheme="majorHAnsi" w:eastAsia="Arial" w:hAnsiTheme="majorHAnsi" w:cs="Tahoma"/>
                <w:sz w:val="18"/>
                <w:szCs w:val="18"/>
              </w:rPr>
              <w:t>${</w:t>
            </w:r>
            <w:r w:rsidRPr="00B122C7">
              <w:rPr>
                <w:rFonts w:asciiTheme="majorHAnsi" w:eastAsia="Arial" w:hAnsiTheme="majorHAnsi" w:cs="Tahoma"/>
                <w:sz w:val="18"/>
                <w:szCs w:val="18"/>
                <w:lang w:val="en-ID"/>
              </w:rPr>
              <w:t>NO_PEMBAYARAN</w:t>
            </w:r>
            <w:r>
              <w:rPr>
                <w:rFonts w:asciiTheme="majorHAnsi" w:eastAsia="Arial" w:hAnsiTheme="majorHAnsi" w:cs="Tahoma"/>
                <w:sz w:val="18"/>
                <w:szCs w:val="18"/>
              </w:rPr>
              <w:t>}</w:t>
            </w:r>
          </w:p>
        </w:tc>
        <w:tc>
          <w:tcPr>
            <w:tcW w:w="3260" w:type="dxa"/>
          </w:tcPr>
          <w:p w14:paraId="08D108B9" w14:textId="77777777" w:rsidR="0076558C" w:rsidRDefault="0076558C" w:rsidP="00D8675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${KETERANGAN_PEMBAYARAN}</w:t>
            </w:r>
          </w:p>
        </w:tc>
        <w:tc>
          <w:tcPr>
            <w:tcW w:w="2551" w:type="dxa"/>
          </w:tcPr>
          <w:p w14:paraId="56485BE0" w14:textId="77777777" w:rsidR="0076558C" w:rsidRDefault="0076558C" w:rsidP="00D8675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${TANGGAL_PEMBAYARAN}</w:t>
            </w:r>
          </w:p>
        </w:tc>
        <w:tc>
          <w:tcPr>
            <w:tcW w:w="2835" w:type="dxa"/>
          </w:tcPr>
          <w:p w14:paraId="30F982D5" w14:textId="77777777" w:rsidR="0076558C" w:rsidRDefault="0076558C" w:rsidP="00D8675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Rp ${NOMINAL_PEMBAYARAN}</w:t>
            </w:r>
          </w:p>
        </w:tc>
      </w:tr>
      <w:bookmarkEnd w:id="10"/>
    </w:tbl>
    <w:p w14:paraId="66BE171D" w14:textId="77777777" w:rsidR="00E64BFB" w:rsidRPr="00E64BFB" w:rsidRDefault="00E64BFB" w:rsidP="00170C2B">
      <w:pPr>
        <w:widowControl/>
        <w:tabs>
          <w:tab w:val="left" w:pos="440"/>
        </w:tabs>
        <w:autoSpaceDE/>
        <w:autoSpaceDN/>
        <w:spacing w:line="276" w:lineRule="auto"/>
        <w:ind w:left="440" w:right="60"/>
        <w:contextualSpacing/>
        <w:jc w:val="both"/>
        <w:rPr>
          <w:rFonts w:asciiTheme="majorHAnsi" w:eastAsia="Arial" w:hAnsiTheme="majorHAnsi" w:cs="Tahoma"/>
          <w:sz w:val="18"/>
          <w:szCs w:val="18"/>
          <w:lang w:val="sv-SE"/>
        </w:rPr>
      </w:pPr>
    </w:p>
    <w:p w14:paraId="74136D17" w14:textId="16AEAC01" w:rsidR="001A4EA1" w:rsidRPr="00E64BFB" w:rsidRDefault="00FF0A90" w:rsidP="00170C2B">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 xml:space="preserve">PIHAK KEDUA menjamin bahwa tahapan pembayaran </w:t>
      </w:r>
      <w:r>
        <w:rPr>
          <w:rFonts w:asciiTheme="majorHAnsi" w:eastAsia="Arial" w:hAnsiTheme="majorHAnsi" w:cs="Tahoma"/>
          <w:sz w:val="18"/>
          <w:szCs w:val="18"/>
          <w:lang w:val="id-ID"/>
        </w:rPr>
        <w:t>DP</w:t>
      </w:r>
      <w:r w:rsidRPr="00E64BFB">
        <w:rPr>
          <w:rFonts w:asciiTheme="majorHAnsi" w:eastAsia="Arial" w:hAnsiTheme="majorHAnsi" w:cs="Tahoma"/>
          <w:sz w:val="18"/>
          <w:szCs w:val="18"/>
          <w:lang w:val="sv-SE"/>
        </w:rPr>
        <w:t xml:space="preserve"> ini dilaksanakan oleh PIHAK KEDUA sebelum tanggal perjanjian ini ditandatangani.</w:t>
      </w:r>
    </w:p>
    <w:p w14:paraId="230BC9BE" w14:textId="77777777" w:rsidR="001660C9" w:rsidRPr="00E64BFB" w:rsidRDefault="001660C9" w:rsidP="001660C9">
      <w:pPr>
        <w:widowControl/>
        <w:tabs>
          <w:tab w:val="left" w:pos="440"/>
        </w:tabs>
        <w:autoSpaceDE/>
        <w:autoSpaceDN/>
        <w:spacing w:line="276" w:lineRule="auto"/>
        <w:ind w:left="440" w:right="60"/>
        <w:contextualSpacing/>
        <w:jc w:val="both"/>
        <w:rPr>
          <w:rFonts w:asciiTheme="majorHAnsi" w:eastAsia="Arial" w:hAnsiTheme="majorHAnsi" w:cs="Tahoma"/>
          <w:sz w:val="18"/>
          <w:szCs w:val="18"/>
          <w:lang w:val="sv-SE"/>
        </w:rPr>
      </w:pPr>
    </w:p>
    <w:p w14:paraId="646C51D1" w14:textId="29509E9E" w:rsidR="003A339F" w:rsidRDefault="00FF0A90" w:rsidP="003A339F">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 xml:space="preserve">Untuk tiap-tiap pembayaran (angsuran dan denda) yang dilakukan PIHAK KEDUA kepada PIHAK PERTAMA harus dilakukan ke alamat kantor pemasaran PIHAK PERTAMA atau transfer bank ke rekening PIHAK PERTAMA di rekening </w:t>
      </w:r>
      <w:bookmarkStart w:id="11" w:name="_Hlk218765324"/>
      <w:r w:rsidR="0076558C" w:rsidRPr="0076558C">
        <w:rPr>
          <w:rFonts w:asciiTheme="majorHAnsi" w:eastAsia="Arial" w:hAnsiTheme="majorHAnsi" w:cs="Tahoma"/>
          <w:b/>
          <w:sz w:val="18"/>
          <w:szCs w:val="18"/>
          <w:lang w:val="id-ID"/>
        </w:rPr>
        <w:t>BTN 34001300000312</w:t>
      </w:r>
      <w:r w:rsidR="0076558C">
        <w:rPr>
          <w:rFonts w:asciiTheme="majorHAnsi" w:eastAsia="Arial" w:hAnsiTheme="majorHAnsi" w:cs="Tahoma"/>
          <w:b/>
          <w:sz w:val="18"/>
          <w:szCs w:val="18"/>
          <w:lang w:val="id-ID"/>
        </w:rPr>
        <w:t xml:space="preserve"> </w:t>
      </w:r>
      <w:r>
        <w:rPr>
          <w:rFonts w:asciiTheme="majorHAnsi" w:eastAsia="Arial" w:hAnsiTheme="majorHAnsi" w:cs="Tahoma"/>
          <w:sz w:val="18"/>
          <w:szCs w:val="18"/>
          <w:lang w:val="id-ID"/>
        </w:rPr>
        <w:t xml:space="preserve">atas nama </w:t>
      </w:r>
      <w:r w:rsidR="0076558C" w:rsidRPr="0076558C">
        <w:rPr>
          <w:rFonts w:asciiTheme="majorHAnsi" w:eastAsia="Arial" w:hAnsiTheme="majorHAnsi" w:cs="Tahoma"/>
          <w:b/>
          <w:sz w:val="18"/>
          <w:szCs w:val="18"/>
          <w:lang w:val="id-ID"/>
        </w:rPr>
        <w:t>PT. Tata Adikarya Graha.</w:t>
      </w:r>
      <w:r>
        <w:rPr>
          <w:rFonts w:asciiTheme="majorHAnsi" w:eastAsia="Arial" w:hAnsiTheme="majorHAnsi" w:cs="Tahoma"/>
          <w:sz w:val="18"/>
          <w:szCs w:val="18"/>
          <w:lang w:val="id-ID"/>
        </w:rPr>
        <w:t xml:space="preserve"> </w:t>
      </w:r>
      <w:bookmarkEnd w:id="11"/>
      <w:r>
        <w:rPr>
          <w:rFonts w:asciiTheme="majorHAnsi" w:eastAsia="Arial" w:hAnsiTheme="majorHAnsi" w:cs="Tahoma"/>
          <w:sz w:val="18"/>
          <w:szCs w:val="18"/>
          <w:lang w:val="id-ID"/>
        </w:rPr>
        <w:t>Pembayaran melalui transfer baru dianggap sah diterima setelah dana yang bersangkutan efektif diterima PIHAK PERTAMA dan akan diberikan tanda terima berupa kuitansi oleh PIHAK PERTAMA yang merupakan bagian yang tidak terpisahkan dari isi perjanjian ini</w:t>
      </w:r>
      <w:r w:rsidR="00F1172A" w:rsidRPr="00E64BFB">
        <w:rPr>
          <w:rFonts w:asciiTheme="majorHAnsi" w:eastAsia="Arial" w:hAnsiTheme="majorHAnsi" w:cs="Tahoma"/>
          <w:sz w:val="18"/>
          <w:szCs w:val="18"/>
          <w:lang w:val="id-ID"/>
        </w:rPr>
        <w:t>.</w:t>
      </w:r>
    </w:p>
    <w:p w14:paraId="21E4C68F" w14:textId="77777777" w:rsidR="00702CFA" w:rsidRDefault="00702CFA" w:rsidP="00E64BFB">
      <w:pPr>
        <w:widowControl/>
        <w:tabs>
          <w:tab w:val="left" w:pos="440"/>
        </w:tabs>
        <w:autoSpaceDE/>
        <w:autoSpaceDN/>
        <w:spacing w:line="276" w:lineRule="auto"/>
        <w:ind w:right="60"/>
        <w:contextualSpacing/>
        <w:jc w:val="both"/>
        <w:rPr>
          <w:rFonts w:asciiTheme="majorHAnsi" w:eastAsia="Arial" w:hAnsiTheme="majorHAnsi" w:cs="Tahoma"/>
          <w:sz w:val="18"/>
          <w:szCs w:val="18"/>
          <w:lang w:val="id-ID"/>
        </w:rPr>
      </w:pPr>
    </w:p>
    <w:p w14:paraId="005A5322" w14:textId="77777777" w:rsidR="00702CFA" w:rsidRDefault="00702CFA" w:rsidP="00E64BFB">
      <w:pPr>
        <w:widowControl/>
        <w:tabs>
          <w:tab w:val="left" w:pos="440"/>
        </w:tabs>
        <w:autoSpaceDE/>
        <w:autoSpaceDN/>
        <w:spacing w:line="276" w:lineRule="auto"/>
        <w:ind w:right="60"/>
        <w:contextualSpacing/>
        <w:jc w:val="both"/>
        <w:rPr>
          <w:rFonts w:asciiTheme="majorHAnsi" w:eastAsia="Arial" w:hAnsiTheme="majorHAnsi" w:cs="Tahoma"/>
          <w:sz w:val="18"/>
          <w:szCs w:val="18"/>
          <w:lang w:val="id-ID"/>
        </w:rPr>
      </w:pPr>
    </w:p>
    <w:p w14:paraId="5532D8E8" w14:textId="77777777" w:rsidR="00467B30" w:rsidRDefault="00467B30" w:rsidP="0076558C">
      <w:pPr>
        <w:spacing w:line="276" w:lineRule="auto"/>
        <w:contextualSpacing/>
        <w:rPr>
          <w:rFonts w:asciiTheme="majorHAnsi" w:eastAsia="Arial" w:hAnsiTheme="majorHAnsi" w:cs="Tahoma"/>
          <w:b/>
          <w:sz w:val="18"/>
          <w:szCs w:val="18"/>
          <w:lang w:val="sv-SE"/>
        </w:rPr>
      </w:pPr>
    </w:p>
    <w:p w14:paraId="245358C9" w14:textId="77777777" w:rsidR="00984BA4" w:rsidRDefault="00984BA4" w:rsidP="0076558C">
      <w:pPr>
        <w:spacing w:line="276" w:lineRule="auto"/>
        <w:contextualSpacing/>
        <w:rPr>
          <w:rFonts w:asciiTheme="majorHAnsi" w:eastAsia="Arial" w:hAnsiTheme="majorHAnsi" w:cs="Tahoma"/>
          <w:b/>
          <w:sz w:val="18"/>
          <w:szCs w:val="18"/>
          <w:lang w:val="sv-SE"/>
        </w:rPr>
      </w:pPr>
    </w:p>
    <w:p w14:paraId="6A62766E" w14:textId="6693F535" w:rsidR="001A4EA1" w:rsidRPr="00E64BFB" w:rsidRDefault="00FF0A90">
      <w:pPr>
        <w:spacing w:line="276" w:lineRule="auto"/>
        <w:contextualSpacing/>
        <w:jc w:val="center"/>
        <w:rPr>
          <w:rFonts w:asciiTheme="majorHAnsi" w:eastAsia="Arial" w:hAnsiTheme="majorHAnsi" w:cs="Tahoma"/>
          <w:b/>
          <w:sz w:val="18"/>
          <w:szCs w:val="18"/>
          <w:lang w:val="sv-SE"/>
        </w:rPr>
      </w:pPr>
      <w:r w:rsidRPr="00E64BFB">
        <w:rPr>
          <w:rFonts w:asciiTheme="majorHAnsi" w:eastAsia="Arial" w:hAnsiTheme="majorHAnsi" w:cs="Tahoma"/>
          <w:b/>
          <w:sz w:val="18"/>
          <w:szCs w:val="18"/>
          <w:lang w:val="sv-SE"/>
        </w:rPr>
        <w:lastRenderedPageBreak/>
        <w:t xml:space="preserve">PASAL </w:t>
      </w:r>
      <w:r>
        <w:rPr>
          <w:rFonts w:asciiTheme="majorHAnsi" w:eastAsia="Arial" w:hAnsiTheme="majorHAnsi" w:cs="Tahoma"/>
          <w:b/>
          <w:sz w:val="18"/>
          <w:szCs w:val="18"/>
          <w:lang w:val="id-ID"/>
        </w:rPr>
        <w:t>3</w:t>
      </w:r>
    </w:p>
    <w:p w14:paraId="5E66493A" w14:textId="77777777" w:rsidR="001A4EA1" w:rsidRDefault="00FF0A90">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lang w:val="id-ID"/>
        </w:rPr>
        <w:t>PEMBELIAN DENGAN FASILITAS KREDIT PEMILIKAN RUMAH (KPR)</w:t>
      </w:r>
    </w:p>
    <w:p w14:paraId="15142C29" w14:textId="77777777" w:rsidR="001A4EA1" w:rsidRDefault="001A4EA1">
      <w:pPr>
        <w:spacing w:line="276" w:lineRule="auto"/>
        <w:contextualSpacing/>
        <w:jc w:val="center"/>
        <w:rPr>
          <w:rFonts w:asciiTheme="majorHAnsi" w:eastAsia="Arial" w:hAnsiTheme="majorHAnsi" w:cs="Tahoma"/>
          <w:b/>
          <w:sz w:val="18"/>
          <w:szCs w:val="18"/>
          <w:lang w:val="id-ID"/>
        </w:rPr>
      </w:pPr>
    </w:p>
    <w:p w14:paraId="41EEDE90" w14:textId="77777777" w:rsidR="001A4EA1" w:rsidRDefault="00FF0A90">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Apabila pelunasan pembayaran dilaksanakan melalui fasilitas Kredit Pemilikan Rumah (KPR), maka PIHAK KEDUA bersedia memenuhi segala persyaratan dan biaya biaya yang diminta oleh bank pemberi kredit. Bank pemberi KPR adalah Bank yang ditunjuk PIHAK PERTAMA.</w:t>
      </w:r>
    </w:p>
    <w:p w14:paraId="03DD0099" w14:textId="77777777" w:rsidR="001A4EA1" w:rsidRDefault="00FF0A90">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Jika pihak bank TIDAK MENYETUJUI sebagian atau seluruhnya dari Kredit Pemilikan Rumah (KPR) yang diajukan, maka PIHAK KEDUA sanggup melunasi pembayaran secara tunai. Apabila PIHAK KEDUA tidak dapat memenuhi hal tersebut di atas maka perjanjian ini batal dan untuk selanjutnya PIHAK KEDUA dikenakan denda sesuai dengan Pasal 5 ayat 2 perjanjian ini.</w:t>
      </w:r>
    </w:p>
    <w:p w14:paraId="506CAF98" w14:textId="77777777" w:rsidR="001A4EA1" w:rsidRDefault="00FF0A90">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Persetujuan KPR sepenuhnya adalah wewenang Bank Pemberi Kredit, Developer hanya memfasilitasi proses pengurusan KPR.</w:t>
      </w:r>
    </w:p>
    <w:p w14:paraId="74993507" w14:textId="77777777" w:rsidR="001A4EA1" w:rsidRDefault="001A4EA1">
      <w:pPr>
        <w:spacing w:line="276" w:lineRule="auto"/>
        <w:contextualSpacing/>
        <w:jc w:val="both"/>
        <w:rPr>
          <w:rFonts w:asciiTheme="majorHAnsi" w:eastAsia="Arial" w:hAnsiTheme="majorHAnsi" w:cs="Tahoma"/>
          <w:sz w:val="18"/>
          <w:szCs w:val="18"/>
          <w:lang w:val="id-ID"/>
        </w:rPr>
      </w:pPr>
    </w:p>
    <w:p w14:paraId="34945371" w14:textId="77777777" w:rsidR="001A4EA1" w:rsidRDefault="00FF0A90">
      <w:pPr>
        <w:spacing w:line="276" w:lineRule="auto"/>
        <w:ind w:left="426" w:hanging="426"/>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4</w:t>
      </w:r>
    </w:p>
    <w:p w14:paraId="3951E04E" w14:textId="77777777" w:rsidR="001A4EA1" w:rsidRDefault="00FF0A90">
      <w:pPr>
        <w:spacing w:line="276" w:lineRule="auto"/>
        <w:ind w:left="426" w:hanging="426"/>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KETERLAMBATAN DAN PEMBAYARAN DENDA</w:t>
      </w:r>
    </w:p>
    <w:p w14:paraId="1516EA67" w14:textId="77777777" w:rsidR="001A4EA1" w:rsidRDefault="001A4EA1">
      <w:pPr>
        <w:spacing w:line="276" w:lineRule="auto"/>
        <w:contextualSpacing/>
        <w:rPr>
          <w:rFonts w:asciiTheme="majorHAnsi" w:eastAsia="Times New Roman" w:hAnsiTheme="majorHAnsi" w:cs="Tahoma"/>
          <w:sz w:val="18"/>
          <w:szCs w:val="18"/>
        </w:rPr>
      </w:pPr>
    </w:p>
    <w:p w14:paraId="2B2B31A2" w14:textId="77777777" w:rsidR="001A4EA1" w:rsidRDefault="00FF0A90">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PIHAK KEDUA harus membayar segala pembayaran yang telah disepakati kepada PIHAK PERTAMA sesuai dengan jadwal yang telah disepakati.</w:t>
      </w:r>
    </w:p>
    <w:p w14:paraId="331BE0E1" w14:textId="2B5181C5" w:rsidR="001A4EA1" w:rsidRDefault="00FF0A90">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Bila PIHAK KEDUA membayar kewajibannya melebihi batas waktu tersebut di atas, maka PIHAK KEDUA harus membayar denda sebesar </w:t>
      </w:r>
      <w:bookmarkStart w:id="12" w:name="_Hlk212456979"/>
      <w:bookmarkStart w:id="13" w:name="_Hlk218765390"/>
      <w:r w:rsidR="007913A6">
        <w:rPr>
          <w:rFonts w:asciiTheme="majorHAnsi" w:eastAsia="Arial" w:hAnsiTheme="majorHAnsi" w:cs="Tahoma"/>
          <w:sz w:val="18"/>
          <w:szCs w:val="18"/>
        </w:rPr>
        <w:t>${</w:t>
      </w:r>
      <w:r w:rsidR="007913A6" w:rsidRPr="00C43ACE">
        <w:rPr>
          <w:rFonts w:asciiTheme="majorHAnsi" w:eastAsia="Arial" w:hAnsiTheme="majorHAnsi" w:cs="Tahoma"/>
          <w:sz w:val="18"/>
          <w:szCs w:val="18"/>
          <w:lang w:val="en-ID"/>
        </w:rPr>
        <w:t>KETERLAMBATAN_BULAN</w:t>
      </w:r>
      <w:r w:rsidR="007913A6" w:rsidRPr="00C43ACE">
        <w:rPr>
          <w:rFonts w:asciiTheme="majorHAnsi" w:eastAsia="Arial" w:hAnsiTheme="majorHAnsi" w:cs="Tahoma"/>
          <w:sz w:val="18"/>
          <w:szCs w:val="18"/>
        </w:rPr>
        <w:t>}</w:t>
      </w:r>
      <w:bookmarkEnd w:id="12"/>
      <w:r w:rsidR="007913A6" w:rsidRPr="00C43ACE">
        <w:rPr>
          <w:rFonts w:asciiTheme="majorHAnsi" w:eastAsia="Arial" w:hAnsiTheme="majorHAnsi" w:cs="Tahoma"/>
          <w:sz w:val="18"/>
          <w:szCs w:val="18"/>
        </w:rPr>
        <w:t xml:space="preserve">% </w:t>
      </w:r>
      <w:r>
        <w:rPr>
          <w:rFonts w:asciiTheme="majorHAnsi" w:eastAsia="Arial" w:hAnsiTheme="majorHAnsi" w:cs="Tahoma"/>
          <w:sz w:val="18"/>
          <w:szCs w:val="18"/>
          <w:lang w:val="id-ID"/>
        </w:rPr>
        <w:t xml:space="preserve"> </w:t>
      </w:r>
      <w:bookmarkStart w:id="14" w:name="_Hlk212456992"/>
      <w:r w:rsidR="007913A6" w:rsidRPr="009A5830">
        <w:rPr>
          <w:rFonts w:asciiTheme="majorHAnsi" w:eastAsia="Arial" w:hAnsiTheme="majorHAnsi" w:cs="Tahoma"/>
          <w:i/>
          <w:iCs/>
          <w:sz w:val="18"/>
          <w:szCs w:val="18"/>
        </w:rPr>
        <w:t>(${</w:t>
      </w:r>
      <w:r w:rsidR="007913A6" w:rsidRPr="009A5830">
        <w:rPr>
          <w:rFonts w:asciiTheme="majorHAnsi" w:eastAsia="Arial" w:hAnsiTheme="majorHAnsi" w:cs="Tahoma"/>
          <w:i/>
          <w:iCs/>
          <w:sz w:val="18"/>
          <w:szCs w:val="18"/>
          <w:lang w:val="en-ID"/>
        </w:rPr>
        <w:t>TERBILANG_KETERLAMBATAN_BULAN</w:t>
      </w:r>
      <w:r w:rsidR="007913A6" w:rsidRPr="009A5830">
        <w:rPr>
          <w:rFonts w:asciiTheme="majorHAnsi" w:eastAsia="Arial" w:hAnsiTheme="majorHAnsi" w:cs="Tahoma"/>
          <w:i/>
          <w:iCs/>
          <w:sz w:val="18"/>
          <w:szCs w:val="18"/>
        </w:rPr>
        <w:t>}</w:t>
      </w:r>
      <w:bookmarkEnd w:id="14"/>
      <w:r w:rsidR="007913A6" w:rsidRPr="00C43ACE">
        <w:rPr>
          <w:rFonts w:asciiTheme="majorHAnsi" w:eastAsia="Arial" w:hAnsiTheme="majorHAnsi" w:cs="Tahoma"/>
          <w:i/>
          <w:iCs/>
          <w:sz w:val="18"/>
          <w:szCs w:val="18"/>
        </w:rPr>
        <w:t xml:space="preserve"> persen</w:t>
      </w:r>
      <w:r w:rsidR="007913A6" w:rsidRPr="00C43ACE">
        <w:rPr>
          <w:rFonts w:asciiTheme="majorHAnsi" w:eastAsia="Arial" w:hAnsiTheme="majorHAnsi" w:cs="Tahoma"/>
          <w:sz w:val="18"/>
          <w:szCs w:val="18"/>
        </w:rPr>
        <w:t>)</w:t>
      </w:r>
      <w:bookmarkEnd w:id="13"/>
      <w:r w:rsidR="007913A6" w:rsidRPr="00C43ACE">
        <w:rPr>
          <w:rFonts w:asciiTheme="majorHAnsi" w:eastAsia="Arial" w:hAnsiTheme="majorHAnsi" w:cs="Tahoma"/>
          <w:sz w:val="18"/>
          <w:szCs w:val="18"/>
        </w:rPr>
        <w:t xml:space="preserve"> </w:t>
      </w:r>
      <w:r>
        <w:rPr>
          <w:rFonts w:asciiTheme="majorHAnsi" w:eastAsia="Arial" w:hAnsiTheme="majorHAnsi" w:cs="Tahoma"/>
          <w:sz w:val="18"/>
          <w:szCs w:val="18"/>
        </w:rPr>
        <w:t>perbulan dari nilai pembayara</w:t>
      </w:r>
      <w:r>
        <w:rPr>
          <w:rFonts w:asciiTheme="majorHAnsi" w:eastAsia="Arial" w:hAnsiTheme="majorHAnsi" w:cs="Tahoma"/>
          <w:sz w:val="18"/>
          <w:szCs w:val="18"/>
          <w:lang w:val="id-ID"/>
        </w:rPr>
        <w:t>n</w:t>
      </w:r>
      <w:r w:rsidR="007913A6">
        <w:rPr>
          <w:rFonts w:asciiTheme="majorHAnsi" w:eastAsia="Arial" w:hAnsiTheme="majorHAnsi" w:cs="Tahoma"/>
          <w:sz w:val="18"/>
          <w:szCs w:val="18"/>
          <w:lang w:val="id-ID"/>
        </w:rPr>
        <w:t>.</w:t>
      </w:r>
    </w:p>
    <w:p w14:paraId="4F8EE716" w14:textId="77777777" w:rsidR="001A4EA1" w:rsidRPr="00E64BFB" w:rsidRDefault="00FF0A90">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 xml:space="preserve">Untuk keterlambatan yang berlangsung </w:t>
      </w:r>
      <w:r>
        <w:rPr>
          <w:rFonts w:asciiTheme="majorHAnsi" w:eastAsia="Arial" w:hAnsiTheme="majorHAnsi" w:cs="Tahoma"/>
          <w:sz w:val="18"/>
          <w:szCs w:val="18"/>
          <w:lang w:val="id-ID"/>
        </w:rPr>
        <w:t xml:space="preserve">2 </w:t>
      </w:r>
      <w:r>
        <w:rPr>
          <w:rFonts w:asciiTheme="majorHAnsi" w:eastAsia="Arial" w:hAnsiTheme="majorHAnsi" w:cs="Tahoma"/>
          <w:sz w:val="18"/>
          <w:szCs w:val="18"/>
        </w:rPr>
        <w:t>(</w:t>
      </w:r>
      <w:r>
        <w:rPr>
          <w:rFonts w:asciiTheme="majorHAnsi" w:eastAsia="Arial" w:hAnsiTheme="majorHAnsi" w:cs="Tahoma"/>
          <w:i/>
          <w:sz w:val="18"/>
          <w:szCs w:val="18"/>
          <w:lang w:val="id-ID"/>
        </w:rPr>
        <w:t>dua</w:t>
      </w:r>
      <w:r>
        <w:rPr>
          <w:rFonts w:asciiTheme="majorHAnsi" w:eastAsia="Arial" w:hAnsiTheme="majorHAnsi" w:cs="Tahoma"/>
          <w:sz w:val="18"/>
          <w:szCs w:val="18"/>
        </w:rPr>
        <w:t xml:space="preserve">) kali angsuran, maka perjanjian ini dianggap batal dan PIHAK KEDUA telah dianggap melepaskan segala hak - haknya termasuk pembayaran tanda jadi, angsuran yang telah dibayarkan kepada PIHAK PERTAMA, dan PIHAK PERTAMA berhak untuk mengambil alih segala hak - hak tersebut termasuk pembayaran tanda jadi dan angsuran yang telah dibayar oleh PIHAK KEDUA. </w:t>
      </w:r>
      <w:r w:rsidRPr="00E64BFB">
        <w:rPr>
          <w:rFonts w:asciiTheme="majorHAnsi" w:eastAsia="Arial" w:hAnsiTheme="majorHAnsi" w:cs="Tahoma"/>
          <w:sz w:val="18"/>
          <w:szCs w:val="18"/>
          <w:lang w:val="sv-SE"/>
        </w:rPr>
        <w:t>PIHAK PERTAMA juga dapat mengalihkan hak atas tanah dan bangunan tersebut kepada PIHAK KETIGA.</w:t>
      </w:r>
    </w:p>
    <w:p w14:paraId="38441E8B" w14:textId="77777777" w:rsidR="001A4EA1" w:rsidRPr="00E64BFB" w:rsidRDefault="001A4EA1">
      <w:pPr>
        <w:widowControl/>
        <w:autoSpaceDE/>
        <w:autoSpaceDN/>
        <w:spacing w:line="276" w:lineRule="auto"/>
        <w:ind w:right="60"/>
        <w:contextualSpacing/>
        <w:jc w:val="both"/>
        <w:rPr>
          <w:rFonts w:asciiTheme="majorHAnsi" w:eastAsia="Arial" w:hAnsiTheme="majorHAnsi" w:cs="Tahoma"/>
          <w:sz w:val="18"/>
          <w:szCs w:val="18"/>
          <w:lang w:val="sv-SE"/>
        </w:rPr>
      </w:pPr>
    </w:p>
    <w:p w14:paraId="28549563"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4FF3B71A" w14:textId="77777777" w:rsidR="001A4EA1" w:rsidRPr="00ED326C" w:rsidRDefault="00FF0A90">
      <w:pPr>
        <w:spacing w:line="276" w:lineRule="auto"/>
        <w:contextualSpacing/>
        <w:jc w:val="center"/>
        <w:rPr>
          <w:rFonts w:asciiTheme="majorHAnsi" w:eastAsia="Arial" w:hAnsiTheme="majorHAnsi" w:cs="Tahoma"/>
          <w:b/>
          <w:sz w:val="18"/>
          <w:szCs w:val="18"/>
          <w:lang w:val="sv-SE"/>
        </w:rPr>
      </w:pPr>
      <w:r w:rsidRPr="00ED326C">
        <w:rPr>
          <w:rFonts w:asciiTheme="majorHAnsi" w:eastAsia="Arial" w:hAnsiTheme="majorHAnsi" w:cs="Tahoma"/>
          <w:b/>
          <w:sz w:val="18"/>
          <w:szCs w:val="18"/>
          <w:lang w:val="sv-SE"/>
        </w:rPr>
        <w:t xml:space="preserve">PASAL </w:t>
      </w:r>
      <w:r>
        <w:rPr>
          <w:rFonts w:asciiTheme="majorHAnsi" w:eastAsia="Arial" w:hAnsiTheme="majorHAnsi" w:cs="Tahoma"/>
          <w:b/>
          <w:sz w:val="18"/>
          <w:szCs w:val="18"/>
          <w:lang w:val="id-ID"/>
        </w:rPr>
        <w:t>5</w:t>
      </w:r>
    </w:p>
    <w:p w14:paraId="53C44CDE" w14:textId="77777777" w:rsidR="001A4EA1" w:rsidRDefault="00FF0A90">
      <w:pPr>
        <w:spacing w:line="276" w:lineRule="auto"/>
        <w:contextualSpacing/>
        <w:jc w:val="center"/>
        <w:rPr>
          <w:rFonts w:asciiTheme="majorHAnsi" w:eastAsia="Arial" w:hAnsiTheme="majorHAnsi" w:cs="Tahoma"/>
          <w:b/>
          <w:sz w:val="18"/>
          <w:szCs w:val="18"/>
          <w:lang w:val="id-ID"/>
        </w:rPr>
      </w:pPr>
      <w:r w:rsidRPr="00ED326C">
        <w:rPr>
          <w:rFonts w:asciiTheme="majorHAnsi" w:eastAsia="Arial" w:hAnsiTheme="majorHAnsi" w:cs="Tahoma"/>
          <w:b/>
          <w:sz w:val="18"/>
          <w:szCs w:val="18"/>
          <w:lang w:val="sv-SE"/>
        </w:rPr>
        <w:t>PEMBATALAN</w:t>
      </w:r>
    </w:p>
    <w:p w14:paraId="2CC5B41F" w14:textId="77777777" w:rsidR="001A4EA1" w:rsidRPr="00ED326C" w:rsidRDefault="001A4EA1">
      <w:pPr>
        <w:spacing w:line="276" w:lineRule="auto"/>
        <w:contextualSpacing/>
        <w:rPr>
          <w:rFonts w:asciiTheme="majorHAnsi" w:eastAsia="Times New Roman" w:hAnsiTheme="majorHAnsi" w:cs="Tahoma"/>
          <w:sz w:val="18"/>
          <w:szCs w:val="18"/>
          <w:lang w:val="sv-SE"/>
        </w:rPr>
      </w:pPr>
    </w:p>
    <w:p w14:paraId="379BCA13" w14:textId="77777777" w:rsidR="001A4EA1" w:rsidRPr="00ED326C" w:rsidRDefault="00FF0A90">
      <w:pPr>
        <w:spacing w:line="276" w:lineRule="auto"/>
        <w:ind w:left="40" w:right="60"/>
        <w:contextualSpacing/>
        <w:jc w:val="both"/>
        <w:rPr>
          <w:rFonts w:asciiTheme="majorHAnsi" w:eastAsia="Arial" w:hAnsiTheme="majorHAnsi" w:cs="Tahoma"/>
          <w:sz w:val="18"/>
          <w:szCs w:val="18"/>
          <w:lang w:val="sv-SE"/>
        </w:rPr>
      </w:pPr>
      <w:r w:rsidRPr="00ED326C">
        <w:rPr>
          <w:rFonts w:asciiTheme="majorHAnsi" w:eastAsia="Arial" w:hAnsiTheme="majorHAnsi" w:cs="Tahoma"/>
          <w:sz w:val="18"/>
          <w:szCs w:val="18"/>
          <w:lang w:val="sv-SE"/>
        </w:rPr>
        <w:t>Dalam hal terjadi pembatalan jual beli yang dilakukan oleh PIHAK KEDUA, kedua belah pihak sepakat untuk mengecualikan ketentuan pasal 1266 dan 1267 Kitab Undang - Undang Hukum Perdata, sehingga hal tersebut tidaklah diperlukan suatu keputusan atau ketetapan Pengadilan Negeri, dan selanjutnya PIHAK KEDUA setuju untuk membayar biaya administrasi pembatalan kepada PIHAK PERTAMA dengan perincian sebagai berikut :</w:t>
      </w:r>
    </w:p>
    <w:p w14:paraId="6EA4194F" w14:textId="77777777" w:rsidR="001A4EA1" w:rsidRPr="00ED326C" w:rsidRDefault="00FF0A90">
      <w:pPr>
        <w:pStyle w:val="ListParagraph"/>
        <w:numPr>
          <w:ilvl w:val="0"/>
          <w:numId w:val="8"/>
        </w:numPr>
        <w:ind w:left="426" w:hanging="426"/>
        <w:jc w:val="both"/>
        <w:rPr>
          <w:rFonts w:asciiTheme="majorHAnsi" w:eastAsia="Arial" w:hAnsiTheme="majorHAnsi" w:cs="Tahoma"/>
          <w:sz w:val="18"/>
          <w:szCs w:val="18"/>
          <w:lang w:val="sv-SE"/>
        </w:rPr>
      </w:pPr>
      <w:r w:rsidRPr="00ED326C">
        <w:rPr>
          <w:rFonts w:asciiTheme="majorHAnsi" w:hAnsiTheme="majorHAnsi" w:cs="Tahoma"/>
          <w:sz w:val="18"/>
          <w:szCs w:val="18"/>
          <w:lang w:val="sv-SE"/>
        </w:rPr>
        <w:t xml:space="preserve">PIHAK KEDUA wajib membuat serta menandatangani Surat Pembatalan dan menyerahkan </w:t>
      </w:r>
      <w:r w:rsidRPr="00ED326C">
        <w:rPr>
          <w:rFonts w:asciiTheme="majorHAnsi" w:hAnsiTheme="majorHAnsi" w:cs="Tahoma"/>
          <w:b/>
          <w:sz w:val="18"/>
          <w:szCs w:val="18"/>
          <w:lang w:val="sv-SE"/>
        </w:rPr>
        <w:t>K</w:t>
      </w:r>
      <w:r>
        <w:rPr>
          <w:rFonts w:asciiTheme="majorHAnsi" w:hAnsiTheme="majorHAnsi" w:cs="Tahoma"/>
          <w:b/>
          <w:sz w:val="18"/>
          <w:szCs w:val="18"/>
          <w:lang w:val="id-ID"/>
        </w:rPr>
        <w:t>u</w:t>
      </w:r>
      <w:r w:rsidRPr="00ED326C">
        <w:rPr>
          <w:rFonts w:asciiTheme="majorHAnsi" w:hAnsiTheme="majorHAnsi" w:cs="Tahoma"/>
          <w:b/>
          <w:sz w:val="18"/>
          <w:szCs w:val="18"/>
          <w:lang w:val="sv-SE"/>
        </w:rPr>
        <w:t>itansi Asli</w:t>
      </w:r>
      <w:r>
        <w:rPr>
          <w:rFonts w:asciiTheme="majorHAnsi" w:hAnsiTheme="majorHAnsi" w:cs="Tahoma"/>
          <w:sz w:val="18"/>
          <w:szCs w:val="18"/>
          <w:lang w:val="id-ID"/>
        </w:rPr>
        <w:t xml:space="preserve"> yang pernah developer serahkan</w:t>
      </w:r>
      <w:r w:rsidRPr="00ED326C">
        <w:rPr>
          <w:rFonts w:asciiTheme="majorHAnsi" w:hAnsiTheme="majorHAnsi" w:cs="Tahoma"/>
          <w:sz w:val="18"/>
          <w:szCs w:val="18"/>
          <w:lang w:val="sv-SE"/>
        </w:rPr>
        <w:t>.</w:t>
      </w:r>
    </w:p>
    <w:p w14:paraId="286BE6CF" w14:textId="77777777" w:rsidR="001A4EA1" w:rsidRPr="00ED326C" w:rsidRDefault="00FF0A90">
      <w:pPr>
        <w:pStyle w:val="ListParagraph"/>
        <w:numPr>
          <w:ilvl w:val="0"/>
          <w:numId w:val="8"/>
        </w:numPr>
        <w:ind w:left="426" w:hanging="426"/>
        <w:jc w:val="both"/>
        <w:rPr>
          <w:rFonts w:asciiTheme="majorHAnsi" w:eastAsia="Arial" w:hAnsiTheme="majorHAnsi" w:cs="Tahoma"/>
          <w:sz w:val="18"/>
          <w:szCs w:val="18"/>
          <w:lang w:val="sv-SE"/>
        </w:rPr>
      </w:pPr>
      <w:r w:rsidRPr="00ED326C">
        <w:rPr>
          <w:rFonts w:asciiTheme="majorHAnsi" w:hAnsiTheme="majorHAnsi" w:cs="Tahoma"/>
          <w:sz w:val="18"/>
          <w:szCs w:val="18"/>
          <w:lang w:val="sv-SE"/>
        </w:rPr>
        <w:t xml:space="preserve">PIHAK KEDUA dikenakan potongan sebesar </w:t>
      </w:r>
      <w:r w:rsidRPr="00ED326C">
        <w:rPr>
          <w:rFonts w:asciiTheme="majorHAnsi" w:hAnsiTheme="majorHAnsi" w:cs="Tahoma"/>
          <w:b/>
          <w:sz w:val="18"/>
          <w:szCs w:val="18"/>
          <w:lang w:val="sv-SE"/>
        </w:rPr>
        <w:t>Rp. 2.000.000,-</w:t>
      </w:r>
      <w:r w:rsidRPr="00ED326C">
        <w:rPr>
          <w:rFonts w:asciiTheme="majorHAnsi" w:hAnsiTheme="majorHAnsi" w:cs="Tahoma"/>
          <w:sz w:val="18"/>
          <w:szCs w:val="18"/>
          <w:lang w:val="sv-SE"/>
        </w:rPr>
        <w:t xml:space="preserve"> (Dua Juta Rupiah) dari </w:t>
      </w:r>
      <w:r>
        <w:rPr>
          <w:rFonts w:asciiTheme="majorHAnsi" w:hAnsiTheme="majorHAnsi" w:cs="Tahoma"/>
          <w:sz w:val="18"/>
          <w:szCs w:val="18"/>
          <w:lang w:val="id-ID"/>
        </w:rPr>
        <w:t>Uang Muka</w:t>
      </w:r>
      <w:r w:rsidRPr="00ED326C">
        <w:rPr>
          <w:rFonts w:asciiTheme="majorHAnsi" w:hAnsiTheme="majorHAnsi" w:cs="Tahoma"/>
          <w:sz w:val="18"/>
          <w:szCs w:val="18"/>
          <w:lang w:val="sv-SE"/>
        </w:rPr>
        <w:t xml:space="preserve"> </w:t>
      </w:r>
      <w:r>
        <w:rPr>
          <w:rFonts w:asciiTheme="majorHAnsi" w:hAnsiTheme="majorHAnsi" w:cs="Tahoma"/>
          <w:sz w:val="18"/>
          <w:szCs w:val="18"/>
          <w:lang w:val="id-ID"/>
        </w:rPr>
        <w:t xml:space="preserve">atas </w:t>
      </w:r>
      <w:r w:rsidRPr="00ED326C">
        <w:rPr>
          <w:rFonts w:asciiTheme="majorHAnsi" w:hAnsiTheme="majorHAnsi" w:cs="Tahoma"/>
          <w:sz w:val="18"/>
          <w:szCs w:val="18"/>
          <w:lang w:val="sv-SE"/>
        </w:rPr>
        <w:t>objek dari perjanjian pemesanan ini apabila adanya wanprestasi dari PIHAK KEDUA</w:t>
      </w:r>
      <w:r>
        <w:rPr>
          <w:rFonts w:asciiTheme="majorHAnsi" w:hAnsiTheme="majorHAnsi" w:cs="Tahoma"/>
          <w:sz w:val="18"/>
          <w:szCs w:val="18"/>
          <w:lang w:val="id-ID"/>
        </w:rPr>
        <w:t>.</w:t>
      </w:r>
    </w:p>
    <w:p w14:paraId="4E825775" w14:textId="39DBC146" w:rsidR="001A4EA1" w:rsidRPr="00ED326C" w:rsidRDefault="00FF0A90">
      <w:pPr>
        <w:pStyle w:val="ListParagraph"/>
        <w:numPr>
          <w:ilvl w:val="0"/>
          <w:numId w:val="8"/>
        </w:numPr>
        <w:ind w:left="426" w:hanging="426"/>
        <w:jc w:val="both"/>
        <w:rPr>
          <w:rFonts w:asciiTheme="majorHAnsi" w:eastAsia="Arial" w:hAnsiTheme="majorHAnsi" w:cs="Tahoma"/>
          <w:sz w:val="18"/>
          <w:szCs w:val="18"/>
          <w:lang w:val="sv-SE"/>
        </w:rPr>
      </w:pPr>
      <w:r>
        <w:rPr>
          <w:rFonts w:asciiTheme="majorHAnsi" w:hAnsiTheme="majorHAnsi" w:cs="Tahoma"/>
          <w:sz w:val="18"/>
          <w:szCs w:val="18"/>
          <w:lang w:val="id-ID"/>
        </w:rPr>
        <w:t xml:space="preserve">PIHAK KEDUA dikenakan denda sebesar </w:t>
      </w:r>
      <w:r w:rsidR="007913A6">
        <w:rPr>
          <w:rFonts w:asciiTheme="majorHAnsi" w:hAnsiTheme="majorHAnsi" w:cs="Tahoma"/>
          <w:sz w:val="18"/>
          <w:szCs w:val="18"/>
          <w:lang w:val="id-ID"/>
        </w:rPr>
        <w:t>${</w:t>
      </w:r>
      <w:r w:rsidR="007913A6" w:rsidRPr="00A17068">
        <w:rPr>
          <w:rFonts w:asciiTheme="majorHAnsi" w:hAnsiTheme="majorHAnsi" w:cs="Tahoma"/>
          <w:sz w:val="18"/>
          <w:szCs w:val="18"/>
          <w:lang w:val="en-ID"/>
        </w:rPr>
        <w:t>PEMBATALAN_PERSEN</w:t>
      </w:r>
      <w:r w:rsidR="007913A6" w:rsidRPr="00A17068">
        <w:rPr>
          <w:rFonts w:asciiTheme="majorHAnsi" w:hAnsiTheme="majorHAnsi" w:cs="Tahoma"/>
          <w:sz w:val="18"/>
          <w:szCs w:val="18"/>
          <w:lang w:val="id-ID"/>
        </w:rPr>
        <w:t>}%</w:t>
      </w:r>
      <w:r>
        <w:rPr>
          <w:rFonts w:asciiTheme="majorHAnsi" w:hAnsiTheme="majorHAnsi" w:cs="Tahoma"/>
          <w:sz w:val="18"/>
          <w:szCs w:val="18"/>
          <w:lang w:val="id-ID"/>
        </w:rPr>
        <w:t xml:space="preserve"> dari Harga Jadi atas </w:t>
      </w:r>
      <w:r w:rsidRPr="00ED326C">
        <w:rPr>
          <w:rFonts w:asciiTheme="majorHAnsi" w:hAnsiTheme="majorHAnsi" w:cs="Tahoma"/>
          <w:sz w:val="18"/>
          <w:szCs w:val="18"/>
          <w:lang w:val="sv-SE"/>
        </w:rPr>
        <w:t>objek dari perjanjian pemesanan ini apabila</w:t>
      </w:r>
      <w:r w:rsidRPr="00ED326C">
        <w:rPr>
          <w:rFonts w:asciiTheme="majorHAnsi" w:hAnsiTheme="majorHAnsi" w:cs="Tahoma"/>
          <w:spacing w:val="12"/>
          <w:sz w:val="18"/>
          <w:szCs w:val="18"/>
          <w:lang w:val="sv-SE"/>
        </w:rPr>
        <w:t xml:space="preserve"> </w:t>
      </w:r>
      <w:r w:rsidRPr="00ED326C">
        <w:rPr>
          <w:rFonts w:asciiTheme="majorHAnsi" w:hAnsiTheme="majorHAnsi" w:cs="Tahoma"/>
          <w:sz w:val="18"/>
          <w:szCs w:val="18"/>
          <w:lang w:val="sv-SE"/>
        </w:rPr>
        <w:t>adanya wanprestasi dari PIHAK KEDUA</w:t>
      </w:r>
      <w:r>
        <w:rPr>
          <w:rFonts w:asciiTheme="majorHAnsi" w:hAnsiTheme="majorHAnsi" w:cs="Tahoma"/>
          <w:sz w:val="18"/>
          <w:szCs w:val="18"/>
          <w:lang w:val="id-ID"/>
        </w:rPr>
        <w:t xml:space="preserve"> saat Surat Keputusan Bank (SP3) telah turun</w:t>
      </w:r>
      <w:r w:rsidRPr="00ED326C">
        <w:rPr>
          <w:rFonts w:asciiTheme="majorHAnsi" w:hAnsiTheme="majorHAnsi" w:cs="Tahoma"/>
          <w:sz w:val="18"/>
          <w:szCs w:val="18"/>
          <w:lang w:val="sv-SE"/>
        </w:rPr>
        <w:t xml:space="preserve"> atau dalam proses pembangunan.</w:t>
      </w:r>
    </w:p>
    <w:p w14:paraId="79620F8C" w14:textId="77777777" w:rsidR="001A4EA1" w:rsidRPr="00ED326C" w:rsidRDefault="001A4EA1">
      <w:pPr>
        <w:spacing w:line="276" w:lineRule="auto"/>
        <w:contextualSpacing/>
        <w:rPr>
          <w:rFonts w:asciiTheme="majorHAnsi" w:eastAsia="Arial" w:hAnsiTheme="majorHAnsi" w:cs="Tahoma"/>
          <w:b/>
          <w:sz w:val="18"/>
          <w:szCs w:val="18"/>
          <w:lang w:val="sv-SE"/>
        </w:rPr>
      </w:pPr>
    </w:p>
    <w:p w14:paraId="41FB6B37" w14:textId="77777777" w:rsidR="001A4EA1" w:rsidRDefault="001A4EA1">
      <w:pPr>
        <w:spacing w:line="276" w:lineRule="auto"/>
        <w:contextualSpacing/>
        <w:rPr>
          <w:rFonts w:asciiTheme="majorHAnsi" w:eastAsia="Arial" w:hAnsiTheme="majorHAnsi" w:cs="Tahoma"/>
          <w:b/>
          <w:sz w:val="18"/>
          <w:szCs w:val="18"/>
          <w:lang w:val="sv-SE"/>
        </w:rPr>
      </w:pPr>
    </w:p>
    <w:p w14:paraId="2C9300DA" w14:textId="77777777" w:rsidR="007913A6" w:rsidRDefault="007913A6">
      <w:pPr>
        <w:spacing w:line="276" w:lineRule="auto"/>
        <w:contextualSpacing/>
        <w:rPr>
          <w:rFonts w:asciiTheme="majorHAnsi" w:eastAsia="Arial" w:hAnsiTheme="majorHAnsi" w:cs="Tahoma"/>
          <w:b/>
          <w:sz w:val="18"/>
          <w:szCs w:val="18"/>
          <w:lang w:val="sv-SE"/>
        </w:rPr>
      </w:pPr>
    </w:p>
    <w:p w14:paraId="40D21230" w14:textId="77777777" w:rsidR="007913A6" w:rsidRDefault="007913A6">
      <w:pPr>
        <w:spacing w:line="276" w:lineRule="auto"/>
        <w:contextualSpacing/>
        <w:rPr>
          <w:rFonts w:asciiTheme="majorHAnsi" w:eastAsia="Arial" w:hAnsiTheme="majorHAnsi" w:cs="Tahoma"/>
          <w:b/>
          <w:sz w:val="18"/>
          <w:szCs w:val="18"/>
          <w:lang w:val="sv-SE"/>
        </w:rPr>
      </w:pPr>
    </w:p>
    <w:p w14:paraId="5227F9E6" w14:textId="77777777" w:rsidR="007913A6" w:rsidRDefault="007913A6">
      <w:pPr>
        <w:spacing w:line="276" w:lineRule="auto"/>
        <w:contextualSpacing/>
        <w:rPr>
          <w:rFonts w:asciiTheme="majorHAnsi" w:eastAsia="Arial" w:hAnsiTheme="majorHAnsi" w:cs="Tahoma"/>
          <w:b/>
          <w:sz w:val="18"/>
          <w:szCs w:val="18"/>
          <w:lang w:val="sv-SE"/>
        </w:rPr>
      </w:pPr>
    </w:p>
    <w:p w14:paraId="4EF6C66E" w14:textId="77777777" w:rsidR="007913A6" w:rsidRDefault="007913A6">
      <w:pPr>
        <w:spacing w:line="276" w:lineRule="auto"/>
        <w:contextualSpacing/>
        <w:rPr>
          <w:rFonts w:asciiTheme="majorHAnsi" w:eastAsia="Arial" w:hAnsiTheme="majorHAnsi" w:cs="Tahoma"/>
          <w:b/>
          <w:sz w:val="18"/>
          <w:szCs w:val="18"/>
          <w:lang w:val="sv-SE"/>
        </w:rPr>
      </w:pPr>
    </w:p>
    <w:p w14:paraId="3824AF5F" w14:textId="77777777" w:rsidR="007913A6" w:rsidRDefault="007913A6">
      <w:pPr>
        <w:spacing w:line="276" w:lineRule="auto"/>
        <w:contextualSpacing/>
        <w:rPr>
          <w:rFonts w:asciiTheme="majorHAnsi" w:eastAsia="Arial" w:hAnsiTheme="majorHAnsi" w:cs="Tahoma"/>
          <w:b/>
          <w:sz w:val="18"/>
          <w:szCs w:val="18"/>
          <w:lang w:val="sv-SE"/>
        </w:rPr>
      </w:pPr>
    </w:p>
    <w:p w14:paraId="3316404D" w14:textId="77777777" w:rsidR="007913A6" w:rsidRPr="00ED326C" w:rsidRDefault="007913A6">
      <w:pPr>
        <w:spacing w:line="276" w:lineRule="auto"/>
        <w:contextualSpacing/>
        <w:rPr>
          <w:rFonts w:asciiTheme="majorHAnsi" w:eastAsia="Arial" w:hAnsiTheme="majorHAnsi" w:cs="Tahoma"/>
          <w:b/>
          <w:sz w:val="18"/>
          <w:szCs w:val="18"/>
          <w:lang w:val="sv-SE"/>
        </w:rPr>
      </w:pPr>
    </w:p>
    <w:p w14:paraId="654CF279"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6</w:t>
      </w:r>
    </w:p>
    <w:p w14:paraId="53FEEF76" w14:textId="77777777" w:rsidR="001A4EA1" w:rsidRDefault="00FF0A90">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PEMBANGUNAN</w:t>
      </w:r>
    </w:p>
    <w:p w14:paraId="76356418" w14:textId="77777777" w:rsidR="001A4EA1" w:rsidRDefault="001A4EA1">
      <w:pPr>
        <w:spacing w:line="276" w:lineRule="auto"/>
        <w:contextualSpacing/>
        <w:jc w:val="center"/>
        <w:rPr>
          <w:rFonts w:asciiTheme="majorHAnsi" w:eastAsia="Arial" w:hAnsiTheme="majorHAnsi" w:cs="Tahoma"/>
          <w:b/>
          <w:sz w:val="18"/>
          <w:szCs w:val="18"/>
          <w:lang w:val="id-ID"/>
        </w:rPr>
      </w:pPr>
    </w:p>
    <w:p w14:paraId="794DF1F0" w14:textId="77777777" w:rsidR="001A4EA1" w:rsidRPr="00E64BFB" w:rsidRDefault="00FF0A90">
      <w:pPr>
        <w:pStyle w:val="ListParagraph"/>
        <w:numPr>
          <w:ilvl w:val="0"/>
          <w:numId w:val="9"/>
        </w:numPr>
        <w:ind w:left="426" w:hanging="426"/>
        <w:jc w:val="both"/>
        <w:rPr>
          <w:rFonts w:asciiTheme="majorHAnsi" w:eastAsia="Arial" w:hAnsiTheme="majorHAnsi" w:cs="Tahoma"/>
          <w:sz w:val="18"/>
          <w:szCs w:val="18"/>
          <w:lang w:val="id-ID"/>
        </w:rPr>
      </w:pPr>
      <w:r w:rsidRPr="00E64BFB">
        <w:rPr>
          <w:rFonts w:asciiTheme="majorHAnsi" w:hAnsiTheme="majorHAnsi" w:cs="Tahoma"/>
          <w:sz w:val="18"/>
          <w:szCs w:val="18"/>
          <w:lang w:val="id-ID"/>
        </w:rPr>
        <w:t>Para pihak sepakat bahwa pembangunan Rumah yang menjadi obyek perjanjian ini, didasarkan kepada spesifikasi teknik dan Gambar Rumah yang ditetapkan oleh PIHAK PERTAMA dengan adanya penandatanganan berita acara pembangunan.</w:t>
      </w:r>
    </w:p>
    <w:p w14:paraId="3E4782E4" w14:textId="77777777" w:rsidR="001A4EA1" w:rsidRPr="00E64BFB" w:rsidRDefault="00FF0A90">
      <w:pPr>
        <w:pStyle w:val="ListParagraph"/>
        <w:numPr>
          <w:ilvl w:val="0"/>
          <w:numId w:val="9"/>
        </w:numPr>
        <w:ind w:left="426" w:hanging="426"/>
        <w:jc w:val="both"/>
        <w:rPr>
          <w:rFonts w:asciiTheme="majorHAnsi" w:eastAsia="Arial" w:hAnsiTheme="majorHAnsi" w:cs="Tahoma"/>
          <w:sz w:val="18"/>
          <w:szCs w:val="18"/>
          <w:lang w:val="sv-SE"/>
        </w:rPr>
      </w:pPr>
      <w:r w:rsidRPr="00E64BFB">
        <w:rPr>
          <w:rFonts w:asciiTheme="majorHAnsi" w:hAnsiTheme="majorHAnsi" w:cs="Tahoma"/>
          <w:sz w:val="18"/>
          <w:szCs w:val="18"/>
          <w:lang w:val="sv-SE"/>
        </w:rPr>
        <w:t>Dalam masa pembangunan PIHAK KEDUA tidak diperkenankan menambah pekerjaan atau mengajukan komplain oleh karena hanya dapat dilakukan pada saat masa retensi.</w:t>
      </w:r>
    </w:p>
    <w:p w14:paraId="5CBAF9CB" w14:textId="056FC0BE" w:rsidR="00BD305B" w:rsidRPr="00E64BFB" w:rsidRDefault="00FF0A90" w:rsidP="008409A1">
      <w:pPr>
        <w:pStyle w:val="ListParagraph"/>
        <w:numPr>
          <w:ilvl w:val="0"/>
          <w:numId w:val="9"/>
        </w:numPr>
        <w:ind w:left="426" w:hanging="426"/>
        <w:jc w:val="both"/>
        <w:rPr>
          <w:rFonts w:asciiTheme="majorHAnsi" w:eastAsia="Arial" w:hAnsiTheme="majorHAnsi" w:cs="Tahoma"/>
          <w:sz w:val="18"/>
          <w:szCs w:val="18"/>
          <w:lang w:val="sv-SE"/>
        </w:rPr>
      </w:pPr>
      <w:r w:rsidRPr="00E64BFB">
        <w:rPr>
          <w:rFonts w:asciiTheme="majorHAnsi" w:hAnsiTheme="majorHAnsi" w:cs="Tahoma"/>
          <w:sz w:val="18"/>
          <w:szCs w:val="18"/>
          <w:lang w:val="sv-SE"/>
        </w:rPr>
        <w:t>PIHAK PERTAMA berkewajiaban menyelesaikan pembangunan dalam jangka waktu selambat- lambatnya 2 (dua) bula</w:t>
      </w:r>
      <w:r>
        <w:rPr>
          <w:rFonts w:asciiTheme="majorHAnsi" w:hAnsiTheme="majorHAnsi" w:cs="Tahoma"/>
          <w:sz w:val="18"/>
          <w:szCs w:val="18"/>
          <w:lang w:val="id-ID"/>
        </w:rPr>
        <w:t>n.</w:t>
      </w:r>
    </w:p>
    <w:p w14:paraId="51C2DC29" w14:textId="4C951927" w:rsidR="00D516DF" w:rsidRPr="00E64BFB" w:rsidRDefault="00FF0A90" w:rsidP="00D516DF">
      <w:pPr>
        <w:pStyle w:val="ListParagraph"/>
        <w:numPr>
          <w:ilvl w:val="0"/>
          <w:numId w:val="9"/>
        </w:numPr>
        <w:ind w:left="426" w:hanging="426"/>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lastRenderedPageBreak/>
        <w:t xml:space="preserve">Dalam hal terjadi keterlambatan masa pembangunan sebagaimana diatur dalam pasal </w:t>
      </w:r>
      <w:r>
        <w:rPr>
          <w:rFonts w:asciiTheme="majorHAnsi" w:eastAsia="Arial" w:hAnsiTheme="majorHAnsi" w:cs="Tahoma"/>
          <w:sz w:val="18"/>
          <w:szCs w:val="18"/>
          <w:lang w:val="id-ID"/>
        </w:rPr>
        <w:t>6</w:t>
      </w:r>
      <w:r w:rsidRPr="00E64BFB">
        <w:rPr>
          <w:rFonts w:asciiTheme="majorHAnsi" w:eastAsia="Arial" w:hAnsiTheme="majorHAnsi" w:cs="Tahoma"/>
          <w:sz w:val="18"/>
          <w:szCs w:val="18"/>
          <w:lang w:val="sv-SE"/>
        </w:rPr>
        <w:t xml:space="preserve"> ayat </w:t>
      </w:r>
      <w:r>
        <w:rPr>
          <w:rFonts w:asciiTheme="majorHAnsi" w:eastAsia="Arial" w:hAnsiTheme="majorHAnsi" w:cs="Tahoma"/>
          <w:sz w:val="18"/>
          <w:szCs w:val="18"/>
          <w:lang w:val="id-ID"/>
        </w:rPr>
        <w:t>3</w:t>
      </w:r>
      <w:r w:rsidRPr="00E64BFB">
        <w:rPr>
          <w:rFonts w:asciiTheme="majorHAnsi" w:eastAsia="Arial" w:hAnsiTheme="majorHAnsi" w:cs="Tahoma"/>
          <w:sz w:val="18"/>
          <w:szCs w:val="18"/>
          <w:lang w:val="sv-SE"/>
        </w:rPr>
        <w:t xml:space="preserve"> perjanjian ini, dikecualikan untuk hal – hal yang di luar kemampuan PIHAK PERTAMA, seperti sambungan listrik, gas dan air yang sepenuhnya tergantung pada ketersediaan jaringan, daya meter dan meter dari pihak PLN atau instansi yang berwenang untuk itu.</w:t>
      </w:r>
    </w:p>
    <w:p w14:paraId="0EF2D46C" w14:textId="5D0CDCFA" w:rsidR="003A339F" w:rsidRPr="00E64BFB" w:rsidRDefault="003A339F" w:rsidP="003A339F">
      <w:pPr>
        <w:jc w:val="both"/>
        <w:rPr>
          <w:rFonts w:asciiTheme="majorHAnsi" w:eastAsia="Arial" w:hAnsiTheme="majorHAnsi" w:cs="Tahoma"/>
          <w:sz w:val="18"/>
          <w:szCs w:val="18"/>
          <w:lang w:val="sv-SE"/>
        </w:rPr>
      </w:pPr>
    </w:p>
    <w:p w14:paraId="51865802" w14:textId="29EB21DD" w:rsidR="003A339F" w:rsidRPr="00E64BFB" w:rsidRDefault="003A339F" w:rsidP="003A339F">
      <w:pPr>
        <w:jc w:val="both"/>
        <w:rPr>
          <w:rFonts w:asciiTheme="majorHAnsi" w:eastAsia="Arial" w:hAnsiTheme="majorHAnsi" w:cs="Tahoma"/>
          <w:sz w:val="18"/>
          <w:szCs w:val="18"/>
          <w:lang w:val="sv-SE"/>
        </w:rPr>
      </w:pPr>
    </w:p>
    <w:p w14:paraId="3C7EECA8" w14:textId="6C49CCE9" w:rsidR="003A339F" w:rsidRPr="00E64BFB" w:rsidRDefault="003A339F" w:rsidP="003A339F">
      <w:pPr>
        <w:jc w:val="both"/>
        <w:rPr>
          <w:rFonts w:asciiTheme="majorHAnsi" w:eastAsia="Arial" w:hAnsiTheme="majorHAnsi" w:cs="Tahoma"/>
          <w:sz w:val="18"/>
          <w:szCs w:val="18"/>
          <w:lang w:val="sv-SE"/>
        </w:rPr>
      </w:pPr>
    </w:p>
    <w:p w14:paraId="6646E55A" w14:textId="48D99E50" w:rsidR="003A339F" w:rsidRPr="00E64BFB" w:rsidRDefault="003A339F" w:rsidP="003A339F">
      <w:pPr>
        <w:jc w:val="both"/>
        <w:rPr>
          <w:rFonts w:asciiTheme="majorHAnsi" w:eastAsia="Arial" w:hAnsiTheme="majorHAnsi" w:cs="Tahoma"/>
          <w:sz w:val="18"/>
          <w:szCs w:val="18"/>
          <w:lang w:val="sv-SE"/>
        </w:rPr>
      </w:pPr>
    </w:p>
    <w:p w14:paraId="5F9B3D20" w14:textId="6184DB33" w:rsidR="003A339F" w:rsidRPr="00E64BFB" w:rsidRDefault="003A339F" w:rsidP="003A339F">
      <w:pPr>
        <w:jc w:val="both"/>
        <w:rPr>
          <w:rFonts w:asciiTheme="majorHAnsi" w:eastAsia="Arial" w:hAnsiTheme="majorHAnsi" w:cs="Tahoma"/>
          <w:sz w:val="18"/>
          <w:szCs w:val="18"/>
          <w:lang w:val="sv-SE"/>
        </w:rPr>
      </w:pPr>
    </w:p>
    <w:p w14:paraId="40DA26EB" w14:textId="77777777" w:rsidR="003A339F" w:rsidRPr="00E64BFB" w:rsidRDefault="003A339F" w:rsidP="003A339F">
      <w:pPr>
        <w:jc w:val="both"/>
        <w:rPr>
          <w:rFonts w:asciiTheme="majorHAnsi" w:eastAsia="Arial" w:hAnsiTheme="majorHAnsi" w:cs="Tahoma"/>
          <w:sz w:val="18"/>
          <w:szCs w:val="18"/>
          <w:lang w:val="sv-SE"/>
        </w:rPr>
      </w:pPr>
    </w:p>
    <w:p w14:paraId="182525AB" w14:textId="3E8B886E" w:rsidR="001A4EA1" w:rsidRDefault="00FF0A90" w:rsidP="00CD69D1">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7</w:t>
      </w:r>
    </w:p>
    <w:p w14:paraId="6422C618" w14:textId="77777777" w:rsidR="001A4EA1" w:rsidRDefault="00FF0A90">
      <w:pPr>
        <w:spacing w:line="276" w:lineRule="auto"/>
        <w:contextualSpacing/>
        <w:jc w:val="center"/>
        <w:rPr>
          <w:rFonts w:asciiTheme="majorHAnsi" w:eastAsia="Times New Roman" w:hAnsiTheme="majorHAnsi" w:cs="Tahoma"/>
          <w:b/>
          <w:sz w:val="18"/>
          <w:szCs w:val="18"/>
          <w:lang w:val="id-ID"/>
        </w:rPr>
      </w:pPr>
      <w:r>
        <w:rPr>
          <w:rFonts w:asciiTheme="majorHAnsi" w:eastAsia="Times New Roman" w:hAnsiTheme="majorHAnsi" w:cs="Tahoma"/>
          <w:b/>
          <w:sz w:val="18"/>
          <w:szCs w:val="18"/>
        </w:rPr>
        <w:t>MASA RETENSI</w:t>
      </w:r>
    </w:p>
    <w:p w14:paraId="251670AB" w14:textId="77777777" w:rsidR="001A4EA1" w:rsidRDefault="001A4EA1">
      <w:pPr>
        <w:spacing w:line="276" w:lineRule="auto"/>
        <w:contextualSpacing/>
        <w:jc w:val="both"/>
        <w:rPr>
          <w:rFonts w:asciiTheme="majorHAnsi" w:eastAsia="Times New Roman" w:hAnsiTheme="majorHAnsi" w:cs="Tahoma"/>
          <w:b/>
          <w:sz w:val="18"/>
          <w:szCs w:val="18"/>
          <w:lang w:val="id-ID"/>
        </w:rPr>
      </w:pPr>
    </w:p>
    <w:p w14:paraId="68ED23D0" w14:textId="495B2C94" w:rsidR="001A4EA1" w:rsidRDefault="00FF0A90">
      <w:pPr>
        <w:pStyle w:val="ListParagraph"/>
        <w:widowControl/>
        <w:numPr>
          <w:ilvl w:val="0"/>
          <w:numId w:val="10"/>
        </w:numPr>
        <w:autoSpaceDE/>
        <w:autoSpaceDN/>
        <w:spacing w:line="276" w:lineRule="auto"/>
        <w:ind w:left="426" w:hanging="426"/>
        <w:contextualSpacing/>
        <w:jc w:val="both"/>
        <w:rPr>
          <w:rFonts w:asciiTheme="majorHAnsi" w:hAnsiTheme="majorHAnsi" w:cs="Tahoma"/>
          <w:sz w:val="18"/>
          <w:szCs w:val="18"/>
          <w:lang w:val="id-ID"/>
        </w:rPr>
      </w:pPr>
      <w:r w:rsidRPr="00E64BFB">
        <w:rPr>
          <w:rFonts w:asciiTheme="majorHAnsi" w:hAnsiTheme="majorHAnsi" w:cs="Tahoma"/>
          <w:sz w:val="18"/>
          <w:szCs w:val="18"/>
          <w:lang w:val="sv-SE"/>
        </w:rPr>
        <w:t xml:space="preserve">Masa retensi berlaku </w:t>
      </w:r>
      <w:r>
        <w:rPr>
          <w:rFonts w:asciiTheme="majorHAnsi" w:hAnsiTheme="majorHAnsi" w:cs="Tahoma"/>
          <w:sz w:val="18"/>
          <w:szCs w:val="18"/>
          <w:lang w:val="id-ID"/>
        </w:rPr>
        <w:t xml:space="preserve"> </w:t>
      </w:r>
      <w:r w:rsidRPr="00E64BFB">
        <w:rPr>
          <w:rFonts w:asciiTheme="majorHAnsi" w:hAnsiTheme="majorHAnsi" w:cs="Tahoma"/>
          <w:sz w:val="18"/>
          <w:szCs w:val="18"/>
          <w:lang w:val="sv-SE"/>
        </w:rPr>
        <w:t xml:space="preserve">hanya selama </w:t>
      </w:r>
      <w:r w:rsidR="00B31871">
        <w:rPr>
          <w:rFonts w:asciiTheme="majorHAnsi" w:hAnsiTheme="majorHAnsi" w:cs="Tahoma"/>
          <w:sz w:val="18"/>
          <w:szCs w:val="18"/>
          <w:lang w:val="sv-SE"/>
        </w:rPr>
        <w:t>1</w:t>
      </w:r>
      <w:r w:rsidRPr="00E64BFB">
        <w:rPr>
          <w:rFonts w:asciiTheme="majorHAnsi" w:hAnsiTheme="majorHAnsi" w:cs="Tahoma"/>
          <w:sz w:val="18"/>
          <w:szCs w:val="18"/>
          <w:lang w:val="sv-SE"/>
        </w:rPr>
        <w:t xml:space="preserve"> </w:t>
      </w:r>
      <w:r>
        <w:rPr>
          <w:rFonts w:asciiTheme="majorHAnsi" w:hAnsiTheme="majorHAnsi" w:cs="Tahoma"/>
          <w:sz w:val="18"/>
          <w:szCs w:val="18"/>
          <w:lang w:val="id-ID"/>
        </w:rPr>
        <w:t>(</w:t>
      </w:r>
      <w:r w:rsidR="00B31871" w:rsidRPr="00B31871">
        <w:rPr>
          <w:rFonts w:asciiTheme="majorHAnsi" w:hAnsiTheme="majorHAnsi" w:cs="Tahoma"/>
          <w:i/>
          <w:iCs/>
          <w:sz w:val="18"/>
          <w:szCs w:val="18"/>
          <w:lang w:val="id-ID"/>
        </w:rPr>
        <w:t>satu</w:t>
      </w:r>
      <w:r>
        <w:rPr>
          <w:rFonts w:asciiTheme="majorHAnsi" w:hAnsiTheme="majorHAnsi" w:cs="Tahoma"/>
          <w:sz w:val="18"/>
          <w:szCs w:val="18"/>
          <w:lang w:val="id-ID"/>
        </w:rPr>
        <w:t>)</w:t>
      </w:r>
      <w:r w:rsidRPr="00E64BFB">
        <w:rPr>
          <w:rFonts w:asciiTheme="majorHAnsi" w:hAnsiTheme="majorHAnsi" w:cs="Tahoma"/>
          <w:sz w:val="18"/>
          <w:szCs w:val="18"/>
          <w:lang w:val="sv-SE"/>
        </w:rPr>
        <w:t xml:space="preserve"> bulan, terhitung </w:t>
      </w:r>
      <w:r>
        <w:rPr>
          <w:rFonts w:asciiTheme="majorHAnsi" w:hAnsiTheme="majorHAnsi" w:cs="Tahoma"/>
          <w:sz w:val="18"/>
          <w:szCs w:val="18"/>
          <w:lang w:val="id-ID"/>
        </w:rPr>
        <w:t>sejak dilakukannya serah terima kunci.</w:t>
      </w:r>
    </w:p>
    <w:p w14:paraId="6C83DEA4" w14:textId="77777777" w:rsidR="001A4EA1" w:rsidRDefault="00FF0A90">
      <w:pPr>
        <w:pStyle w:val="ListParagraph"/>
        <w:widowControl/>
        <w:numPr>
          <w:ilvl w:val="0"/>
          <w:numId w:val="10"/>
        </w:numPr>
        <w:autoSpaceDE/>
        <w:autoSpaceDN/>
        <w:spacing w:line="276" w:lineRule="auto"/>
        <w:ind w:left="426" w:hanging="426"/>
        <w:contextualSpacing/>
        <w:jc w:val="both"/>
        <w:rPr>
          <w:rFonts w:asciiTheme="majorHAnsi" w:hAnsiTheme="majorHAnsi" w:cs="Tahoma"/>
          <w:sz w:val="18"/>
          <w:szCs w:val="18"/>
          <w:lang w:val="id-ID"/>
        </w:rPr>
      </w:pPr>
      <w:r w:rsidRPr="00E64BFB">
        <w:rPr>
          <w:rFonts w:asciiTheme="majorHAnsi" w:hAnsiTheme="majorHAnsi" w:cs="Tahoma"/>
          <w:sz w:val="18"/>
          <w:szCs w:val="18"/>
          <w:lang w:val="sv-SE"/>
        </w:rPr>
        <w:t>P</w:t>
      </w:r>
      <w:r>
        <w:rPr>
          <w:rFonts w:asciiTheme="majorHAnsi" w:hAnsiTheme="majorHAnsi" w:cs="Tahoma"/>
          <w:sz w:val="18"/>
          <w:szCs w:val="18"/>
          <w:lang w:val="id-ID"/>
        </w:rPr>
        <w:t>IHAK PERTAMA</w:t>
      </w:r>
      <w:r w:rsidRPr="00E64BFB">
        <w:rPr>
          <w:rFonts w:asciiTheme="majorHAnsi" w:hAnsiTheme="majorHAnsi" w:cs="Tahoma"/>
          <w:sz w:val="18"/>
          <w:szCs w:val="18"/>
          <w:lang w:val="sv-SE"/>
        </w:rPr>
        <w:t xml:space="preserve"> bertanggung jawab hanya terkait kesalahan kontruksi</w:t>
      </w:r>
      <w:r>
        <w:rPr>
          <w:rFonts w:asciiTheme="majorHAnsi" w:hAnsiTheme="majorHAnsi" w:cs="Tahoma"/>
          <w:sz w:val="18"/>
          <w:szCs w:val="18"/>
          <w:lang w:val="id-ID"/>
        </w:rPr>
        <w:t xml:space="preserve">. </w:t>
      </w:r>
      <w:r w:rsidRPr="00E64BFB">
        <w:rPr>
          <w:rFonts w:asciiTheme="majorHAnsi" w:hAnsiTheme="majorHAnsi" w:cs="Tahoma"/>
          <w:sz w:val="18"/>
          <w:szCs w:val="18"/>
          <w:lang w:val="id-ID"/>
        </w:rPr>
        <w:t xml:space="preserve">Pekerjaan atas komplain hanya akan dilakukan pada masa retensi melalui </w:t>
      </w:r>
      <w:r w:rsidRPr="00E64BFB">
        <w:rPr>
          <w:rFonts w:asciiTheme="majorHAnsi" w:hAnsiTheme="majorHAnsi" w:cs="Tahoma"/>
          <w:i/>
          <w:sz w:val="18"/>
          <w:szCs w:val="18"/>
          <w:lang w:val="id-ID"/>
        </w:rPr>
        <w:t>form</w:t>
      </w:r>
      <w:r w:rsidRPr="00E64BFB">
        <w:rPr>
          <w:rFonts w:asciiTheme="majorHAnsi" w:hAnsiTheme="majorHAnsi" w:cs="Tahoma"/>
          <w:sz w:val="18"/>
          <w:szCs w:val="18"/>
          <w:lang w:val="id-ID"/>
        </w:rPr>
        <w:t xml:space="preserve"> komplain yang disediakan oleh pihak P</w:t>
      </w:r>
      <w:r>
        <w:rPr>
          <w:rFonts w:asciiTheme="majorHAnsi" w:hAnsiTheme="majorHAnsi" w:cs="Tahoma"/>
          <w:sz w:val="18"/>
          <w:szCs w:val="18"/>
          <w:lang w:val="id-ID"/>
        </w:rPr>
        <w:t>IHAK PERTAMA</w:t>
      </w:r>
      <w:r w:rsidRPr="00E64BFB">
        <w:rPr>
          <w:rFonts w:asciiTheme="majorHAnsi" w:hAnsiTheme="majorHAnsi" w:cs="Tahoma"/>
          <w:sz w:val="18"/>
          <w:szCs w:val="18"/>
          <w:lang w:val="id-ID"/>
        </w:rPr>
        <w:t xml:space="preserve">, serta dalam </w:t>
      </w:r>
      <w:r>
        <w:rPr>
          <w:rFonts w:asciiTheme="majorHAnsi" w:hAnsiTheme="majorHAnsi" w:cs="Tahoma"/>
          <w:sz w:val="18"/>
          <w:szCs w:val="18"/>
          <w:lang w:val="id-ID"/>
        </w:rPr>
        <w:t xml:space="preserve"> </w:t>
      </w:r>
      <w:r w:rsidRPr="00E64BFB">
        <w:rPr>
          <w:rFonts w:asciiTheme="majorHAnsi" w:hAnsiTheme="majorHAnsi" w:cs="Tahoma"/>
          <w:sz w:val="18"/>
          <w:szCs w:val="18"/>
          <w:lang w:val="id-ID"/>
        </w:rPr>
        <w:t>masa retensi hanya berlaku 1 (</w:t>
      </w:r>
      <w:r w:rsidRPr="00E64BFB">
        <w:rPr>
          <w:rFonts w:asciiTheme="majorHAnsi" w:hAnsiTheme="majorHAnsi" w:cs="Tahoma"/>
          <w:i/>
          <w:sz w:val="18"/>
          <w:szCs w:val="18"/>
          <w:lang w:val="id-ID"/>
        </w:rPr>
        <w:t>satu</w:t>
      </w:r>
      <w:r w:rsidRPr="00E64BFB">
        <w:rPr>
          <w:rFonts w:asciiTheme="majorHAnsi" w:hAnsiTheme="majorHAnsi" w:cs="Tahoma"/>
          <w:sz w:val="18"/>
          <w:szCs w:val="18"/>
          <w:lang w:val="id-ID"/>
        </w:rPr>
        <w:t>) kali</w:t>
      </w:r>
      <w:r>
        <w:rPr>
          <w:rFonts w:asciiTheme="majorHAnsi" w:hAnsiTheme="majorHAnsi" w:cs="Tahoma"/>
          <w:sz w:val="18"/>
          <w:szCs w:val="18"/>
          <w:lang w:val="id-ID"/>
        </w:rPr>
        <w:t xml:space="preserve"> pengajuan </w:t>
      </w:r>
      <w:r w:rsidRPr="00E64BFB">
        <w:rPr>
          <w:rFonts w:asciiTheme="majorHAnsi" w:hAnsiTheme="majorHAnsi" w:cs="Tahoma"/>
          <w:sz w:val="18"/>
          <w:szCs w:val="18"/>
          <w:lang w:val="id-ID"/>
        </w:rPr>
        <w:t xml:space="preserve">komplain. </w:t>
      </w:r>
      <w:r w:rsidRPr="00E64BFB">
        <w:rPr>
          <w:rFonts w:asciiTheme="majorHAnsi" w:hAnsiTheme="majorHAnsi" w:cs="Tahoma"/>
          <w:sz w:val="18"/>
          <w:szCs w:val="18"/>
          <w:lang w:val="sv-SE"/>
        </w:rPr>
        <w:t>Dalam hal masa retensi</w:t>
      </w:r>
      <w:r>
        <w:rPr>
          <w:rFonts w:asciiTheme="majorHAnsi" w:hAnsiTheme="majorHAnsi" w:cs="Tahoma"/>
          <w:sz w:val="18"/>
          <w:szCs w:val="18"/>
          <w:lang w:val="id-ID"/>
        </w:rPr>
        <w:t>,</w:t>
      </w:r>
      <w:r w:rsidRPr="00E64BFB">
        <w:rPr>
          <w:rFonts w:asciiTheme="majorHAnsi" w:hAnsiTheme="majorHAnsi" w:cs="Tahoma"/>
          <w:sz w:val="18"/>
          <w:szCs w:val="18"/>
          <w:lang w:val="sv-SE"/>
        </w:rPr>
        <w:t xml:space="preserve"> </w:t>
      </w:r>
      <w:r>
        <w:rPr>
          <w:rFonts w:asciiTheme="majorHAnsi" w:hAnsiTheme="majorHAnsi" w:cs="Tahoma"/>
          <w:sz w:val="18"/>
          <w:szCs w:val="18"/>
          <w:lang w:val="id-ID"/>
        </w:rPr>
        <w:t xml:space="preserve">PIHAK KEDUA </w:t>
      </w:r>
      <w:r w:rsidRPr="00E64BFB">
        <w:rPr>
          <w:rFonts w:asciiTheme="majorHAnsi" w:hAnsiTheme="majorHAnsi" w:cs="Tahoma"/>
          <w:sz w:val="18"/>
          <w:szCs w:val="18"/>
          <w:lang w:val="sv-SE"/>
        </w:rPr>
        <w:t>tidak diperkenankan</w:t>
      </w:r>
      <w:r>
        <w:rPr>
          <w:rFonts w:asciiTheme="majorHAnsi" w:hAnsiTheme="majorHAnsi" w:cs="Tahoma"/>
          <w:sz w:val="18"/>
          <w:szCs w:val="18"/>
          <w:lang w:val="id-ID"/>
        </w:rPr>
        <w:t xml:space="preserve"> </w:t>
      </w:r>
      <w:r w:rsidRPr="00E64BFB">
        <w:rPr>
          <w:rFonts w:asciiTheme="majorHAnsi" w:hAnsiTheme="majorHAnsi" w:cs="Tahoma"/>
          <w:sz w:val="18"/>
          <w:szCs w:val="18"/>
          <w:lang w:val="sv-SE"/>
        </w:rPr>
        <w:t xml:space="preserve"> menuntut ganti rugi dan kompensasi,</w:t>
      </w:r>
      <w:r>
        <w:rPr>
          <w:rFonts w:asciiTheme="majorHAnsi" w:hAnsiTheme="majorHAnsi" w:cs="Tahoma"/>
          <w:sz w:val="18"/>
          <w:szCs w:val="18"/>
          <w:lang w:val="id-ID"/>
        </w:rPr>
        <w:t xml:space="preserve"> </w:t>
      </w:r>
      <w:r w:rsidRPr="00E64BFB">
        <w:rPr>
          <w:rFonts w:asciiTheme="majorHAnsi" w:hAnsiTheme="majorHAnsi" w:cs="Tahoma"/>
          <w:sz w:val="18"/>
          <w:szCs w:val="18"/>
          <w:lang w:val="sv-SE"/>
        </w:rPr>
        <w:t>terkait hasil pekerjaan awal.</w:t>
      </w:r>
    </w:p>
    <w:p w14:paraId="1A0131FE" w14:textId="16C245F2" w:rsidR="001A4EA1" w:rsidRDefault="00FF0A90">
      <w:pPr>
        <w:pStyle w:val="ListParagraph"/>
        <w:widowControl/>
        <w:numPr>
          <w:ilvl w:val="0"/>
          <w:numId w:val="10"/>
        </w:numPr>
        <w:autoSpaceDE/>
        <w:autoSpaceDN/>
        <w:spacing w:line="276" w:lineRule="auto"/>
        <w:ind w:left="426" w:hanging="426"/>
        <w:contextualSpacing/>
        <w:jc w:val="both"/>
        <w:rPr>
          <w:rFonts w:asciiTheme="majorHAnsi" w:hAnsiTheme="majorHAnsi" w:cs="Tahoma"/>
          <w:sz w:val="18"/>
          <w:szCs w:val="18"/>
          <w:lang w:val="id-ID"/>
        </w:rPr>
      </w:pPr>
      <w:r w:rsidRPr="00E64BFB">
        <w:rPr>
          <w:rFonts w:asciiTheme="majorHAnsi" w:hAnsiTheme="majorHAnsi" w:cs="Tahoma"/>
          <w:sz w:val="18"/>
          <w:szCs w:val="18"/>
          <w:lang w:val="id-ID"/>
        </w:rPr>
        <w:t xml:space="preserve">Masa retensi tidak berlaku apabila lewat </w:t>
      </w:r>
      <w:r w:rsidR="00B31871">
        <w:rPr>
          <w:rFonts w:asciiTheme="majorHAnsi" w:hAnsiTheme="majorHAnsi" w:cs="Tahoma"/>
          <w:sz w:val="18"/>
          <w:szCs w:val="18"/>
          <w:lang w:val="id-ID"/>
        </w:rPr>
        <w:t>1</w:t>
      </w:r>
      <w:r>
        <w:rPr>
          <w:rFonts w:asciiTheme="majorHAnsi" w:hAnsiTheme="majorHAnsi" w:cs="Tahoma"/>
          <w:sz w:val="18"/>
          <w:szCs w:val="18"/>
          <w:lang w:val="id-ID"/>
        </w:rPr>
        <w:t xml:space="preserve"> </w:t>
      </w:r>
      <w:r w:rsidRPr="00B31871">
        <w:rPr>
          <w:rFonts w:asciiTheme="majorHAnsi" w:hAnsiTheme="majorHAnsi" w:cs="Tahoma"/>
          <w:sz w:val="18"/>
          <w:szCs w:val="18"/>
          <w:lang w:val="id-ID"/>
        </w:rPr>
        <w:t>(</w:t>
      </w:r>
      <w:r w:rsidR="00B31871" w:rsidRPr="00B31871">
        <w:rPr>
          <w:rFonts w:asciiTheme="majorHAnsi" w:hAnsiTheme="majorHAnsi" w:cs="Tahoma"/>
          <w:i/>
          <w:iCs/>
          <w:sz w:val="18"/>
          <w:szCs w:val="18"/>
          <w:lang w:val="id-ID"/>
        </w:rPr>
        <w:t>satu</w:t>
      </w:r>
      <w:r w:rsidRPr="00B31871">
        <w:rPr>
          <w:rFonts w:asciiTheme="majorHAnsi" w:hAnsiTheme="majorHAnsi" w:cs="Tahoma"/>
          <w:sz w:val="18"/>
          <w:szCs w:val="18"/>
          <w:lang w:val="id-ID"/>
        </w:rPr>
        <w:t>)</w:t>
      </w:r>
      <w:r w:rsidRPr="00E64BFB">
        <w:rPr>
          <w:rFonts w:asciiTheme="majorHAnsi" w:hAnsiTheme="majorHAnsi" w:cs="Tahoma"/>
          <w:sz w:val="18"/>
          <w:szCs w:val="18"/>
          <w:lang w:val="id-ID"/>
        </w:rPr>
        <w:t xml:space="preserve"> bulan</w:t>
      </w:r>
      <w:r>
        <w:rPr>
          <w:rFonts w:asciiTheme="majorHAnsi" w:hAnsiTheme="majorHAnsi" w:cs="Tahoma"/>
          <w:sz w:val="18"/>
          <w:szCs w:val="18"/>
          <w:lang w:val="id-ID"/>
        </w:rPr>
        <w:t>,</w:t>
      </w:r>
      <w:r w:rsidRPr="00E64BFB">
        <w:rPr>
          <w:rFonts w:asciiTheme="majorHAnsi" w:hAnsiTheme="majorHAnsi" w:cs="Tahoma"/>
          <w:sz w:val="18"/>
          <w:szCs w:val="18"/>
          <w:lang w:val="id-ID"/>
        </w:rPr>
        <w:t xml:space="preserve"> </w:t>
      </w:r>
      <w:r>
        <w:rPr>
          <w:rFonts w:asciiTheme="majorHAnsi" w:hAnsiTheme="majorHAnsi" w:cs="Tahoma"/>
          <w:sz w:val="18"/>
          <w:szCs w:val="18"/>
          <w:lang w:val="id-ID"/>
        </w:rPr>
        <w:t>menempati objek rumah</w:t>
      </w:r>
      <w:r w:rsidRPr="00E64BFB">
        <w:rPr>
          <w:rFonts w:asciiTheme="majorHAnsi" w:hAnsiTheme="majorHAnsi" w:cs="Tahoma"/>
          <w:sz w:val="18"/>
          <w:szCs w:val="18"/>
          <w:lang w:val="id-ID"/>
        </w:rPr>
        <w:t>, terdapat penambahan atau perubahan bangunan yang dilakukan oleh pihak selain PIHAK PERTAMA</w:t>
      </w:r>
      <w:r>
        <w:rPr>
          <w:rFonts w:asciiTheme="majorHAnsi" w:hAnsiTheme="majorHAnsi" w:cs="Tahoma"/>
          <w:sz w:val="18"/>
          <w:szCs w:val="18"/>
          <w:lang w:val="id-ID"/>
        </w:rPr>
        <w:t>, dan meletakkan barang atau material di dalam objek rumah.</w:t>
      </w:r>
    </w:p>
    <w:p w14:paraId="3AE78CDB" w14:textId="101CA190" w:rsidR="001A4EA1" w:rsidRDefault="00FF0A90">
      <w:pPr>
        <w:pStyle w:val="ListParagraph"/>
        <w:widowControl/>
        <w:numPr>
          <w:ilvl w:val="0"/>
          <w:numId w:val="10"/>
        </w:numPr>
        <w:autoSpaceDE/>
        <w:spacing w:line="276" w:lineRule="auto"/>
        <w:ind w:left="426" w:hanging="426"/>
        <w:contextualSpacing/>
        <w:jc w:val="both"/>
        <w:rPr>
          <w:rFonts w:asciiTheme="majorHAnsi" w:hAnsiTheme="majorHAnsi" w:cs="Tahoma"/>
          <w:sz w:val="18"/>
          <w:szCs w:val="18"/>
          <w:lang w:val="id-ID"/>
        </w:rPr>
      </w:pPr>
      <w:r w:rsidRPr="00E64BFB">
        <w:rPr>
          <w:rFonts w:asciiTheme="majorHAnsi" w:hAnsiTheme="majorHAnsi" w:cs="Tahoma"/>
          <w:sz w:val="18"/>
          <w:szCs w:val="18"/>
          <w:lang w:val="id-ID"/>
        </w:rPr>
        <w:t xml:space="preserve">Adanya akibat  pembangunan oleh pihak ketiga terhadap lingkungan sekitar atau terhadap rumah warga Perumahan </w:t>
      </w:r>
      <w:r w:rsidR="00ED326C">
        <w:rPr>
          <w:rFonts w:asciiTheme="majorHAnsi" w:hAnsiTheme="majorHAnsi" w:cs="Tahoma"/>
          <w:sz w:val="18"/>
          <w:szCs w:val="18"/>
          <w:lang w:val="id-ID"/>
        </w:rPr>
        <w:t>Lembah Hijau Residence</w:t>
      </w:r>
      <w:r w:rsidRPr="00E64BFB">
        <w:rPr>
          <w:rFonts w:asciiTheme="majorHAnsi" w:hAnsiTheme="majorHAnsi" w:cs="Tahoma"/>
          <w:sz w:val="18"/>
          <w:szCs w:val="18"/>
          <w:lang w:val="id-ID"/>
        </w:rPr>
        <w:t>, bukan menjadi tanggung jawab PIHAK PERTAMA.</w:t>
      </w:r>
    </w:p>
    <w:p w14:paraId="60136E25" w14:textId="77777777" w:rsidR="001A4EA1" w:rsidRDefault="001A4EA1">
      <w:pPr>
        <w:widowControl/>
        <w:autoSpaceDE/>
        <w:autoSpaceDN/>
        <w:spacing w:line="276" w:lineRule="auto"/>
        <w:contextualSpacing/>
        <w:jc w:val="both"/>
        <w:rPr>
          <w:rFonts w:asciiTheme="majorHAnsi" w:hAnsiTheme="majorHAnsi" w:cs="Tahoma"/>
          <w:sz w:val="18"/>
          <w:szCs w:val="18"/>
          <w:lang w:val="id-ID"/>
        </w:rPr>
      </w:pPr>
    </w:p>
    <w:p w14:paraId="6475714F" w14:textId="77777777" w:rsidR="001A4EA1" w:rsidRPr="00E64BFB" w:rsidRDefault="001A4EA1">
      <w:pPr>
        <w:spacing w:line="276" w:lineRule="auto"/>
        <w:ind w:right="60"/>
        <w:contextualSpacing/>
        <w:jc w:val="both"/>
        <w:rPr>
          <w:rFonts w:asciiTheme="majorHAnsi" w:eastAsia="Arial" w:hAnsiTheme="majorHAnsi" w:cs="Tahoma"/>
          <w:sz w:val="18"/>
          <w:szCs w:val="18"/>
          <w:lang w:val="id-ID"/>
        </w:rPr>
      </w:pPr>
    </w:p>
    <w:p w14:paraId="0888C4CF" w14:textId="77777777" w:rsidR="001A4EA1" w:rsidRPr="00E64BFB" w:rsidRDefault="00FF0A90">
      <w:pPr>
        <w:spacing w:line="276" w:lineRule="auto"/>
        <w:contextualSpacing/>
        <w:jc w:val="center"/>
        <w:rPr>
          <w:rFonts w:asciiTheme="majorHAnsi" w:eastAsia="Arial" w:hAnsiTheme="majorHAnsi" w:cs="Tahoma"/>
          <w:b/>
          <w:sz w:val="18"/>
          <w:szCs w:val="18"/>
          <w:lang w:val="id-ID"/>
        </w:rPr>
      </w:pPr>
      <w:r w:rsidRPr="00E64BFB">
        <w:rPr>
          <w:rFonts w:asciiTheme="majorHAnsi" w:eastAsia="Arial" w:hAnsiTheme="majorHAnsi" w:cs="Tahoma"/>
          <w:b/>
          <w:sz w:val="18"/>
          <w:szCs w:val="18"/>
          <w:lang w:val="id-ID"/>
        </w:rPr>
        <w:t>PASAL 8</w:t>
      </w:r>
    </w:p>
    <w:p w14:paraId="01F2FC44" w14:textId="77777777" w:rsidR="001A4EA1" w:rsidRDefault="00FF0A90">
      <w:pPr>
        <w:spacing w:line="276" w:lineRule="auto"/>
        <w:contextualSpacing/>
        <w:jc w:val="center"/>
        <w:rPr>
          <w:rFonts w:asciiTheme="majorHAnsi" w:eastAsia="Arial" w:hAnsiTheme="majorHAnsi" w:cs="Tahoma"/>
          <w:b/>
          <w:sz w:val="18"/>
          <w:szCs w:val="18"/>
          <w:lang w:val="id-ID"/>
        </w:rPr>
      </w:pPr>
      <w:r w:rsidRPr="00E64BFB">
        <w:rPr>
          <w:rFonts w:asciiTheme="majorHAnsi" w:eastAsia="Arial" w:hAnsiTheme="majorHAnsi" w:cs="Tahoma"/>
          <w:b/>
          <w:sz w:val="18"/>
          <w:szCs w:val="18"/>
          <w:lang w:val="id-ID"/>
        </w:rPr>
        <w:t>PERUBAHAN</w:t>
      </w:r>
    </w:p>
    <w:p w14:paraId="61C45F9E" w14:textId="77777777" w:rsidR="001A4EA1" w:rsidRPr="00E64BFB" w:rsidRDefault="001A4EA1">
      <w:pPr>
        <w:spacing w:line="276" w:lineRule="auto"/>
        <w:contextualSpacing/>
        <w:rPr>
          <w:rFonts w:asciiTheme="majorHAnsi" w:eastAsia="Times New Roman" w:hAnsiTheme="majorHAnsi" w:cs="Tahoma"/>
          <w:sz w:val="18"/>
          <w:szCs w:val="18"/>
          <w:lang w:val="id-ID"/>
        </w:rPr>
      </w:pPr>
    </w:p>
    <w:p w14:paraId="459522F7" w14:textId="77777777" w:rsidR="001A4EA1" w:rsidRDefault="00FF0A90">
      <w:pPr>
        <w:spacing w:line="276" w:lineRule="auto"/>
        <w:ind w:left="40" w:right="60"/>
        <w:contextualSpacing/>
        <w:jc w:val="both"/>
        <w:rPr>
          <w:rFonts w:asciiTheme="majorHAnsi" w:eastAsia="Arial" w:hAnsiTheme="majorHAnsi" w:cs="Tahoma"/>
          <w:sz w:val="18"/>
          <w:szCs w:val="18"/>
          <w:lang w:val="id-ID"/>
        </w:rPr>
      </w:pPr>
      <w:r w:rsidRPr="00E64BFB">
        <w:rPr>
          <w:rFonts w:asciiTheme="majorHAnsi" w:eastAsia="Arial" w:hAnsiTheme="majorHAnsi" w:cs="Tahoma"/>
          <w:sz w:val="18"/>
          <w:szCs w:val="18"/>
          <w:lang w:val="id-ID"/>
        </w:rPr>
        <w:t>Hal – hal yang belum diatur dalam perjanjian ini oleh PIHAK PERTAMA dan PIHAK KEDUA akan diatur dan ditetapkan dikemudian hari secara musyawarah dan sepakat, dengan syarat disetujui dan ditandatangani bersama oleh kedua belah pihak dan merupakan bagian yang tidak terpisahkan dari perjanjian ini.</w:t>
      </w:r>
    </w:p>
    <w:p w14:paraId="056B4429" w14:textId="77777777" w:rsidR="001A4EA1" w:rsidRPr="00E64BFB" w:rsidRDefault="001A4EA1">
      <w:pPr>
        <w:spacing w:line="276" w:lineRule="auto"/>
        <w:ind w:left="40" w:right="60"/>
        <w:contextualSpacing/>
        <w:jc w:val="both"/>
        <w:rPr>
          <w:rFonts w:asciiTheme="majorHAnsi" w:eastAsia="Arial" w:hAnsiTheme="majorHAnsi" w:cs="Tahoma"/>
          <w:sz w:val="18"/>
          <w:szCs w:val="18"/>
          <w:lang w:val="id-ID"/>
        </w:rPr>
      </w:pPr>
    </w:p>
    <w:p w14:paraId="7F2297FB" w14:textId="77777777" w:rsidR="001A4EA1" w:rsidRPr="00E64BFB" w:rsidRDefault="00FF0A90">
      <w:pPr>
        <w:spacing w:line="276" w:lineRule="auto"/>
        <w:ind w:left="40" w:right="60"/>
        <w:contextualSpacing/>
        <w:jc w:val="both"/>
        <w:rPr>
          <w:rFonts w:asciiTheme="majorHAnsi" w:eastAsia="Times New Roman" w:hAnsiTheme="majorHAnsi" w:cs="Tahoma"/>
          <w:sz w:val="18"/>
          <w:szCs w:val="18"/>
          <w:lang w:val="id-ID"/>
        </w:rPr>
      </w:pPr>
      <w:r w:rsidRPr="00E64BFB">
        <w:rPr>
          <w:rFonts w:asciiTheme="majorHAnsi" w:eastAsia="Arial" w:hAnsiTheme="majorHAnsi" w:cs="Tahoma"/>
          <w:sz w:val="18"/>
          <w:szCs w:val="18"/>
          <w:lang w:val="id-ID"/>
        </w:rPr>
        <w:t xml:space="preserve">Dengan tidak menyimpang dari pasal 5 perjanjian ini, apabila dikemudian hari terjadi perselisihan antara PIHAK PERTAMA dan PIHAK KEDUA yang tidak dapat terselesaikan secara musyawarah dan mufakat, maka PIHAK PERTAMA berhak untuk membatalkan secara sepihak perjanjian ini dan akan mengembalikan sesuai dengan Pasal </w:t>
      </w:r>
      <w:r>
        <w:rPr>
          <w:rFonts w:asciiTheme="majorHAnsi" w:eastAsia="Arial" w:hAnsiTheme="majorHAnsi" w:cs="Tahoma"/>
          <w:sz w:val="18"/>
          <w:szCs w:val="18"/>
          <w:lang w:val="id-ID"/>
        </w:rPr>
        <w:t>5 ayat 2 dan 3</w:t>
      </w:r>
      <w:r w:rsidRPr="00E64BFB">
        <w:rPr>
          <w:rFonts w:asciiTheme="majorHAnsi" w:eastAsia="Arial" w:hAnsiTheme="majorHAnsi" w:cs="Tahoma"/>
          <w:sz w:val="18"/>
          <w:szCs w:val="18"/>
          <w:lang w:val="id-ID"/>
        </w:rPr>
        <w:t>.</w:t>
      </w:r>
    </w:p>
    <w:p w14:paraId="6D2D7623" w14:textId="77777777" w:rsidR="001A4EA1" w:rsidRPr="00E64BFB" w:rsidRDefault="00FF0A90">
      <w:pPr>
        <w:spacing w:line="276" w:lineRule="auto"/>
        <w:ind w:left="40" w:right="60"/>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Apabila di kemudian hari ternyata terdapat kesalahan dan kekeliruan dalam perjanjian ini akan diadakan perubahan dan pembetulan sebagaimana mestinya.</w:t>
      </w:r>
    </w:p>
    <w:p w14:paraId="041A0398" w14:textId="77777777" w:rsidR="001A4EA1" w:rsidRPr="00E64BFB" w:rsidRDefault="001A4EA1">
      <w:pPr>
        <w:spacing w:line="276" w:lineRule="auto"/>
        <w:ind w:right="60"/>
        <w:contextualSpacing/>
        <w:jc w:val="both"/>
        <w:rPr>
          <w:rFonts w:asciiTheme="majorHAnsi" w:eastAsia="Arial" w:hAnsiTheme="majorHAnsi" w:cs="Tahoma"/>
          <w:sz w:val="18"/>
          <w:szCs w:val="18"/>
          <w:lang w:val="sv-SE"/>
        </w:rPr>
      </w:pPr>
    </w:p>
    <w:p w14:paraId="7508A0D4" w14:textId="77777777" w:rsidR="001A4EA1" w:rsidRPr="00E64BFB" w:rsidRDefault="001A4EA1">
      <w:pPr>
        <w:spacing w:line="276" w:lineRule="auto"/>
        <w:ind w:right="60"/>
        <w:contextualSpacing/>
        <w:jc w:val="both"/>
        <w:rPr>
          <w:rFonts w:asciiTheme="majorHAnsi" w:eastAsia="Arial" w:hAnsiTheme="majorHAnsi" w:cs="Tahoma"/>
          <w:sz w:val="18"/>
          <w:szCs w:val="18"/>
          <w:lang w:val="sv-SE"/>
        </w:rPr>
      </w:pPr>
    </w:p>
    <w:p w14:paraId="670ED136" w14:textId="77777777" w:rsidR="001A4EA1" w:rsidRDefault="00FF0A90">
      <w:pPr>
        <w:spacing w:line="276" w:lineRule="auto"/>
        <w:contextualSpacing/>
        <w:jc w:val="center"/>
        <w:rPr>
          <w:rFonts w:asciiTheme="majorHAnsi" w:eastAsia="Arial" w:hAnsiTheme="majorHAnsi" w:cs="Tahoma"/>
          <w:b/>
          <w:sz w:val="18"/>
          <w:szCs w:val="18"/>
          <w:lang w:val="id-ID"/>
        </w:rPr>
      </w:pPr>
      <w:r w:rsidRPr="00E64BFB">
        <w:rPr>
          <w:rFonts w:asciiTheme="majorHAnsi" w:eastAsia="Arial" w:hAnsiTheme="majorHAnsi" w:cs="Tahoma"/>
          <w:b/>
          <w:sz w:val="18"/>
          <w:szCs w:val="18"/>
          <w:lang w:val="sv-SE"/>
        </w:rPr>
        <w:t xml:space="preserve">PASAL </w:t>
      </w:r>
      <w:r>
        <w:rPr>
          <w:rFonts w:asciiTheme="majorHAnsi" w:eastAsia="Arial" w:hAnsiTheme="majorHAnsi" w:cs="Tahoma"/>
          <w:b/>
          <w:sz w:val="18"/>
          <w:szCs w:val="18"/>
          <w:lang w:val="id-ID"/>
        </w:rPr>
        <w:t>9</w:t>
      </w:r>
    </w:p>
    <w:p w14:paraId="3E7CE98C" w14:textId="77777777" w:rsidR="001A4EA1" w:rsidRDefault="00FF0A90">
      <w:pPr>
        <w:spacing w:line="276" w:lineRule="auto"/>
        <w:contextualSpacing/>
        <w:jc w:val="center"/>
        <w:rPr>
          <w:rFonts w:asciiTheme="majorHAnsi" w:eastAsia="Arial" w:hAnsiTheme="majorHAnsi" w:cs="Tahoma"/>
          <w:b/>
          <w:sz w:val="18"/>
          <w:szCs w:val="18"/>
          <w:lang w:val="id-ID"/>
        </w:rPr>
      </w:pPr>
      <w:r w:rsidRPr="00E64BFB">
        <w:rPr>
          <w:rFonts w:asciiTheme="majorHAnsi" w:eastAsia="Arial" w:hAnsiTheme="majorHAnsi" w:cs="Tahoma"/>
          <w:b/>
          <w:sz w:val="18"/>
          <w:szCs w:val="18"/>
          <w:lang w:val="sv-SE"/>
        </w:rPr>
        <w:t>JAMINAN</w:t>
      </w:r>
    </w:p>
    <w:p w14:paraId="59186D09" w14:textId="77777777" w:rsidR="001A4EA1" w:rsidRDefault="001A4EA1">
      <w:pPr>
        <w:spacing w:line="276" w:lineRule="auto"/>
        <w:contextualSpacing/>
        <w:jc w:val="both"/>
        <w:rPr>
          <w:rFonts w:asciiTheme="majorHAnsi" w:eastAsia="Arial" w:hAnsiTheme="majorHAnsi" w:cs="Tahoma"/>
          <w:b/>
          <w:sz w:val="18"/>
          <w:szCs w:val="18"/>
          <w:lang w:val="id-ID"/>
        </w:rPr>
      </w:pPr>
    </w:p>
    <w:p w14:paraId="191BCF8F" w14:textId="77777777" w:rsidR="001A4EA1" w:rsidRPr="00E64BFB" w:rsidRDefault="00FF0A90">
      <w:pPr>
        <w:spacing w:line="276" w:lineRule="auto"/>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PIHAK PERTAMA menjamin kepada PIHAK KEDUA bahwa pada saat akan diserahkannya bangunan rumah kepada PIHAK KEDUA, tanah dan rumah tersebut adalah benar - benar dibawah penguasaan dan</w:t>
      </w:r>
      <w:r>
        <w:rPr>
          <w:rFonts w:asciiTheme="majorHAnsi" w:eastAsia="Arial" w:hAnsiTheme="majorHAnsi" w:cs="Tahoma"/>
          <w:sz w:val="18"/>
          <w:szCs w:val="18"/>
          <w:lang w:val="id-ID"/>
        </w:rPr>
        <w:t>/</w:t>
      </w:r>
      <w:r w:rsidRPr="00E64BFB">
        <w:rPr>
          <w:rFonts w:asciiTheme="majorHAnsi" w:eastAsia="Arial" w:hAnsiTheme="majorHAnsi" w:cs="Tahoma"/>
          <w:sz w:val="18"/>
          <w:szCs w:val="18"/>
          <w:lang w:val="sv-SE"/>
        </w:rPr>
        <w:t>atau pengelolaan PIHAK PERTAMA dan bebas dari sitaan, ikatan dan beban apapun lainnya serta tidak dipergunakan sebagai jaminan hutang dengan cara apapun</w:t>
      </w:r>
    </w:p>
    <w:p w14:paraId="37E381D4" w14:textId="77777777" w:rsidR="001A4EA1" w:rsidRDefault="001A4EA1">
      <w:pPr>
        <w:spacing w:line="276" w:lineRule="auto"/>
        <w:contextualSpacing/>
        <w:jc w:val="both"/>
        <w:rPr>
          <w:rFonts w:asciiTheme="majorHAnsi" w:eastAsia="Arial" w:hAnsiTheme="majorHAnsi" w:cs="Tahoma"/>
          <w:sz w:val="18"/>
          <w:szCs w:val="18"/>
          <w:lang w:val="sv-SE"/>
        </w:rPr>
      </w:pPr>
    </w:p>
    <w:p w14:paraId="53244728" w14:textId="77777777" w:rsidR="00EF0868" w:rsidRDefault="00EF0868">
      <w:pPr>
        <w:spacing w:line="276" w:lineRule="auto"/>
        <w:contextualSpacing/>
        <w:jc w:val="both"/>
        <w:rPr>
          <w:rFonts w:asciiTheme="majorHAnsi" w:eastAsia="Arial" w:hAnsiTheme="majorHAnsi" w:cs="Tahoma"/>
          <w:sz w:val="18"/>
          <w:szCs w:val="18"/>
          <w:lang w:val="sv-SE"/>
        </w:rPr>
      </w:pPr>
    </w:p>
    <w:p w14:paraId="46D31AB5" w14:textId="77777777" w:rsidR="00EF0868" w:rsidRDefault="00EF0868">
      <w:pPr>
        <w:spacing w:line="276" w:lineRule="auto"/>
        <w:contextualSpacing/>
        <w:jc w:val="both"/>
        <w:rPr>
          <w:rFonts w:asciiTheme="majorHAnsi" w:eastAsia="Arial" w:hAnsiTheme="majorHAnsi" w:cs="Tahoma"/>
          <w:sz w:val="18"/>
          <w:szCs w:val="18"/>
          <w:lang w:val="sv-SE"/>
        </w:rPr>
      </w:pPr>
    </w:p>
    <w:p w14:paraId="453704E1" w14:textId="77777777" w:rsidR="00EF0868" w:rsidRDefault="00EF0868">
      <w:pPr>
        <w:spacing w:line="276" w:lineRule="auto"/>
        <w:contextualSpacing/>
        <w:jc w:val="both"/>
        <w:rPr>
          <w:rFonts w:asciiTheme="majorHAnsi" w:eastAsia="Arial" w:hAnsiTheme="majorHAnsi" w:cs="Tahoma"/>
          <w:sz w:val="18"/>
          <w:szCs w:val="18"/>
          <w:lang w:val="sv-SE"/>
        </w:rPr>
      </w:pPr>
    </w:p>
    <w:p w14:paraId="57DC2360" w14:textId="77777777" w:rsidR="00EF0868" w:rsidRPr="00E64BFB" w:rsidRDefault="00EF0868">
      <w:pPr>
        <w:spacing w:line="276" w:lineRule="auto"/>
        <w:contextualSpacing/>
        <w:jc w:val="both"/>
        <w:rPr>
          <w:rFonts w:asciiTheme="majorHAnsi" w:eastAsia="Arial" w:hAnsiTheme="majorHAnsi" w:cs="Tahoma"/>
          <w:sz w:val="18"/>
          <w:szCs w:val="18"/>
          <w:lang w:val="sv-SE"/>
        </w:rPr>
      </w:pPr>
    </w:p>
    <w:p w14:paraId="2DF8817A" w14:textId="77777777" w:rsidR="001A4EA1" w:rsidRPr="00E64BFB" w:rsidRDefault="001A4EA1">
      <w:pPr>
        <w:spacing w:line="276" w:lineRule="auto"/>
        <w:contextualSpacing/>
        <w:jc w:val="both"/>
        <w:rPr>
          <w:rFonts w:asciiTheme="majorHAnsi" w:eastAsia="Arial" w:hAnsiTheme="majorHAnsi" w:cs="Tahoma"/>
          <w:sz w:val="18"/>
          <w:szCs w:val="18"/>
          <w:lang w:val="sv-SE"/>
        </w:rPr>
      </w:pPr>
    </w:p>
    <w:p w14:paraId="318BE888" w14:textId="77777777" w:rsidR="001A4EA1" w:rsidRDefault="00FF0A90">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PASAL 1</w:t>
      </w:r>
      <w:r>
        <w:rPr>
          <w:rFonts w:asciiTheme="majorHAnsi" w:eastAsia="Arial" w:hAnsiTheme="majorHAnsi" w:cs="Tahoma"/>
          <w:b/>
          <w:sz w:val="18"/>
          <w:szCs w:val="18"/>
          <w:lang w:val="id-ID"/>
        </w:rPr>
        <w:t>0</w:t>
      </w:r>
    </w:p>
    <w:p w14:paraId="5F64809F" w14:textId="77777777" w:rsidR="001A4EA1" w:rsidRDefault="00FF0A90">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PERALIHAN HAK</w:t>
      </w:r>
    </w:p>
    <w:p w14:paraId="2DA73E16" w14:textId="77777777" w:rsidR="001A4EA1" w:rsidRDefault="001A4EA1">
      <w:pPr>
        <w:spacing w:line="276" w:lineRule="auto"/>
        <w:contextualSpacing/>
        <w:jc w:val="both"/>
        <w:rPr>
          <w:rFonts w:asciiTheme="majorHAnsi" w:eastAsia="Arial" w:hAnsiTheme="majorHAnsi" w:cs="Tahoma"/>
          <w:b/>
          <w:sz w:val="18"/>
          <w:szCs w:val="18"/>
          <w:lang w:val="id-ID"/>
        </w:rPr>
      </w:pPr>
    </w:p>
    <w:p w14:paraId="0405A22B" w14:textId="77777777" w:rsidR="001A4EA1" w:rsidRPr="00E64BFB" w:rsidRDefault="00FF0A90">
      <w:pPr>
        <w:pStyle w:val="ListParagraph"/>
        <w:widowControl/>
        <w:numPr>
          <w:ilvl w:val="1"/>
          <w:numId w:val="11"/>
        </w:numPr>
        <w:autoSpaceDE/>
        <w:autoSpaceDN/>
        <w:spacing w:after="240" w:line="276" w:lineRule="auto"/>
        <w:contextualSpacing/>
        <w:jc w:val="both"/>
        <w:rPr>
          <w:rFonts w:asciiTheme="majorHAnsi" w:eastAsia="Arial" w:hAnsiTheme="majorHAnsi" w:cs="Tahoma"/>
          <w:sz w:val="18"/>
          <w:szCs w:val="18"/>
          <w:lang w:val="id-ID"/>
        </w:rPr>
      </w:pPr>
      <w:r w:rsidRPr="00E64BFB">
        <w:rPr>
          <w:rFonts w:asciiTheme="majorHAnsi" w:eastAsia="Arial" w:hAnsiTheme="majorHAnsi" w:cs="Tahoma"/>
          <w:sz w:val="18"/>
          <w:szCs w:val="18"/>
          <w:lang w:val="id-ID"/>
        </w:rPr>
        <w:t xml:space="preserve">Setelah pembangunan rumah yang dijanjikan selesai, maka PIHAK PERTAMA berkewajiban untuk mengalihkan hak atas tanah dimana rumah tersebut berdiri kepada PIHAK KEDUA dan untuk biaya Akta Jual Beli (AJB), </w:t>
      </w:r>
      <w:r>
        <w:rPr>
          <w:rFonts w:asciiTheme="majorHAnsi" w:eastAsia="Arial" w:hAnsiTheme="majorHAnsi" w:cs="Tahoma"/>
          <w:sz w:val="18"/>
          <w:szCs w:val="18"/>
          <w:lang w:val="id-ID"/>
        </w:rPr>
        <w:t>B</w:t>
      </w:r>
      <w:r w:rsidRPr="00E64BFB">
        <w:rPr>
          <w:rFonts w:asciiTheme="majorHAnsi" w:eastAsia="Arial" w:hAnsiTheme="majorHAnsi" w:cs="Tahoma"/>
          <w:sz w:val="18"/>
          <w:szCs w:val="18"/>
          <w:lang w:val="id-ID"/>
        </w:rPr>
        <w:t>iaya Balik Nama (BBN), Biaya Perolehan Hak atas Tanah dan Bangunan (BPHTB) dibayarkan oleh PIHAK PERTAMA.</w:t>
      </w:r>
    </w:p>
    <w:p w14:paraId="79945C37" w14:textId="442F9947" w:rsidR="001A4EA1" w:rsidRPr="00E64BFB" w:rsidRDefault="00FF0A90" w:rsidP="008C4F1D">
      <w:pPr>
        <w:pStyle w:val="ListParagraph"/>
        <w:widowControl/>
        <w:numPr>
          <w:ilvl w:val="1"/>
          <w:numId w:val="11"/>
        </w:numPr>
        <w:autoSpaceDE/>
        <w:autoSpaceDN/>
        <w:spacing w:after="240" w:line="276" w:lineRule="auto"/>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lastRenderedPageBreak/>
        <w:t>Status hak atas tanah sepenuhnya menyesuaikan dengan ketentuan peraturan yang berlaku dimana lokasi rumah ini berada dan Badan Pertanahan Nasional (BPN) setempat.</w:t>
      </w:r>
    </w:p>
    <w:p w14:paraId="4740484F" w14:textId="77777777" w:rsidR="00BD305B" w:rsidRPr="00E64BFB" w:rsidRDefault="00BD305B">
      <w:pPr>
        <w:widowControl/>
        <w:autoSpaceDE/>
        <w:autoSpaceDN/>
        <w:spacing w:after="240" w:line="276" w:lineRule="auto"/>
        <w:contextualSpacing/>
        <w:jc w:val="both"/>
        <w:rPr>
          <w:rFonts w:asciiTheme="majorHAnsi" w:eastAsia="Arial" w:hAnsiTheme="majorHAnsi" w:cs="Tahoma"/>
          <w:sz w:val="18"/>
          <w:szCs w:val="18"/>
          <w:lang w:val="sv-SE"/>
        </w:rPr>
      </w:pPr>
    </w:p>
    <w:p w14:paraId="372BC411" w14:textId="77777777" w:rsidR="001A4EA1" w:rsidRPr="00ED326C" w:rsidRDefault="00FF0A90">
      <w:pPr>
        <w:spacing w:line="276" w:lineRule="auto"/>
        <w:contextualSpacing/>
        <w:jc w:val="center"/>
        <w:rPr>
          <w:rFonts w:asciiTheme="majorHAnsi" w:eastAsia="Arial" w:hAnsiTheme="majorHAnsi" w:cs="Tahoma"/>
          <w:b/>
          <w:sz w:val="18"/>
          <w:szCs w:val="18"/>
          <w:lang w:val="sv-SE"/>
        </w:rPr>
      </w:pPr>
      <w:r w:rsidRPr="00ED326C">
        <w:rPr>
          <w:rFonts w:asciiTheme="majorHAnsi" w:eastAsia="Arial" w:hAnsiTheme="majorHAnsi" w:cs="Tahoma"/>
          <w:b/>
          <w:sz w:val="18"/>
          <w:szCs w:val="18"/>
          <w:lang w:val="sv-SE"/>
        </w:rPr>
        <w:t>PASAL 11</w:t>
      </w:r>
    </w:p>
    <w:p w14:paraId="250D9E23" w14:textId="77777777" w:rsidR="001A4EA1" w:rsidRDefault="00FF0A90">
      <w:pPr>
        <w:spacing w:line="276" w:lineRule="auto"/>
        <w:contextualSpacing/>
        <w:jc w:val="center"/>
        <w:rPr>
          <w:rFonts w:asciiTheme="majorHAnsi" w:eastAsia="Arial" w:hAnsiTheme="majorHAnsi" w:cs="Tahoma"/>
          <w:b/>
          <w:i/>
          <w:iCs/>
          <w:sz w:val="18"/>
          <w:szCs w:val="18"/>
          <w:lang w:val="id-ID"/>
        </w:rPr>
      </w:pPr>
      <w:r w:rsidRPr="00ED326C">
        <w:rPr>
          <w:rFonts w:asciiTheme="majorHAnsi" w:eastAsia="Arial" w:hAnsiTheme="majorHAnsi" w:cs="Tahoma"/>
          <w:b/>
          <w:i/>
          <w:iCs/>
          <w:sz w:val="18"/>
          <w:szCs w:val="18"/>
          <w:lang w:val="sv-SE"/>
        </w:rPr>
        <w:t>FORCE MAJURE</w:t>
      </w:r>
    </w:p>
    <w:p w14:paraId="16787604" w14:textId="77777777" w:rsidR="001A4EA1" w:rsidRPr="00ED326C" w:rsidRDefault="001A4EA1">
      <w:pPr>
        <w:spacing w:line="276" w:lineRule="auto"/>
        <w:contextualSpacing/>
        <w:rPr>
          <w:rFonts w:asciiTheme="majorHAnsi" w:eastAsia="Times New Roman" w:hAnsiTheme="majorHAnsi" w:cs="Tahoma"/>
          <w:sz w:val="18"/>
          <w:szCs w:val="18"/>
          <w:lang w:val="sv-SE"/>
        </w:rPr>
      </w:pPr>
    </w:p>
    <w:p w14:paraId="52C27DB9" w14:textId="35DCEBE8" w:rsidR="008C4F1D" w:rsidRPr="00ED326C" w:rsidRDefault="00FF0A90">
      <w:pPr>
        <w:spacing w:line="276" w:lineRule="auto"/>
        <w:contextualSpacing/>
        <w:jc w:val="both"/>
        <w:rPr>
          <w:rFonts w:asciiTheme="majorHAnsi" w:eastAsia="Arial" w:hAnsiTheme="majorHAnsi" w:cs="Tahoma"/>
          <w:sz w:val="18"/>
          <w:szCs w:val="18"/>
          <w:lang w:val="sv-SE"/>
        </w:rPr>
      </w:pPr>
      <w:r w:rsidRPr="00ED326C">
        <w:rPr>
          <w:rFonts w:asciiTheme="majorHAnsi" w:eastAsia="Arial" w:hAnsiTheme="majorHAnsi" w:cs="Tahoma"/>
          <w:sz w:val="18"/>
          <w:szCs w:val="18"/>
          <w:lang w:val="sv-SE"/>
        </w:rPr>
        <w:t>Para pihak setuju untuk mengadakan addendum atas perjanjian ini apabila d</w:t>
      </w:r>
      <w:r>
        <w:rPr>
          <w:rFonts w:asciiTheme="majorHAnsi" w:eastAsia="Arial" w:hAnsiTheme="majorHAnsi" w:cs="Tahoma"/>
          <w:sz w:val="18"/>
          <w:szCs w:val="18"/>
          <w:lang w:val="id-ID"/>
        </w:rPr>
        <w:t>i</w:t>
      </w:r>
      <w:r w:rsidRPr="00ED326C">
        <w:rPr>
          <w:rFonts w:asciiTheme="majorHAnsi" w:eastAsia="Arial" w:hAnsiTheme="majorHAnsi" w:cs="Tahoma"/>
          <w:sz w:val="18"/>
          <w:szCs w:val="18"/>
          <w:lang w:val="sv-SE"/>
        </w:rPr>
        <w:t>kemudian hari terjadi Force Majure, yang dimaksud dengan Force Majure adalah hal-hal yang dapat mempengaruhi jalannya pelaksanaan pekerjaan atau perubahan harga diluar kemampuan developer, seperti : gempa, banjir, pemogokan, huru-hara, tindakan pemerintah di bidang moneter dan peraturan pemerintah yang berpengaruh terhadap harga bahan dan jasa serta lain-lainny</w:t>
      </w:r>
      <w:r>
        <w:rPr>
          <w:rFonts w:asciiTheme="majorHAnsi" w:eastAsia="Arial" w:hAnsiTheme="majorHAnsi" w:cs="Tahoma"/>
          <w:sz w:val="18"/>
          <w:szCs w:val="18"/>
          <w:lang w:val="id-ID"/>
        </w:rPr>
        <w:t>a</w:t>
      </w:r>
      <w:r w:rsidRPr="00ED326C">
        <w:rPr>
          <w:rFonts w:asciiTheme="majorHAnsi" w:eastAsia="Arial" w:hAnsiTheme="majorHAnsi" w:cs="Tahoma"/>
          <w:sz w:val="18"/>
          <w:szCs w:val="18"/>
          <w:lang w:val="sv-SE"/>
        </w:rPr>
        <w:t>.</w:t>
      </w:r>
    </w:p>
    <w:p w14:paraId="3EE4FF15" w14:textId="1686E3AC" w:rsidR="00983DAB" w:rsidRPr="00ED326C" w:rsidRDefault="00983DAB">
      <w:pPr>
        <w:spacing w:line="276" w:lineRule="auto"/>
        <w:contextualSpacing/>
        <w:jc w:val="both"/>
        <w:rPr>
          <w:rFonts w:asciiTheme="majorHAnsi" w:eastAsia="Arial" w:hAnsiTheme="majorHAnsi" w:cs="Tahoma"/>
          <w:sz w:val="18"/>
          <w:szCs w:val="18"/>
          <w:lang w:val="sv-SE"/>
        </w:rPr>
      </w:pPr>
    </w:p>
    <w:p w14:paraId="2869DB24" w14:textId="77777777" w:rsidR="009D5A8F" w:rsidRDefault="009D5A8F">
      <w:pPr>
        <w:spacing w:line="276" w:lineRule="auto"/>
        <w:contextualSpacing/>
        <w:jc w:val="center"/>
        <w:rPr>
          <w:rFonts w:asciiTheme="majorHAnsi" w:eastAsia="Arial" w:hAnsiTheme="majorHAnsi" w:cs="Tahoma"/>
          <w:b/>
          <w:sz w:val="18"/>
          <w:szCs w:val="18"/>
          <w:lang w:val="sv-SE"/>
        </w:rPr>
      </w:pPr>
    </w:p>
    <w:p w14:paraId="34B31A87" w14:textId="14F57A84" w:rsidR="001A4EA1" w:rsidRPr="00DB4FA5" w:rsidRDefault="00FF0A90">
      <w:pPr>
        <w:spacing w:line="276" w:lineRule="auto"/>
        <w:contextualSpacing/>
        <w:jc w:val="center"/>
        <w:rPr>
          <w:rFonts w:asciiTheme="majorHAnsi" w:eastAsia="Arial" w:hAnsiTheme="majorHAnsi" w:cs="Tahoma"/>
          <w:b/>
          <w:sz w:val="18"/>
          <w:szCs w:val="18"/>
          <w:lang w:val="sv-SE"/>
        </w:rPr>
      </w:pPr>
      <w:r w:rsidRPr="00DB4FA5">
        <w:rPr>
          <w:rFonts w:asciiTheme="majorHAnsi" w:eastAsia="Arial" w:hAnsiTheme="majorHAnsi" w:cs="Tahoma"/>
          <w:b/>
          <w:sz w:val="18"/>
          <w:szCs w:val="18"/>
          <w:lang w:val="sv-SE"/>
        </w:rPr>
        <w:t>PASAL 1</w:t>
      </w:r>
      <w:r w:rsidR="00DB4FA5">
        <w:rPr>
          <w:rFonts w:asciiTheme="majorHAnsi" w:eastAsia="Arial" w:hAnsiTheme="majorHAnsi" w:cs="Tahoma"/>
          <w:b/>
          <w:sz w:val="18"/>
          <w:szCs w:val="18"/>
          <w:lang w:val="id-ID"/>
        </w:rPr>
        <w:t>2</w:t>
      </w:r>
    </w:p>
    <w:p w14:paraId="560D8C20" w14:textId="77777777" w:rsidR="001A4EA1" w:rsidRDefault="00FF0A90">
      <w:pPr>
        <w:spacing w:line="276" w:lineRule="auto"/>
        <w:contextualSpacing/>
        <w:jc w:val="center"/>
        <w:rPr>
          <w:rFonts w:asciiTheme="majorHAnsi" w:eastAsia="Arial" w:hAnsiTheme="majorHAnsi" w:cs="Tahoma"/>
          <w:b/>
          <w:sz w:val="18"/>
          <w:szCs w:val="18"/>
          <w:lang w:val="id-ID"/>
        </w:rPr>
      </w:pPr>
      <w:r w:rsidRPr="00DB4FA5">
        <w:rPr>
          <w:rFonts w:asciiTheme="majorHAnsi" w:eastAsia="Arial" w:hAnsiTheme="majorHAnsi" w:cs="Tahoma"/>
          <w:b/>
          <w:sz w:val="18"/>
          <w:szCs w:val="18"/>
          <w:lang w:val="sv-SE"/>
        </w:rPr>
        <w:t>PENUTUP</w:t>
      </w:r>
    </w:p>
    <w:p w14:paraId="60C594B8" w14:textId="77777777" w:rsidR="001A4EA1" w:rsidRPr="00DB4FA5" w:rsidRDefault="001A4EA1">
      <w:pPr>
        <w:spacing w:line="276" w:lineRule="auto"/>
        <w:contextualSpacing/>
        <w:rPr>
          <w:rFonts w:asciiTheme="majorHAnsi" w:eastAsia="Times New Roman" w:hAnsiTheme="majorHAnsi" w:cs="Tahoma"/>
          <w:sz w:val="18"/>
          <w:szCs w:val="18"/>
          <w:lang w:val="sv-SE"/>
        </w:rPr>
      </w:pPr>
    </w:p>
    <w:p w14:paraId="16E742AB" w14:textId="77777777" w:rsidR="001A4EA1" w:rsidRDefault="00FF0A90">
      <w:pPr>
        <w:spacing w:line="276" w:lineRule="auto"/>
        <w:ind w:left="40" w:right="120"/>
        <w:contextualSpacing/>
        <w:jc w:val="both"/>
        <w:rPr>
          <w:rFonts w:asciiTheme="majorHAnsi" w:eastAsia="Arial" w:hAnsiTheme="majorHAnsi" w:cs="Tahoma"/>
          <w:sz w:val="18"/>
          <w:szCs w:val="18"/>
          <w:lang w:val="id-ID"/>
        </w:rPr>
      </w:pPr>
      <w:r w:rsidRPr="00DB4FA5">
        <w:rPr>
          <w:rFonts w:asciiTheme="majorHAnsi" w:eastAsia="Arial" w:hAnsiTheme="majorHAnsi" w:cs="Tahoma"/>
          <w:sz w:val="18"/>
          <w:szCs w:val="18"/>
          <w:lang w:val="sv-SE"/>
        </w:rPr>
        <w:t xml:space="preserve">PIHAK PERTAMA dan PIHAK KEDUA menyatakan dengan sungguh - sungguh bahwa Perjanjian Pendahuluan tentang Pengikatan Jual Beli ini dibuat dengan tanpa adanya paksaan dari pihak manapun, dan merupakan perjanjian terakhir yang menghapus perjanjian sebelumnya baik lisan maupun tertulis. </w:t>
      </w:r>
      <w:r w:rsidRPr="00E64BFB">
        <w:rPr>
          <w:rFonts w:asciiTheme="majorHAnsi" w:eastAsia="Arial" w:hAnsiTheme="majorHAnsi" w:cs="Tahoma"/>
          <w:sz w:val="18"/>
          <w:szCs w:val="18"/>
          <w:lang w:val="sv-SE"/>
        </w:rPr>
        <w:t>Demikian perjanjian ini dibuat dan mempunyai kekuatan hukum yang sama.</w:t>
      </w:r>
    </w:p>
    <w:p w14:paraId="40F55C35" w14:textId="77777777" w:rsidR="001A4EA1" w:rsidRPr="00E64BFB" w:rsidRDefault="001A4EA1">
      <w:pPr>
        <w:spacing w:line="276" w:lineRule="auto"/>
        <w:ind w:right="120"/>
        <w:contextualSpacing/>
        <w:rPr>
          <w:rFonts w:asciiTheme="majorHAnsi" w:eastAsia="Arial" w:hAnsiTheme="majorHAnsi" w:cs="Tahoma"/>
          <w:sz w:val="18"/>
          <w:szCs w:val="18"/>
          <w:lang w:val="sv-SE"/>
        </w:rPr>
      </w:pPr>
    </w:p>
    <w:p w14:paraId="1FDF3F0A" w14:textId="77777777" w:rsidR="001A4EA1" w:rsidRPr="00E64BFB" w:rsidRDefault="00FF0A90">
      <w:pPr>
        <w:spacing w:line="276" w:lineRule="auto"/>
        <w:ind w:right="120"/>
        <w:contextualSpacing/>
        <w:rPr>
          <w:rFonts w:asciiTheme="majorHAnsi" w:eastAsia="Arial" w:hAnsiTheme="majorHAnsi" w:cs="Tahoma"/>
          <w:sz w:val="18"/>
          <w:szCs w:val="18"/>
          <w:lang w:val="sv-SE"/>
        </w:rPr>
      </w:pPr>
      <w:r>
        <w:rPr>
          <w:rFonts w:asciiTheme="majorHAnsi" w:eastAsia="Arial" w:hAnsiTheme="majorHAnsi" w:cs="Tahoma"/>
          <w:noProof/>
          <w:sz w:val="18"/>
          <w:szCs w:val="18"/>
        </w:rPr>
        <mc:AlternateContent>
          <mc:Choice Requires="wps">
            <w:drawing>
              <wp:anchor distT="0" distB="0" distL="114300" distR="114300" simplePos="0" relativeHeight="251663360" behindDoc="0" locked="0" layoutInCell="1" allowOverlap="1" wp14:anchorId="3E6729D4" wp14:editId="16BC8847">
                <wp:simplePos x="0" y="0"/>
                <wp:positionH relativeFrom="column">
                  <wp:posOffset>1807210</wp:posOffset>
                </wp:positionH>
                <wp:positionV relativeFrom="paragraph">
                  <wp:posOffset>47625</wp:posOffset>
                </wp:positionV>
                <wp:extent cx="2374265" cy="140398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5F85BCC8" w14:textId="1D88A318" w:rsidR="001A4EA1" w:rsidRDefault="00FF0A90">
                            <w:pPr>
                              <w:jc w:val="center"/>
                              <w:rPr>
                                <w:rFonts w:asciiTheme="majorHAnsi" w:hAnsiTheme="majorHAnsi" w:cs="Tahoma"/>
                                <w:b/>
                                <w:sz w:val="18"/>
                                <w:szCs w:val="18"/>
                              </w:rPr>
                            </w:pPr>
                            <w:r>
                              <w:rPr>
                                <w:rFonts w:asciiTheme="majorHAnsi" w:hAnsiTheme="majorHAnsi" w:cs="Tahoma"/>
                                <w:b/>
                                <w:sz w:val="18"/>
                                <w:szCs w:val="18"/>
                              </w:rPr>
                              <w:t xml:space="preserve">JEMBER, </w:t>
                            </w:r>
                            <w:r w:rsidR="00F5450C">
                              <w:rPr>
                                <w:rFonts w:asciiTheme="majorHAnsi" w:hAnsiTheme="majorHAnsi" w:cs="Tahoma"/>
                                <w:b/>
                                <w:sz w:val="18"/>
                                <w:szCs w:val="18"/>
                              </w:rPr>
                              <w:t>${TANGGAL_PEMESANAN}</w:t>
                            </w:r>
                          </w:p>
                          <w:p w14:paraId="28A83700" w14:textId="77777777" w:rsidR="001A4EA1" w:rsidRDefault="001A4EA1">
                            <w:pPr>
                              <w:jc w:val="center"/>
                              <w:rPr>
                                <w:rFonts w:asciiTheme="majorHAnsi" w:hAnsiTheme="majorHAnsi" w:cs="Tahoma"/>
                                <w:b/>
                                <w:sz w:val="18"/>
                                <w:szCs w:val="1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E6729D4" id="_x0000_t202" coordsize="21600,21600" o:spt="202" path="m,l,21600r21600,l21600,xe">
                <v:stroke joinstyle="miter"/>
                <v:path gradientshapeok="t" o:connecttype="rect"/>
              </v:shapetype>
              <v:shape id="Text Box 2" o:spid="_x0000_s1026" type="#_x0000_t202" style="position:absolute;margin-left:142.3pt;margin-top:3.75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" filled="f" stroked="f">
                <v:textbox style="mso-fit-shape-to-text:t">
                  <w:txbxContent>
                    <w:p w14:paraId="5F85BCC8" w14:textId="1D88A318" w:rsidR="001A4EA1" w:rsidRDefault="00FF0A90">
                      <w:pPr>
                        <w:jc w:val="center"/>
                        <w:rPr>
                          <w:rFonts w:asciiTheme="majorHAnsi" w:hAnsiTheme="majorHAnsi" w:cs="Tahoma"/>
                          <w:b/>
                          <w:sz w:val="18"/>
                          <w:szCs w:val="18"/>
                        </w:rPr>
                      </w:pPr>
                      <w:r>
                        <w:rPr>
                          <w:rFonts w:asciiTheme="majorHAnsi" w:hAnsiTheme="majorHAnsi" w:cs="Tahoma"/>
                          <w:b/>
                          <w:sz w:val="18"/>
                          <w:szCs w:val="18"/>
                        </w:rPr>
                        <w:t xml:space="preserve">JEMBER, </w:t>
                      </w:r>
                      <w:r w:rsidR="00F5450C">
                        <w:rPr>
                          <w:rFonts w:asciiTheme="majorHAnsi" w:hAnsiTheme="majorHAnsi" w:cs="Tahoma"/>
                          <w:b/>
                          <w:sz w:val="18"/>
                          <w:szCs w:val="18"/>
                        </w:rPr>
                        <w:t>${TANGGAL_PEMESANAN}</w:t>
                      </w:r>
                    </w:p>
                    <w:p w14:paraId="28A83700" w14:textId="77777777" w:rsidR="001A4EA1" w:rsidRDefault="001A4EA1">
                      <w:pPr>
                        <w:jc w:val="center"/>
                        <w:rPr>
                          <w:rFonts w:asciiTheme="majorHAnsi" w:hAnsiTheme="majorHAnsi" w:cs="Tahoma"/>
                          <w:b/>
                          <w:sz w:val="18"/>
                          <w:szCs w:val="18"/>
                        </w:rPr>
                      </w:pPr>
                    </w:p>
                  </w:txbxContent>
                </v:textbox>
              </v:shape>
            </w:pict>
          </mc:Fallback>
        </mc:AlternateContent>
      </w:r>
    </w:p>
    <w:p w14:paraId="528217AE" w14:textId="77777777" w:rsidR="001A4EA1" w:rsidRDefault="001A4EA1">
      <w:pPr>
        <w:spacing w:line="276" w:lineRule="auto"/>
        <w:ind w:left="40" w:right="120"/>
        <w:contextualSpacing/>
        <w:rPr>
          <w:rFonts w:asciiTheme="majorHAnsi" w:eastAsia="Arial" w:hAnsiTheme="majorHAnsi" w:cs="Tahoma"/>
          <w:sz w:val="18"/>
          <w:szCs w:val="18"/>
          <w:lang w:val="id-ID"/>
        </w:rPr>
      </w:pPr>
    </w:p>
    <w:p w14:paraId="63D35F20" w14:textId="5B7D42A6" w:rsidR="001A4EA1" w:rsidRDefault="00DF0A74">
      <w:pPr>
        <w:spacing w:line="276" w:lineRule="auto"/>
        <w:ind w:right="120"/>
        <w:contextualSpacing/>
        <w:rPr>
          <w:rFonts w:asciiTheme="majorHAnsi" w:eastAsia="Arial" w:hAnsiTheme="majorHAnsi" w:cs="Tahoma"/>
          <w:sz w:val="18"/>
          <w:szCs w:val="18"/>
          <w:lang w:val="id-ID"/>
        </w:rPr>
      </w:pPr>
      <w:r>
        <w:rPr>
          <w:rFonts w:asciiTheme="majorHAnsi" w:eastAsia="Arial" w:hAnsiTheme="majorHAnsi" w:cs="Tahoma"/>
          <w:noProof/>
          <w:sz w:val="18"/>
          <w:szCs w:val="18"/>
        </w:rPr>
        <mc:AlternateContent>
          <mc:Choice Requires="wps">
            <w:drawing>
              <wp:anchor distT="0" distB="0" distL="114300" distR="114300" simplePos="0" relativeHeight="251661312" behindDoc="0" locked="0" layoutInCell="1" allowOverlap="1" wp14:anchorId="42F662D7" wp14:editId="7F526B0E">
                <wp:simplePos x="0" y="0"/>
                <wp:positionH relativeFrom="column">
                  <wp:posOffset>3147059</wp:posOffset>
                </wp:positionH>
                <wp:positionV relativeFrom="paragraph">
                  <wp:posOffset>143510</wp:posOffset>
                </wp:positionV>
                <wp:extent cx="2409825" cy="14097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409700"/>
                        </a:xfrm>
                        <a:prstGeom prst="rect">
                          <a:avLst/>
                        </a:prstGeom>
                        <a:noFill/>
                        <a:ln w="9525">
                          <a:noFill/>
                          <a:miter lim="800000"/>
                        </a:ln>
                      </wps:spPr>
                      <wps:txbx>
                        <w:txbxContent>
                          <w:p w14:paraId="1A722BF3" w14:textId="77777777" w:rsidR="001A4EA1" w:rsidRDefault="00FF0A90">
                            <w:pPr>
                              <w:jc w:val="center"/>
                              <w:rPr>
                                <w:rFonts w:asciiTheme="majorHAnsi" w:hAnsiTheme="majorHAnsi" w:cs="Tahoma"/>
                                <w:b/>
                                <w:sz w:val="18"/>
                                <w:szCs w:val="18"/>
                              </w:rPr>
                            </w:pPr>
                            <w:r>
                              <w:rPr>
                                <w:rFonts w:asciiTheme="majorHAnsi" w:hAnsiTheme="majorHAnsi" w:cs="Tahoma"/>
                                <w:b/>
                                <w:sz w:val="18"/>
                                <w:szCs w:val="18"/>
                              </w:rPr>
                              <w:t xml:space="preserve">PIHAK KEDUA </w:t>
                            </w:r>
                          </w:p>
                          <w:p w14:paraId="290CD4E2" w14:textId="77777777" w:rsidR="001A4EA1" w:rsidRDefault="001A4EA1">
                            <w:pPr>
                              <w:jc w:val="center"/>
                              <w:rPr>
                                <w:rFonts w:asciiTheme="majorHAnsi" w:hAnsiTheme="majorHAnsi" w:cs="Tahoma"/>
                                <w:sz w:val="18"/>
                                <w:szCs w:val="18"/>
                              </w:rPr>
                            </w:pPr>
                          </w:p>
                          <w:p w14:paraId="6C4FB725" w14:textId="77777777" w:rsidR="001A4EA1" w:rsidRDefault="001A4EA1">
                            <w:pPr>
                              <w:rPr>
                                <w:rFonts w:asciiTheme="majorHAnsi" w:hAnsiTheme="majorHAnsi" w:cs="Tahoma"/>
                                <w:sz w:val="18"/>
                                <w:szCs w:val="18"/>
                              </w:rPr>
                            </w:pPr>
                          </w:p>
                          <w:p w14:paraId="4931E680" w14:textId="42DE6290" w:rsidR="001A4EA1" w:rsidRDefault="001A4EA1">
                            <w:pPr>
                              <w:rPr>
                                <w:rFonts w:asciiTheme="majorHAnsi" w:hAnsiTheme="majorHAnsi" w:cs="Tahoma"/>
                                <w:sz w:val="18"/>
                                <w:szCs w:val="18"/>
                              </w:rPr>
                            </w:pPr>
                          </w:p>
                          <w:p w14:paraId="687815C9" w14:textId="77777777" w:rsidR="00DF0A74" w:rsidRDefault="00DF0A74">
                            <w:pPr>
                              <w:rPr>
                                <w:rFonts w:asciiTheme="majorHAnsi" w:hAnsiTheme="majorHAnsi" w:cs="Tahoma"/>
                                <w:sz w:val="18"/>
                                <w:szCs w:val="18"/>
                              </w:rPr>
                            </w:pPr>
                          </w:p>
                          <w:p w14:paraId="1A64913F" w14:textId="4E72192A" w:rsidR="001A4EA1" w:rsidRDefault="001A4EA1">
                            <w:pPr>
                              <w:jc w:val="center"/>
                              <w:rPr>
                                <w:rFonts w:asciiTheme="majorHAnsi" w:hAnsiTheme="majorHAnsi" w:cs="Tahoma"/>
                                <w:sz w:val="18"/>
                                <w:szCs w:val="18"/>
                              </w:rPr>
                            </w:pPr>
                          </w:p>
                          <w:p w14:paraId="0D07D584" w14:textId="6126691D" w:rsidR="001A4EA1" w:rsidRPr="00F5450C" w:rsidRDefault="00F5450C" w:rsidP="00F5450C">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2F662D7" id="_x0000_s1027" type="#_x0000_t202" style="position:absolute;margin-left:247.8pt;margin-top:11.3pt;width:189.75pt;height:11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" filled="f" stroked="f">
                <v:textbox>
                  <w:txbxContent>
                    <w:p w14:paraId="1A722BF3" w14:textId="77777777" w:rsidR="001A4EA1" w:rsidRDefault="00FF0A90">
                      <w:pPr>
                        <w:jc w:val="center"/>
                        <w:rPr>
                          <w:rFonts w:asciiTheme="majorHAnsi" w:hAnsiTheme="majorHAnsi" w:cs="Tahoma"/>
                          <w:b/>
                          <w:sz w:val="18"/>
                          <w:szCs w:val="18"/>
                        </w:rPr>
                      </w:pPr>
                      <w:r>
                        <w:rPr>
                          <w:rFonts w:asciiTheme="majorHAnsi" w:hAnsiTheme="majorHAnsi" w:cs="Tahoma"/>
                          <w:b/>
                          <w:sz w:val="18"/>
                          <w:szCs w:val="18"/>
                        </w:rPr>
                        <w:t xml:space="preserve">PIHAK KEDUA </w:t>
                      </w:r>
                    </w:p>
                    <w:p w14:paraId="290CD4E2" w14:textId="77777777" w:rsidR="001A4EA1" w:rsidRDefault="001A4EA1">
                      <w:pPr>
                        <w:jc w:val="center"/>
                        <w:rPr>
                          <w:rFonts w:asciiTheme="majorHAnsi" w:hAnsiTheme="majorHAnsi" w:cs="Tahoma"/>
                          <w:sz w:val="18"/>
                          <w:szCs w:val="18"/>
                        </w:rPr>
                      </w:pPr>
                    </w:p>
                    <w:p w14:paraId="6C4FB725" w14:textId="77777777" w:rsidR="001A4EA1" w:rsidRDefault="001A4EA1">
                      <w:pPr>
                        <w:rPr>
                          <w:rFonts w:asciiTheme="majorHAnsi" w:hAnsiTheme="majorHAnsi" w:cs="Tahoma"/>
                          <w:sz w:val="18"/>
                          <w:szCs w:val="18"/>
                        </w:rPr>
                      </w:pPr>
                    </w:p>
                    <w:p w14:paraId="4931E680" w14:textId="42DE6290" w:rsidR="001A4EA1" w:rsidRDefault="001A4EA1">
                      <w:pPr>
                        <w:rPr>
                          <w:rFonts w:asciiTheme="majorHAnsi" w:hAnsiTheme="majorHAnsi" w:cs="Tahoma"/>
                          <w:sz w:val="18"/>
                          <w:szCs w:val="18"/>
                        </w:rPr>
                      </w:pPr>
                    </w:p>
                    <w:p w14:paraId="687815C9" w14:textId="77777777" w:rsidR="00DF0A74" w:rsidRDefault="00DF0A74">
                      <w:pPr>
                        <w:rPr>
                          <w:rFonts w:asciiTheme="majorHAnsi" w:hAnsiTheme="majorHAnsi" w:cs="Tahoma"/>
                          <w:sz w:val="18"/>
                          <w:szCs w:val="18"/>
                        </w:rPr>
                      </w:pPr>
                    </w:p>
                    <w:p w14:paraId="1A64913F" w14:textId="4E72192A" w:rsidR="001A4EA1" w:rsidRDefault="001A4EA1">
                      <w:pPr>
                        <w:jc w:val="center"/>
                        <w:rPr>
                          <w:rFonts w:asciiTheme="majorHAnsi" w:hAnsiTheme="majorHAnsi" w:cs="Tahoma"/>
                          <w:sz w:val="18"/>
                          <w:szCs w:val="18"/>
                        </w:rPr>
                      </w:pPr>
                    </w:p>
                    <w:p w14:paraId="0D07D584" w14:textId="6126691D" w:rsidR="001A4EA1" w:rsidRPr="00F5450C" w:rsidRDefault="00F5450C" w:rsidP="00F5450C">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txbxContent>
                </v:textbox>
              </v:shape>
            </w:pict>
          </mc:Fallback>
        </mc:AlternateContent>
      </w:r>
      <w:r w:rsidR="00FF0A90">
        <w:rPr>
          <w:rFonts w:asciiTheme="majorHAnsi" w:eastAsia="Arial" w:hAnsiTheme="majorHAnsi" w:cs="Tahoma"/>
          <w:noProof/>
          <w:sz w:val="18"/>
          <w:szCs w:val="18"/>
        </w:rPr>
        <mc:AlternateContent>
          <mc:Choice Requires="wps">
            <w:drawing>
              <wp:anchor distT="0" distB="0" distL="114300" distR="114300" simplePos="0" relativeHeight="251662336" behindDoc="0" locked="0" layoutInCell="1" allowOverlap="1" wp14:anchorId="59C4D299" wp14:editId="15A16E87">
                <wp:simplePos x="0" y="0"/>
                <wp:positionH relativeFrom="column">
                  <wp:posOffset>784860</wp:posOffset>
                </wp:positionH>
                <wp:positionV relativeFrom="paragraph">
                  <wp:posOffset>123825</wp:posOffset>
                </wp:positionV>
                <wp:extent cx="2171700" cy="15144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514475"/>
                        </a:xfrm>
                        <a:prstGeom prst="rect">
                          <a:avLst/>
                        </a:prstGeom>
                        <a:noFill/>
                        <a:ln w="9525">
                          <a:noFill/>
                          <a:miter lim="800000"/>
                        </a:ln>
                      </wps:spPr>
                      <wps:txbx>
                        <w:txbxContent>
                          <w:p w14:paraId="780A83D5" w14:textId="77777777" w:rsidR="001A4EA1" w:rsidRPr="00E64BFB" w:rsidRDefault="00FF0A90">
                            <w:pPr>
                              <w:jc w:val="center"/>
                              <w:rPr>
                                <w:rFonts w:asciiTheme="majorHAnsi" w:hAnsiTheme="majorHAnsi" w:cs="Tahoma"/>
                                <w:b/>
                                <w:sz w:val="18"/>
                                <w:szCs w:val="18"/>
                                <w:lang w:val="sv-SE"/>
                              </w:rPr>
                            </w:pPr>
                            <w:r w:rsidRPr="00E64BFB">
                              <w:rPr>
                                <w:rFonts w:asciiTheme="majorHAnsi" w:hAnsiTheme="majorHAnsi" w:cs="Tahoma"/>
                                <w:b/>
                                <w:sz w:val="18"/>
                                <w:szCs w:val="18"/>
                                <w:lang w:val="sv-SE"/>
                              </w:rPr>
                              <w:t>PIHAK PERTAMA</w:t>
                            </w:r>
                          </w:p>
                          <w:p w14:paraId="46707E63" w14:textId="77777777" w:rsidR="001A4EA1" w:rsidRPr="00E64BFB" w:rsidRDefault="001A4EA1">
                            <w:pPr>
                              <w:jc w:val="center"/>
                              <w:rPr>
                                <w:rFonts w:asciiTheme="majorHAnsi" w:hAnsiTheme="majorHAnsi" w:cs="Tahoma"/>
                                <w:sz w:val="18"/>
                                <w:szCs w:val="18"/>
                                <w:lang w:val="sv-SE"/>
                              </w:rPr>
                            </w:pPr>
                          </w:p>
                          <w:p w14:paraId="64AD671E" w14:textId="77777777" w:rsidR="001A4EA1" w:rsidRPr="00E64BFB" w:rsidRDefault="001A4EA1">
                            <w:pPr>
                              <w:rPr>
                                <w:rFonts w:asciiTheme="majorHAnsi" w:hAnsiTheme="majorHAnsi" w:cs="Tahoma"/>
                                <w:sz w:val="18"/>
                                <w:szCs w:val="18"/>
                                <w:lang w:val="sv-SE"/>
                              </w:rPr>
                            </w:pPr>
                          </w:p>
                          <w:p w14:paraId="6B59CADA" w14:textId="77777777" w:rsidR="001A4EA1" w:rsidRPr="00E64BFB" w:rsidRDefault="001A4EA1">
                            <w:pPr>
                              <w:rPr>
                                <w:rFonts w:asciiTheme="majorHAnsi" w:hAnsiTheme="majorHAnsi" w:cs="Tahoma"/>
                                <w:sz w:val="18"/>
                                <w:szCs w:val="18"/>
                                <w:lang w:val="sv-SE"/>
                              </w:rPr>
                            </w:pPr>
                          </w:p>
                          <w:p w14:paraId="6EC80F0B" w14:textId="77777777" w:rsidR="001A4EA1" w:rsidRPr="00E64BFB" w:rsidRDefault="001A4EA1">
                            <w:pPr>
                              <w:jc w:val="center"/>
                              <w:rPr>
                                <w:rFonts w:asciiTheme="majorHAnsi" w:hAnsiTheme="majorHAnsi" w:cs="Tahoma"/>
                                <w:sz w:val="18"/>
                                <w:szCs w:val="18"/>
                                <w:lang w:val="sv-SE"/>
                              </w:rPr>
                            </w:pPr>
                          </w:p>
                          <w:p w14:paraId="0BF610F6" w14:textId="77777777" w:rsidR="001A4EA1" w:rsidRPr="00E64BFB" w:rsidRDefault="001A4EA1">
                            <w:pPr>
                              <w:jc w:val="center"/>
                              <w:rPr>
                                <w:rFonts w:asciiTheme="majorHAnsi" w:hAnsiTheme="majorHAnsi" w:cs="Tahoma"/>
                                <w:sz w:val="18"/>
                                <w:szCs w:val="18"/>
                                <w:lang w:val="sv-SE"/>
                              </w:rPr>
                            </w:pPr>
                          </w:p>
                          <w:p w14:paraId="02CBDDAE" w14:textId="77777777" w:rsidR="00C251B6" w:rsidRDefault="00C251B6">
                            <w:pPr>
                              <w:jc w:val="center"/>
                              <w:rPr>
                                <w:rFonts w:asciiTheme="majorHAnsi" w:hAnsiTheme="majorHAnsi" w:cs="Tahoma"/>
                                <w:sz w:val="18"/>
                                <w:szCs w:val="18"/>
                                <w:lang w:val="sv-SE"/>
                              </w:rPr>
                            </w:pPr>
                            <w:r>
                              <w:rPr>
                                <w:rFonts w:asciiTheme="majorHAnsi" w:hAnsiTheme="majorHAnsi" w:cs="Tahoma"/>
                                <w:b/>
                                <w:sz w:val="18"/>
                                <w:szCs w:val="18"/>
                                <w:u w:val="single"/>
                              </w:rPr>
                              <w:t>RANUDIRJO</w:t>
                            </w:r>
                            <w:r>
                              <w:rPr>
                                <w:rFonts w:asciiTheme="majorHAnsi" w:hAnsiTheme="majorHAnsi" w:cs="Tahoma"/>
                                <w:sz w:val="18"/>
                                <w:szCs w:val="18"/>
                                <w:lang w:val="sv-SE"/>
                              </w:rPr>
                              <w:t xml:space="preserve"> </w:t>
                            </w:r>
                          </w:p>
                          <w:p w14:paraId="54775CD0" w14:textId="5F332CAE" w:rsidR="001A4EA1" w:rsidRPr="00C251B6" w:rsidRDefault="00C251B6" w:rsidP="00C251B6">
                            <w:pPr>
                              <w:jc w:val="center"/>
                              <w:rPr>
                                <w:rFonts w:asciiTheme="majorHAnsi" w:hAnsiTheme="majorHAnsi" w:cs="Tahoma"/>
                                <w:sz w:val="18"/>
                                <w:szCs w:val="18"/>
                              </w:rPr>
                            </w:pPr>
                            <w:r>
                              <w:rPr>
                                <w:rFonts w:asciiTheme="majorHAnsi" w:hAnsiTheme="majorHAnsi" w:cs="Tahoma"/>
                                <w:sz w:val="18"/>
                                <w:szCs w:val="18"/>
                              </w:rPr>
                              <w:t>PM Lembah Hijau Residence</w:t>
                            </w:r>
                          </w:p>
                        </w:txbxContent>
                      </wps:txbx>
                      <wps:bodyPr rot="0" vert="horz" wrap="square" lIns="91440" tIns="45720" rIns="91440" bIns="45720" anchor="t" anchorCtr="0">
                        <a:noAutofit/>
                      </wps:bodyPr>
                    </wps:wsp>
                  </a:graphicData>
                </a:graphic>
              </wp:anchor>
            </w:drawing>
          </mc:Choice>
          <mc:Fallback>
            <w:pict>
              <v:shape w14:anchorId="59C4D299" id="_x0000_s1028" type="#_x0000_t202" style="position:absolute;margin-left:61.8pt;margin-top:9.75pt;width:171pt;height:119.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" filled="f" stroked="f">
                <v:textbox>
                  <w:txbxContent>
                    <w:p w14:paraId="780A83D5" w14:textId="77777777" w:rsidR="001A4EA1" w:rsidRPr="00E64BFB" w:rsidRDefault="00FF0A90">
                      <w:pPr>
                        <w:jc w:val="center"/>
                        <w:rPr>
                          <w:rFonts w:asciiTheme="majorHAnsi" w:hAnsiTheme="majorHAnsi" w:cs="Tahoma"/>
                          <w:b/>
                          <w:sz w:val="18"/>
                          <w:szCs w:val="18"/>
                          <w:lang w:val="sv-SE"/>
                        </w:rPr>
                      </w:pPr>
                      <w:r w:rsidRPr="00E64BFB">
                        <w:rPr>
                          <w:rFonts w:asciiTheme="majorHAnsi" w:hAnsiTheme="majorHAnsi" w:cs="Tahoma"/>
                          <w:b/>
                          <w:sz w:val="18"/>
                          <w:szCs w:val="18"/>
                          <w:lang w:val="sv-SE"/>
                        </w:rPr>
                        <w:t>PIHAK PERTAMA</w:t>
                      </w:r>
                    </w:p>
                    <w:p w14:paraId="46707E63" w14:textId="77777777" w:rsidR="001A4EA1" w:rsidRPr="00E64BFB" w:rsidRDefault="001A4EA1">
                      <w:pPr>
                        <w:jc w:val="center"/>
                        <w:rPr>
                          <w:rFonts w:asciiTheme="majorHAnsi" w:hAnsiTheme="majorHAnsi" w:cs="Tahoma"/>
                          <w:sz w:val="18"/>
                          <w:szCs w:val="18"/>
                          <w:lang w:val="sv-SE"/>
                        </w:rPr>
                      </w:pPr>
                    </w:p>
                    <w:p w14:paraId="64AD671E" w14:textId="77777777" w:rsidR="001A4EA1" w:rsidRPr="00E64BFB" w:rsidRDefault="001A4EA1">
                      <w:pPr>
                        <w:rPr>
                          <w:rFonts w:asciiTheme="majorHAnsi" w:hAnsiTheme="majorHAnsi" w:cs="Tahoma"/>
                          <w:sz w:val="18"/>
                          <w:szCs w:val="18"/>
                          <w:lang w:val="sv-SE"/>
                        </w:rPr>
                      </w:pPr>
                    </w:p>
                    <w:p w14:paraId="6B59CADA" w14:textId="77777777" w:rsidR="001A4EA1" w:rsidRPr="00E64BFB" w:rsidRDefault="001A4EA1">
                      <w:pPr>
                        <w:rPr>
                          <w:rFonts w:asciiTheme="majorHAnsi" w:hAnsiTheme="majorHAnsi" w:cs="Tahoma"/>
                          <w:sz w:val="18"/>
                          <w:szCs w:val="18"/>
                          <w:lang w:val="sv-SE"/>
                        </w:rPr>
                      </w:pPr>
                    </w:p>
                    <w:p w14:paraId="6EC80F0B" w14:textId="77777777" w:rsidR="001A4EA1" w:rsidRPr="00E64BFB" w:rsidRDefault="001A4EA1">
                      <w:pPr>
                        <w:jc w:val="center"/>
                        <w:rPr>
                          <w:rFonts w:asciiTheme="majorHAnsi" w:hAnsiTheme="majorHAnsi" w:cs="Tahoma"/>
                          <w:sz w:val="18"/>
                          <w:szCs w:val="18"/>
                          <w:lang w:val="sv-SE"/>
                        </w:rPr>
                      </w:pPr>
                    </w:p>
                    <w:p w14:paraId="0BF610F6" w14:textId="77777777" w:rsidR="001A4EA1" w:rsidRPr="00E64BFB" w:rsidRDefault="001A4EA1">
                      <w:pPr>
                        <w:jc w:val="center"/>
                        <w:rPr>
                          <w:rFonts w:asciiTheme="majorHAnsi" w:hAnsiTheme="majorHAnsi" w:cs="Tahoma"/>
                          <w:sz w:val="18"/>
                          <w:szCs w:val="18"/>
                          <w:lang w:val="sv-SE"/>
                        </w:rPr>
                      </w:pPr>
                    </w:p>
                    <w:p w14:paraId="02CBDDAE" w14:textId="77777777" w:rsidR="00C251B6" w:rsidRDefault="00C251B6">
                      <w:pPr>
                        <w:jc w:val="center"/>
                        <w:rPr>
                          <w:rFonts w:asciiTheme="majorHAnsi" w:hAnsiTheme="majorHAnsi" w:cs="Tahoma"/>
                          <w:sz w:val="18"/>
                          <w:szCs w:val="18"/>
                          <w:lang w:val="sv-SE"/>
                        </w:rPr>
                      </w:pPr>
                      <w:r>
                        <w:rPr>
                          <w:rFonts w:asciiTheme="majorHAnsi" w:hAnsiTheme="majorHAnsi" w:cs="Tahoma"/>
                          <w:b/>
                          <w:sz w:val="18"/>
                          <w:szCs w:val="18"/>
                          <w:u w:val="single"/>
                        </w:rPr>
                        <w:t>RANUDIRJO</w:t>
                      </w:r>
                      <w:r>
                        <w:rPr>
                          <w:rFonts w:asciiTheme="majorHAnsi" w:hAnsiTheme="majorHAnsi" w:cs="Tahoma"/>
                          <w:sz w:val="18"/>
                          <w:szCs w:val="18"/>
                          <w:lang w:val="sv-SE"/>
                        </w:rPr>
                        <w:t xml:space="preserve"> </w:t>
                      </w:r>
                    </w:p>
                    <w:p w14:paraId="54775CD0" w14:textId="5F332CAE" w:rsidR="001A4EA1" w:rsidRPr="00C251B6" w:rsidRDefault="00C251B6" w:rsidP="00C251B6">
                      <w:pPr>
                        <w:jc w:val="center"/>
                        <w:rPr>
                          <w:rFonts w:asciiTheme="majorHAnsi" w:hAnsiTheme="majorHAnsi" w:cs="Tahoma"/>
                          <w:sz w:val="18"/>
                          <w:szCs w:val="18"/>
                        </w:rPr>
                      </w:pPr>
                      <w:r>
                        <w:rPr>
                          <w:rFonts w:asciiTheme="majorHAnsi" w:hAnsiTheme="majorHAnsi" w:cs="Tahoma"/>
                          <w:sz w:val="18"/>
                          <w:szCs w:val="18"/>
                        </w:rPr>
                        <w:t>PM Lembah Hijau Residence</w:t>
                      </w:r>
                    </w:p>
                  </w:txbxContent>
                </v:textbox>
              </v:shape>
            </w:pict>
          </mc:Fallback>
        </mc:AlternateContent>
      </w:r>
    </w:p>
    <w:p w14:paraId="3EF54490" w14:textId="77777777" w:rsidR="001A4EA1" w:rsidRPr="00E64BFB" w:rsidRDefault="00FF0A90">
      <w:pPr>
        <w:spacing w:line="276" w:lineRule="auto"/>
        <w:contextualSpacing/>
        <w:rPr>
          <w:rFonts w:asciiTheme="majorHAnsi" w:eastAsia="Arial" w:hAnsiTheme="majorHAnsi" w:cs="Tahoma"/>
          <w:sz w:val="18"/>
          <w:szCs w:val="18"/>
          <w:lang w:val="sv-SE"/>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r>
        <w:rPr>
          <w:rFonts w:asciiTheme="majorHAnsi" w:eastAsia="Arial" w:hAnsiTheme="majorHAnsi" w:cs="Tahoma"/>
          <w:sz w:val="18"/>
          <w:szCs w:val="18"/>
          <w:lang w:val="id-ID"/>
        </w:rPr>
        <w:tab/>
        <w:t xml:space="preserve">     </w:t>
      </w:r>
      <w:r>
        <w:rPr>
          <w:rFonts w:asciiTheme="majorHAnsi" w:eastAsia="Arial" w:hAnsiTheme="majorHAnsi" w:cs="Tahoma"/>
          <w:sz w:val="18"/>
          <w:szCs w:val="18"/>
          <w:lang w:val="id-ID"/>
        </w:rPr>
        <w:tab/>
        <w:t xml:space="preserve">  </w:t>
      </w:r>
      <w:r w:rsidRPr="00E64BFB">
        <w:rPr>
          <w:rFonts w:asciiTheme="majorHAnsi" w:eastAsia="Arial" w:hAnsiTheme="majorHAnsi" w:cs="Tahoma"/>
          <w:sz w:val="18"/>
          <w:szCs w:val="18"/>
          <w:lang w:val="sv-SE"/>
        </w:rPr>
        <w:t xml:space="preserve">       </w:t>
      </w:r>
    </w:p>
    <w:p w14:paraId="62541E67"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501F4A4E"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5B7279F6" w14:textId="77777777" w:rsidR="001A4EA1" w:rsidRDefault="00FF0A90">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51BDB439"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75B7D116"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27DD25CA"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69FF8654"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0AD13D74" w14:textId="15591132" w:rsidR="001A4EA1" w:rsidRPr="00E64BFB" w:rsidRDefault="009D5A8F">
      <w:pPr>
        <w:spacing w:line="276" w:lineRule="auto"/>
        <w:contextualSpacing/>
        <w:jc w:val="center"/>
        <w:rPr>
          <w:rFonts w:asciiTheme="majorHAnsi" w:eastAsia="Times New Roman" w:hAnsiTheme="majorHAnsi" w:cs="Tahoma"/>
          <w:sz w:val="18"/>
          <w:szCs w:val="18"/>
          <w:lang w:val="sv-SE"/>
        </w:rPr>
      </w:pPr>
      <w:r>
        <w:rPr>
          <w:rFonts w:asciiTheme="majorHAnsi" w:eastAsia="Arial" w:hAnsiTheme="majorHAnsi" w:cs="Tahoma"/>
          <w:noProof/>
          <w:sz w:val="18"/>
          <w:szCs w:val="18"/>
        </w:rPr>
        <mc:AlternateContent>
          <mc:Choice Requires="wps">
            <w:drawing>
              <wp:anchor distT="0" distB="0" distL="114300" distR="114300" simplePos="0" relativeHeight="251666432" behindDoc="0" locked="0" layoutInCell="1" allowOverlap="1" wp14:anchorId="7C416AD5" wp14:editId="641DA89A">
                <wp:simplePos x="0" y="0"/>
                <wp:positionH relativeFrom="column">
                  <wp:posOffset>3223260</wp:posOffset>
                </wp:positionH>
                <wp:positionV relativeFrom="paragraph">
                  <wp:posOffset>97790</wp:posOffset>
                </wp:positionV>
                <wp:extent cx="2171700" cy="140970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6B2898BE" w14:textId="77777777" w:rsidR="001A4EA1" w:rsidRDefault="001A4EA1">
                            <w:pPr>
                              <w:jc w:val="center"/>
                              <w:rPr>
                                <w:rFonts w:asciiTheme="majorHAnsi" w:hAnsiTheme="majorHAnsi" w:cs="Tahoma"/>
                                <w:b/>
                                <w:sz w:val="18"/>
                                <w:szCs w:val="18"/>
                              </w:rPr>
                            </w:pPr>
                          </w:p>
                          <w:p w14:paraId="0F78A7CA" w14:textId="58AFFD5F" w:rsidR="001A4EA1" w:rsidRDefault="001A4EA1">
                            <w:pPr>
                              <w:rPr>
                                <w:rFonts w:asciiTheme="majorHAnsi" w:hAnsiTheme="majorHAnsi" w:cs="Tahoma"/>
                                <w:sz w:val="18"/>
                                <w:szCs w:val="18"/>
                              </w:rPr>
                            </w:pPr>
                          </w:p>
                          <w:p w14:paraId="22C9A01D" w14:textId="77777777" w:rsidR="001A4EA1" w:rsidRDefault="001A4EA1">
                            <w:pPr>
                              <w:jc w:val="center"/>
                              <w:rPr>
                                <w:rFonts w:asciiTheme="majorHAnsi" w:hAnsiTheme="majorHAnsi" w:cs="Tahoma"/>
                                <w:sz w:val="18"/>
                                <w:szCs w:val="18"/>
                              </w:rPr>
                            </w:pPr>
                          </w:p>
                          <w:p w14:paraId="2C104710" w14:textId="77777777" w:rsidR="001A4EA1" w:rsidRDefault="001A4EA1">
                            <w:pPr>
                              <w:jc w:val="center"/>
                              <w:rPr>
                                <w:rFonts w:asciiTheme="majorHAnsi" w:hAnsiTheme="majorHAnsi" w:cs="Tahoma"/>
                                <w:sz w:val="18"/>
                                <w:szCs w:val="18"/>
                              </w:rPr>
                            </w:pPr>
                          </w:p>
                          <w:p w14:paraId="0782F214" w14:textId="77777777" w:rsidR="001A4EA1" w:rsidRDefault="001A4EA1">
                            <w:pPr>
                              <w:jc w:val="center"/>
                              <w:rPr>
                                <w:rFonts w:asciiTheme="majorHAnsi" w:hAnsiTheme="majorHAnsi" w:cs="Tahoma"/>
                                <w:sz w:val="18"/>
                                <w:szCs w:val="18"/>
                              </w:rPr>
                            </w:pPr>
                          </w:p>
                          <w:p w14:paraId="458DA4C2" w14:textId="77777777" w:rsidR="001A4EA1" w:rsidRDefault="001A4EA1">
                            <w:pPr>
                              <w:jc w:val="center"/>
                              <w:rPr>
                                <w:rFonts w:asciiTheme="majorHAnsi" w:hAnsiTheme="majorHAnsi" w:cs="Tahoma"/>
                                <w:sz w:val="18"/>
                                <w:szCs w:val="18"/>
                              </w:rPr>
                            </w:pPr>
                          </w:p>
                          <w:p w14:paraId="65F688DB" w14:textId="2BFBD677" w:rsidR="001A4EA1" w:rsidRDefault="00F5450C" w:rsidP="00F5450C">
                            <w:pPr>
                              <w:jc w:val="center"/>
                              <w:rPr>
                                <w:rFonts w:asciiTheme="majorHAnsi" w:eastAsia="Arial" w:hAnsiTheme="majorHAnsi"/>
                                <w:sz w:val="19"/>
                                <w:szCs w:val="19"/>
                              </w:rPr>
                            </w:pPr>
                            <w:r>
                              <w:rPr>
                                <w:rFonts w:asciiTheme="majorHAnsi" w:hAnsiTheme="majorHAnsi" w:cs="Tahoma"/>
                                <w:b/>
                                <w:sz w:val="18"/>
                                <w:szCs w:val="18"/>
                                <w:u w:val="single"/>
                              </w:rPr>
                              <w:t>${NAMA_SALES}</w:t>
                            </w:r>
                          </w:p>
                          <w:p w14:paraId="3DED265B" w14:textId="3301C40B" w:rsidR="001A4EA1" w:rsidRDefault="00ED326C">
                            <w:pPr>
                              <w:jc w:val="center"/>
                              <w:rPr>
                                <w:rFonts w:asciiTheme="majorHAnsi" w:hAnsiTheme="majorHAnsi" w:cs="Tahoma"/>
                                <w:sz w:val="18"/>
                                <w:szCs w:val="18"/>
                              </w:rPr>
                            </w:pPr>
                            <w:r>
                              <w:rPr>
                                <w:rFonts w:asciiTheme="majorHAnsi" w:hAnsiTheme="majorHAnsi" w:cs="Tahoma"/>
                                <w:sz w:val="18"/>
                                <w:szCs w:val="18"/>
                              </w:rPr>
                              <w:t>Marketing</w:t>
                            </w:r>
                          </w:p>
                        </w:txbxContent>
                      </wps:txbx>
                      <wps:bodyPr rot="0" vert="horz" wrap="square" lIns="91440" tIns="45720" rIns="91440" bIns="45720" anchor="t" anchorCtr="0">
                        <a:noAutofit/>
                      </wps:bodyPr>
                    </wps:wsp>
                  </a:graphicData>
                </a:graphic>
              </wp:anchor>
            </w:drawing>
          </mc:Choice>
          <mc:Fallback>
            <w:pict>
              <v:shape w14:anchorId="7C416AD5" id="_x0000_s1029" type="#_x0000_t202" style="position:absolute;left:0;text-align:left;margin-left:253.8pt;margin-top:7.7pt;width:171pt;height:11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" filled="f" stroked="f">
                <v:textbox>
                  <w:txbxContent>
                    <w:p w14:paraId="6B2898BE" w14:textId="77777777" w:rsidR="001A4EA1" w:rsidRDefault="001A4EA1">
                      <w:pPr>
                        <w:jc w:val="center"/>
                        <w:rPr>
                          <w:rFonts w:asciiTheme="majorHAnsi" w:hAnsiTheme="majorHAnsi" w:cs="Tahoma"/>
                          <w:b/>
                          <w:sz w:val="18"/>
                          <w:szCs w:val="18"/>
                        </w:rPr>
                      </w:pPr>
                    </w:p>
                    <w:p w14:paraId="0F78A7CA" w14:textId="58AFFD5F" w:rsidR="001A4EA1" w:rsidRDefault="001A4EA1">
                      <w:pPr>
                        <w:rPr>
                          <w:rFonts w:asciiTheme="majorHAnsi" w:hAnsiTheme="majorHAnsi" w:cs="Tahoma"/>
                          <w:sz w:val="18"/>
                          <w:szCs w:val="18"/>
                        </w:rPr>
                      </w:pPr>
                    </w:p>
                    <w:p w14:paraId="22C9A01D" w14:textId="77777777" w:rsidR="001A4EA1" w:rsidRDefault="001A4EA1">
                      <w:pPr>
                        <w:jc w:val="center"/>
                        <w:rPr>
                          <w:rFonts w:asciiTheme="majorHAnsi" w:hAnsiTheme="majorHAnsi" w:cs="Tahoma"/>
                          <w:sz w:val="18"/>
                          <w:szCs w:val="18"/>
                        </w:rPr>
                      </w:pPr>
                    </w:p>
                    <w:p w14:paraId="2C104710" w14:textId="77777777" w:rsidR="001A4EA1" w:rsidRDefault="001A4EA1">
                      <w:pPr>
                        <w:jc w:val="center"/>
                        <w:rPr>
                          <w:rFonts w:asciiTheme="majorHAnsi" w:hAnsiTheme="majorHAnsi" w:cs="Tahoma"/>
                          <w:sz w:val="18"/>
                          <w:szCs w:val="18"/>
                        </w:rPr>
                      </w:pPr>
                    </w:p>
                    <w:p w14:paraId="0782F214" w14:textId="77777777" w:rsidR="001A4EA1" w:rsidRDefault="001A4EA1">
                      <w:pPr>
                        <w:jc w:val="center"/>
                        <w:rPr>
                          <w:rFonts w:asciiTheme="majorHAnsi" w:hAnsiTheme="majorHAnsi" w:cs="Tahoma"/>
                          <w:sz w:val="18"/>
                          <w:szCs w:val="18"/>
                        </w:rPr>
                      </w:pPr>
                    </w:p>
                    <w:p w14:paraId="458DA4C2" w14:textId="77777777" w:rsidR="001A4EA1" w:rsidRDefault="001A4EA1">
                      <w:pPr>
                        <w:jc w:val="center"/>
                        <w:rPr>
                          <w:rFonts w:asciiTheme="majorHAnsi" w:hAnsiTheme="majorHAnsi" w:cs="Tahoma"/>
                          <w:sz w:val="18"/>
                          <w:szCs w:val="18"/>
                        </w:rPr>
                      </w:pPr>
                    </w:p>
                    <w:p w14:paraId="65F688DB" w14:textId="2BFBD677" w:rsidR="001A4EA1" w:rsidRDefault="00F5450C" w:rsidP="00F5450C">
                      <w:pPr>
                        <w:jc w:val="center"/>
                        <w:rPr>
                          <w:rFonts w:asciiTheme="majorHAnsi" w:eastAsia="Arial" w:hAnsiTheme="majorHAnsi"/>
                          <w:sz w:val="19"/>
                          <w:szCs w:val="19"/>
                        </w:rPr>
                      </w:pPr>
                      <w:r>
                        <w:rPr>
                          <w:rFonts w:asciiTheme="majorHAnsi" w:hAnsiTheme="majorHAnsi" w:cs="Tahoma"/>
                          <w:b/>
                          <w:sz w:val="18"/>
                          <w:szCs w:val="18"/>
                          <w:u w:val="single"/>
                        </w:rPr>
                        <w:t>${NAMA_SALES}</w:t>
                      </w:r>
                    </w:p>
                    <w:p w14:paraId="3DED265B" w14:textId="3301C40B" w:rsidR="001A4EA1" w:rsidRDefault="00ED326C">
                      <w:pPr>
                        <w:jc w:val="center"/>
                        <w:rPr>
                          <w:rFonts w:asciiTheme="majorHAnsi" w:hAnsiTheme="majorHAnsi" w:cs="Tahoma"/>
                          <w:sz w:val="18"/>
                          <w:szCs w:val="18"/>
                        </w:rPr>
                      </w:pPr>
                      <w:r>
                        <w:rPr>
                          <w:rFonts w:asciiTheme="majorHAnsi" w:hAnsiTheme="majorHAnsi" w:cs="Tahoma"/>
                          <w:sz w:val="18"/>
                          <w:szCs w:val="18"/>
                        </w:rPr>
                        <w:t>Marketing</w:t>
                      </w:r>
                    </w:p>
                  </w:txbxContent>
                </v:textbox>
              </v:shape>
            </w:pict>
          </mc:Fallback>
        </mc:AlternateContent>
      </w:r>
      <w:r w:rsidR="00FF0A90">
        <w:rPr>
          <w:rFonts w:asciiTheme="majorHAnsi" w:eastAsia="Arial" w:hAnsiTheme="majorHAnsi" w:cs="Tahoma"/>
          <w:noProof/>
          <w:sz w:val="18"/>
          <w:szCs w:val="18"/>
        </w:rPr>
        <mc:AlternateContent>
          <mc:Choice Requires="wps">
            <w:drawing>
              <wp:anchor distT="0" distB="0" distL="114300" distR="114300" simplePos="0" relativeHeight="251664384" behindDoc="0" locked="0" layoutInCell="1" allowOverlap="1" wp14:anchorId="4425261A" wp14:editId="60338BA3">
                <wp:simplePos x="0" y="0"/>
                <wp:positionH relativeFrom="column">
                  <wp:posOffset>1959610</wp:posOffset>
                </wp:positionH>
                <wp:positionV relativeFrom="paragraph">
                  <wp:posOffset>4445</wp:posOffset>
                </wp:positionV>
                <wp:extent cx="237426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35DB41E9" w14:textId="77777777" w:rsidR="001A4EA1" w:rsidRDefault="00FF0A90">
                            <w:pPr>
                              <w:jc w:val="center"/>
                              <w:rPr>
                                <w:rFonts w:asciiTheme="majorHAnsi" w:hAnsiTheme="majorHAnsi" w:cs="Tahoma"/>
                                <w:b/>
                                <w:sz w:val="18"/>
                                <w:szCs w:val="18"/>
                              </w:rPr>
                            </w:pPr>
                            <w:r>
                              <w:rPr>
                                <w:rFonts w:asciiTheme="majorHAnsi" w:hAnsiTheme="majorHAnsi" w:cs="Tahoma"/>
                                <w:b/>
                                <w:sz w:val="18"/>
                                <w:szCs w:val="18"/>
                              </w:rPr>
                              <w:t>SAKSI-SAKSI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25261A" id="_x0000_s1030" type="#_x0000_t202" style="position:absolute;left:0;text-align:left;margin-left:154.3pt;margin-top:.3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" filled="f" stroked="f">
                <v:textbox style="mso-fit-shape-to-text:t">
                  <w:txbxContent>
                    <w:p w14:paraId="35DB41E9" w14:textId="77777777" w:rsidR="001A4EA1" w:rsidRDefault="00FF0A90">
                      <w:pPr>
                        <w:jc w:val="center"/>
                        <w:rPr>
                          <w:rFonts w:asciiTheme="majorHAnsi" w:hAnsiTheme="majorHAnsi" w:cs="Tahoma"/>
                          <w:b/>
                          <w:sz w:val="18"/>
                          <w:szCs w:val="18"/>
                        </w:rPr>
                      </w:pPr>
                      <w:r>
                        <w:rPr>
                          <w:rFonts w:asciiTheme="majorHAnsi" w:hAnsiTheme="majorHAnsi" w:cs="Tahoma"/>
                          <w:b/>
                          <w:sz w:val="18"/>
                          <w:szCs w:val="18"/>
                        </w:rPr>
                        <w:t>SAKSI-SAKSI</w:t>
                      </w:r>
                    </w:p>
                  </w:txbxContent>
                </v:textbox>
              </v:shape>
            </w:pict>
          </mc:Fallback>
        </mc:AlternateContent>
      </w:r>
      <w:r w:rsidR="00FF0A90">
        <w:rPr>
          <w:rFonts w:asciiTheme="majorHAnsi" w:eastAsia="Arial" w:hAnsiTheme="majorHAnsi" w:cs="Tahoma"/>
          <w:noProof/>
          <w:sz w:val="18"/>
          <w:szCs w:val="18"/>
        </w:rPr>
        <mc:AlternateContent>
          <mc:Choice Requires="wps">
            <w:drawing>
              <wp:anchor distT="0" distB="0" distL="114300" distR="114300" simplePos="0" relativeHeight="251665408" behindDoc="0" locked="0" layoutInCell="1" allowOverlap="1" wp14:anchorId="3480C980" wp14:editId="153344FD">
                <wp:simplePos x="0" y="0"/>
                <wp:positionH relativeFrom="column">
                  <wp:posOffset>718185</wp:posOffset>
                </wp:positionH>
                <wp:positionV relativeFrom="paragraph">
                  <wp:posOffset>97790</wp:posOffset>
                </wp:positionV>
                <wp:extent cx="2171700" cy="14097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38EB783C" w14:textId="77777777" w:rsidR="001A4EA1" w:rsidRDefault="001A4EA1">
                            <w:pPr>
                              <w:rPr>
                                <w:rFonts w:asciiTheme="majorHAnsi" w:hAnsiTheme="majorHAnsi" w:cs="Tahoma"/>
                                <w:b/>
                                <w:sz w:val="18"/>
                                <w:szCs w:val="18"/>
                              </w:rPr>
                            </w:pPr>
                          </w:p>
                          <w:p w14:paraId="3C707B1A" w14:textId="77777777" w:rsidR="001A4EA1" w:rsidRDefault="001A4EA1">
                            <w:pPr>
                              <w:jc w:val="center"/>
                              <w:rPr>
                                <w:rFonts w:asciiTheme="majorHAnsi" w:hAnsiTheme="majorHAnsi" w:cs="Tahoma"/>
                                <w:sz w:val="18"/>
                                <w:szCs w:val="18"/>
                              </w:rPr>
                            </w:pPr>
                          </w:p>
                          <w:p w14:paraId="422F5E1A" w14:textId="77777777" w:rsidR="001A4EA1" w:rsidRDefault="001A4EA1">
                            <w:pPr>
                              <w:jc w:val="center"/>
                              <w:rPr>
                                <w:rFonts w:asciiTheme="majorHAnsi" w:hAnsiTheme="majorHAnsi" w:cs="Tahoma"/>
                                <w:sz w:val="18"/>
                                <w:szCs w:val="18"/>
                              </w:rPr>
                            </w:pPr>
                          </w:p>
                          <w:p w14:paraId="7B8BB0CE" w14:textId="77777777" w:rsidR="001A4EA1" w:rsidRDefault="001A4EA1">
                            <w:pPr>
                              <w:rPr>
                                <w:rFonts w:asciiTheme="majorHAnsi" w:hAnsiTheme="majorHAnsi" w:cs="Tahoma"/>
                                <w:sz w:val="18"/>
                                <w:szCs w:val="18"/>
                              </w:rPr>
                            </w:pPr>
                          </w:p>
                          <w:p w14:paraId="609836CB" w14:textId="183830CA" w:rsidR="001A4EA1" w:rsidRDefault="001A4EA1">
                            <w:pPr>
                              <w:jc w:val="center"/>
                              <w:rPr>
                                <w:rFonts w:asciiTheme="majorHAnsi" w:hAnsiTheme="majorHAnsi" w:cs="Tahoma"/>
                                <w:sz w:val="18"/>
                                <w:szCs w:val="18"/>
                              </w:rPr>
                            </w:pPr>
                          </w:p>
                        </w:txbxContent>
                      </wps:txbx>
                      <wps:bodyPr rot="0" vert="horz" wrap="square" lIns="91440" tIns="45720" rIns="91440" bIns="45720" anchor="t" anchorCtr="0">
                        <a:noAutofit/>
                      </wps:bodyPr>
                    </wps:wsp>
                  </a:graphicData>
                </a:graphic>
              </wp:anchor>
            </w:drawing>
          </mc:Choice>
          <mc:Fallback>
            <w:pict>
              <v:shape w14:anchorId="3480C980" id="_x0000_s1031" type="#_x0000_t202" style="position:absolute;left:0;text-align:left;margin-left:56.55pt;margin-top:7.7pt;width:171pt;height:11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" filled="f" stroked="f">
                <v:textbox>
                  <w:txbxContent>
                    <w:p w14:paraId="38EB783C" w14:textId="77777777" w:rsidR="001A4EA1" w:rsidRDefault="001A4EA1">
                      <w:pPr>
                        <w:rPr>
                          <w:rFonts w:asciiTheme="majorHAnsi" w:hAnsiTheme="majorHAnsi" w:cs="Tahoma"/>
                          <w:b/>
                          <w:sz w:val="18"/>
                          <w:szCs w:val="18"/>
                        </w:rPr>
                      </w:pPr>
                    </w:p>
                    <w:p w14:paraId="3C707B1A" w14:textId="77777777" w:rsidR="001A4EA1" w:rsidRDefault="001A4EA1">
                      <w:pPr>
                        <w:jc w:val="center"/>
                        <w:rPr>
                          <w:rFonts w:asciiTheme="majorHAnsi" w:hAnsiTheme="majorHAnsi" w:cs="Tahoma"/>
                          <w:sz w:val="18"/>
                          <w:szCs w:val="18"/>
                        </w:rPr>
                      </w:pPr>
                    </w:p>
                    <w:p w14:paraId="422F5E1A" w14:textId="77777777" w:rsidR="001A4EA1" w:rsidRDefault="001A4EA1">
                      <w:pPr>
                        <w:jc w:val="center"/>
                        <w:rPr>
                          <w:rFonts w:asciiTheme="majorHAnsi" w:hAnsiTheme="majorHAnsi" w:cs="Tahoma"/>
                          <w:sz w:val="18"/>
                          <w:szCs w:val="18"/>
                        </w:rPr>
                      </w:pPr>
                    </w:p>
                    <w:p w14:paraId="7B8BB0CE" w14:textId="77777777" w:rsidR="001A4EA1" w:rsidRDefault="001A4EA1">
                      <w:pPr>
                        <w:rPr>
                          <w:rFonts w:asciiTheme="majorHAnsi" w:hAnsiTheme="majorHAnsi" w:cs="Tahoma"/>
                          <w:sz w:val="18"/>
                          <w:szCs w:val="18"/>
                        </w:rPr>
                      </w:pPr>
                    </w:p>
                    <w:p w14:paraId="609836CB" w14:textId="183830CA" w:rsidR="001A4EA1" w:rsidRDefault="001A4EA1">
                      <w:pPr>
                        <w:jc w:val="center"/>
                        <w:rPr>
                          <w:rFonts w:asciiTheme="majorHAnsi" w:hAnsiTheme="majorHAnsi" w:cs="Tahoma"/>
                          <w:sz w:val="18"/>
                          <w:szCs w:val="18"/>
                        </w:rPr>
                      </w:pPr>
                    </w:p>
                  </w:txbxContent>
                </v:textbox>
              </v:shape>
            </w:pict>
          </mc:Fallback>
        </mc:AlternateContent>
      </w:r>
    </w:p>
    <w:p w14:paraId="182F4510" w14:textId="77777777" w:rsidR="001A4EA1" w:rsidRDefault="001A4EA1">
      <w:pPr>
        <w:spacing w:line="276" w:lineRule="auto"/>
        <w:contextualSpacing/>
        <w:jc w:val="center"/>
        <w:rPr>
          <w:rFonts w:asciiTheme="majorHAnsi" w:eastAsia="Times New Roman" w:hAnsiTheme="majorHAnsi" w:cs="Tahoma"/>
          <w:sz w:val="18"/>
          <w:szCs w:val="18"/>
          <w:lang w:val="id-ID"/>
        </w:rPr>
      </w:pPr>
    </w:p>
    <w:p w14:paraId="687939F2" w14:textId="77777777" w:rsidR="001A4EA1" w:rsidRDefault="001A4EA1">
      <w:pPr>
        <w:spacing w:line="276" w:lineRule="auto"/>
        <w:contextualSpacing/>
        <w:jc w:val="center"/>
        <w:rPr>
          <w:rFonts w:asciiTheme="majorHAnsi" w:eastAsia="Times New Roman" w:hAnsiTheme="majorHAnsi" w:cs="Tahoma"/>
          <w:sz w:val="18"/>
          <w:szCs w:val="18"/>
          <w:lang w:val="id-ID"/>
        </w:rPr>
      </w:pPr>
    </w:p>
    <w:p w14:paraId="0DB0EF87" w14:textId="77777777" w:rsidR="001A4EA1" w:rsidRDefault="00FF0A90">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57E1D61F" w14:textId="77777777" w:rsidR="001A4EA1" w:rsidRPr="00E64BFB" w:rsidRDefault="00FF0A90">
      <w:pPr>
        <w:widowControl/>
        <w:autoSpaceDE/>
        <w:autoSpaceDN/>
        <w:spacing w:after="200" w:line="276" w:lineRule="auto"/>
        <w:contextualSpacing/>
        <w:jc w:val="both"/>
        <w:rPr>
          <w:rFonts w:asciiTheme="majorHAnsi" w:hAnsiTheme="majorHAnsi" w:cs="Tahoma"/>
          <w:sz w:val="18"/>
          <w:szCs w:val="18"/>
          <w:lang w:val="sv-SE"/>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p>
    <w:sectPr w:rsidR="001A4EA1" w:rsidRPr="00E64BFB">
      <w:headerReference w:type="default" r:id="rId9"/>
      <w:footerReference w:type="default" r:id="rId10"/>
      <w:pgSz w:w="11906" w:h="16838"/>
      <w:pgMar w:top="1667" w:right="1133" w:bottom="1418" w:left="1134" w:header="708" w:footer="3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CB9C" w14:textId="77777777" w:rsidR="00AB7086" w:rsidRDefault="00AB7086">
      <w:r>
        <w:separator/>
      </w:r>
    </w:p>
  </w:endnote>
  <w:endnote w:type="continuationSeparator" w:id="0">
    <w:p w14:paraId="38B4AC07" w14:textId="77777777" w:rsidR="00AB7086" w:rsidRDefault="00AB7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5" w:name="_Hlk181972936"/>
  <w:bookmarkStart w:id="16" w:name="_Hlk181972937"/>
  <w:p w14:paraId="051CF46C" w14:textId="3D1E07CB" w:rsidR="001A4EA1" w:rsidRPr="00E64BFB" w:rsidRDefault="00FF0A90">
    <w:pPr>
      <w:pStyle w:val="Footer"/>
      <w:tabs>
        <w:tab w:val="clear" w:pos="4513"/>
        <w:tab w:val="clear" w:pos="9026"/>
      </w:tabs>
      <w:rPr>
        <w:rFonts w:ascii="Arial Narrow" w:hAnsi="Arial Narrow"/>
        <w:sz w:val="18"/>
        <w:szCs w:val="18"/>
      </w:rPr>
    </w:pPr>
    <w:r>
      <w:rPr>
        <w:rFonts w:asciiTheme="minorHAnsi" w:hAnsiTheme="minorHAnsi"/>
        <w:noProof/>
      </w:rPr>
      <mc:AlternateContent>
        <mc:Choice Requires="wps">
          <w:drawing>
            <wp:anchor distT="0" distB="0" distL="113665" distR="113665" simplePos="0" relativeHeight="251661312" behindDoc="0" locked="0" layoutInCell="1" allowOverlap="1" wp14:anchorId="1C8D0836" wp14:editId="6980D149">
              <wp:simplePos x="0" y="0"/>
              <wp:positionH relativeFrom="column">
                <wp:posOffset>-63500</wp:posOffset>
              </wp:positionH>
              <wp:positionV relativeFrom="paragraph">
                <wp:posOffset>8255</wp:posOffset>
              </wp:positionV>
              <wp:extent cx="0" cy="599440"/>
              <wp:effectExtent l="19050" t="0" r="19050" b="10160"/>
              <wp:wrapNone/>
              <wp:docPr id="2" name="Straight Connector 2"/>
              <wp:cNvGraphicFramePr/>
              <a:graphic xmlns:a="http://schemas.openxmlformats.org/drawingml/2006/main">
                <a:graphicData uri="http://schemas.microsoft.com/office/word/2010/wordprocessingShape">
                  <wps:wsp>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pt;margin-top:0.65pt;height:47.2pt;width:0pt;z-index:251661312;mso-width-relative:page;mso-height-relative:page;" filled="f" stroked="t" coordsize="21600,21600" o:gfxdata="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rvrfb1QAAAAgBAAAPAAAAAAAAAAEAIAAAACIAAABkcnMvZG93bnJl&#10;di54bWxQSwECFAAUAAAACACHTuJAhLl5BscBAACdAwAADgAAAAAAAAABACAAAAAkAQAAZHJzL2Uy&#10;b0RvYy54bWxQSwUGAAAAAAYABgBZAQAAXQUAAAAA&#10;">
              <v:fill on="f" focussize="0,0"/>
              <v:stroke weight="2.25pt" color="#000000 [3213]" joinstyle="round"/>
              <v:imagedata o:title=""/>
              <o:lock v:ext="edit" aspectratio="f"/>
            </v:line>
          </w:pict>
        </mc:Fallback>
      </mc:AlternateContent>
    </w:r>
    <w:r w:rsidR="00E64BFB">
      <w:rPr>
        <w:rFonts w:asciiTheme="minorHAnsi" w:hAnsiTheme="minorHAnsi"/>
        <w:noProof/>
      </w:rPr>
      <mc:AlternateContent>
        <mc:Choice Requires="wps">
          <w:drawing>
            <wp:anchor distT="0" distB="0" distL="113665" distR="113665" simplePos="0" relativeHeight="251664384" behindDoc="0" locked="0" layoutInCell="1" allowOverlap="1" wp14:anchorId="4539E715" wp14:editId="5962F9FA">
              <wp:simplePos x="0" y="0"/>
              <wp:positionH relativeFrom="column">
                <wp:posOffset>-63500</wp:posOffset>
              </wp:positionH>
              <wp:positionV relativeFrom="paragraph">
                <wp:posOffset>8255</wp:posOffset>
              </wp:positionV>
              <wp:extent cx="0" cy="599440"/>
              <wp:effectExtent l="19050" t="0" r="19050" b="10160"/>
              <wp:wrapNone/>
              <wp:docPr id="256421040" name="Straight Connector 256421040"/>
              <wp:cNvGraphicFramePr/>
              <a:graphic xmlns:a="http://schemas.openxmlformats.org/drawingml/2006/main">
                <a:graphicData uri="http://schemas.microsoft.com/office/word/2010/wordprocessingShape">
                  <wps:wsp>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24B251" id="Straight Connector 256421040" o:spid="_x0000_s1026" style="position:absolute;z-index:251664384;visibility:visible;mso-wrap-style:square;mso-wrap-distance-left:8.95pt;mso-wrap-distance-top:0;mso-wrap-distance-right:8.95pt;mso-wrap-distance-bottom:0;mso-position-horizontal:absolute;mso-position-horizontal-relative:text;mso-position-vertical:absolute;mso-position-vertical-relative:text" from="-5pt,.65pt" to="-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" strokecolor="black [3213]" strokeweight="2.25pt"/>
          </w:pict>
        </mc:Fallback>
      </mc:AlternateContent>
    </w:r>
    <w:r w:rsidR="00E64BFB">
      <w:rPr>
        <w:rFonts w:ascii="Arial Narrow" w:hAnsi="Arial Narrow"/>
        <w:sz w:val="18"/>
        <w:szCs w:val="18"/>
      </w:rPr>
      <w:t>Perumahan Lembah Hijau Residence, Jl. Rinjani, Sumbersari</w:t>
    </w:r>
  </w:p>
  <w:p w14:paraId="42D978B3" w14:textId="77777777" w:rsidR="001A4EA1" w:rsidRDefault="00FF0A90">
    <w:pPr>
      <w:pStyle w:val="Footer"/>
      <w:tabs>
        <w:tab w:val="clear" w:pos="4513"/>
        <w:tab w:val="clear" w:pos="9026"/>
      </w:tabs>
      <w:rPr>
        <w:rFonts w:ascii="Arial Narrow" w:hAnsi="Arial Narrow"/>
        <w:sz w:val="18"/>
        <w:szCs w:val="18"/>
      </w:rPr>
    </w:pPr>
    <w:r>
      <w:rPr>
        <w:rFonts w:ascii="Arial Narrow" w:hAnsi="Arial Narrow"/>
        <w:sz w:val="18"/>
        <w:szCs w:val="18"/>
      </w:rPr>
      <w:t>Jember – Jawa Timur</w:t>
    </w:r>
  </w:p>
  <w:p w14:paraId="2BF83DF9" w14:textId="1C2ACA8D" w:rsidR="001A4EA1" w:rsidRDefault="00FF0A90">
    <w:pPr>
      <w:pStyle w:val="Footer"/>
      <w:tabs>
        <w:tab w:val="clear" w:pos="4513"/>
        <w:tab w:val="clear" w:pos="9026"/>
        <w:tab w:val="left" w:pos="1418"/>
      </w:tabs>
      <w:rPr>
        <w:rFonts w:ascii="Arial Narrow" w:hAnsi="Arial Narrow"/>
        <w:sz w:val="18"/>
        <w:szCs w:val="18"/>
      </w:rPr>
    </w:pPr>
    <w:r>
      <w:rPr>
        <w:rFonts w:ascii="Arial Narrow" w:hAnsi="Arial Narrow"/>
        <w:sz w:val="18"/>
        <w:szCs w:val="18"/>
      </w:rPr>
      <w:t>PHONE</w:t>
    </w:r>
    <w:r>
      <w:rPr>
        <w:rFonts w:ascii="Arial Narrow" w:hAnsi="Arial Narrow"/>
        <w:sz w:val="18"/>
        <w:szCs w:val="18"/>
      </w:rPr>
      <w:tab/>
      <w:t xml:space="preserve">: </w:t>
    </w:r>
    <w:r w:rsidR="0081419C">
      <w:rPr>
        <w:rFonts w:ascii="Arial Narrow" w:hAnsi="Arial Narrow"/>
        <w:sz w:val="18"/>
        <w:szCs w:val="18"/>
      </w:rPr>
      <w:t>08 1313 1414 42</w:t>
    </w:r>
  </w:p>
  <w:p w14:paraId="6D6E5637" w14:textId="0C65D557" w:rsidR="001A4EA1" w:rsidRDefault="00FF0A90">
    <w:pPr>
      <w:pStyle w:val="Footer"/>
      <w:tabs>
        <w:tab w:val="clear" w:pos="4513"/>
        <w:tab w:val="clear" w:pos="9026"/>
        <w:tab w:val="left" w:pos="1418"/>
      </w:tabs>
      <w:rPr>
        <w:rFonts w:ascii="Arial Narrow" w:hAnsi="Arial Narrow"/>
        <w:color w:val="0000FF" w:themeColor="hyperlink"/>
        <w:sz w:val="18"/>
        <w:szCs w:val="18"/>
        <w:u w:val="single"/>
      </w:rPr>
    </w:pPr>
    <w:r>
      <w:rPr>
        <w:rFonts w:ascii="Arial Narrow" w:hAnsi="Arial Narrow"/>
        <w:sz w:val="18"/>
        <w:szCs w:val="18"/>
      </w:rPr>
      <w:t>EMAIL</w:t>
    </w:r>
    <w:r>
      <w:rPr>
        <w:rFonts w:ascii="Arial Narrow" w:hAnsi="Arial Narrow"/>
        <w:sz w:val="18"/>
        <w:szCs w:val="18"/>
      </w:rPr>
      <w:tab/>
      <w:t xml:space="preserve">: </w:t>
    </w:r>
    <w:r w:rsidR="00E64BFB" w:rsidRPr="00E64BFB">
      <w:rPr>
        <w:rFonts w:ascii="Arial Narrow" w:hAnsi="Arial Narrow"/>
        <w:sz w:val="18"/>
        <w:szCs w:val="18"/>
      </w:rPr>
      <w:t>lembahhijauresidence@gmail.com</w:t>
    </w:r>
  </w:p>
  <w:p w14:paraId="3CEE773D" w14:textId="11ECC682" w:rsidR="001A4EA1" w:rsidRDefault="00FF0A90">
    <w:pPr>
      <w:pStyle w:val="Footer"/>
      <w:tabs>
        <w:tab w:val="clear" w:pos="4513"/>
        <w:tab w:val="clear" w:pos="9026"/>
        <w:tab w:val="left" w:pos="1418"/>
      </w:tabs>
      <w:rPr>
        <w:rFonts w:ascii="Arial Narrow" w:hAnsi="Arial Narrow"/>
        <w:sz w:val="18"/>
        <w:szCs w:val="18"/>
      </w:rPr>
    </w:pPr>
    <w:r>
      <w:rPr>
        <w:rFonts w:ascii="Arial Narrow" w:hAnsi="Arial Narrow"/>
        <w:sz w:val="18"/>
        <w:szCs w:val="18"/>
      </w:rPr>
      <w:t>WEB</w:t>
    </w:r>
    <w:r>
      <w:rPr>
        <w:rFonts w:ascii="Arial Narrow" w:hAnsi="Arial Narrow"/>
        <w:sz w:val="18"/>
        <w:szCs w:val="18"/>
      </w:rPr>
      <w:tab/>
      <w:t xml:space="preserve">: </w:t>
    </w:r>
    <w:bookmarkEnd w:id="15"/>
    <w:bookmarkEnd w:id="1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3EF58" w14:textId="77777777" w:rsidR="00AB7086" w:rsidRDefault="00AB7086">
      <w:r>
        <w:separator/>
      </w:r>
    </w:p>
  </w:footnote>
  <w:footnote w:type="continuationSeparator" w:id="0">
    <w:p w14:paraId="2C1B0F6F" w14:textId="77777777" w:rsidR="00AB7086" w:rsidRDefault="00AB7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65EC" w14:textId="34D3B551" w:rsidR="001A4EA1" w:rsidRPr="00E64BFB" w:rsidRDefault="00E64BFB" w:rsidP="00E64BFB">
    <w:pPr>
      <w:pStyle w:val="Header"/>
      <w:tabs>
        <w:tab w:val="clear" w:pos="4513"/>
        <w:tab w:val="clear" w:pos="9026"/>
        <w:tab w:val="left" w:pos="1920"/>
      </w:tabs>
      <w:rPr>
        <w:rFonts w:asciiTheme="majorHAnsi" w:hAnsiTheme="majorHAnsi"/>
        <w:b/>
        <w:bCs/>
        <w:sz w:val="24"/>
        <w:szCs w:val="24"/>
      </w:rPr>
    </w:pPr>
    <w:r>
      <w:rPr>
        <w:noProof/>
      </w:rPr>
      <w:drawing>
        <wp:anchor distT="0" distB="0" distL="114300" distR="114300" simplePos="0" relativeHeight="251662336" behindDoc="0" locked="0" layoutInCell="1" allowOverlap="1" wp14:anchorId="17A8075D" wp14:editId="65F8E9E3">
          <wp:simplePos x="0" y="0"/>
          <wp:positionH relativeFrom="margin">
            <wp:align>left</wp:align>
          </wp:positionH>
          <wp:positionV relativeFrom="paragraph">
            <wp:posOffset>-344805</wp:posOffset>
          </wp:positionV>
          <wp:extent cx="695325" cy="951933"/>
          <wp:effectExtent l="0" t="0" r="0" b="635"/>
          <wp:wrapNone/>
          <wp:docPr id="1845995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95430" name="Picture 1845995430"/>
                  <pic:cNvPicPr/>
                </pic:nvPicPr>
                <pic:blipFill rotWithShape="1">
                  <a:blip r:embed="rId1">
                    <a:extLst>
                      <a:ext uri="{28A0092B-C50C-407E-A947-70E740481C1C}">
                        <a14:useLocalDpi xmlns:a14="http://schemas.microsoft.com/office/drawing/2010/main" val="0"/>
                      </a:ext>
                    </a:extLst>
                  </a:blip>
                  <a:srcRect l="23200" t="8000" r="21600"/>
                  <a:stretch>
                    <a:fillRect/>
                  </a:stretch>
                </pic:blipFill>
                <pic:spPr bwMode="auto">
                  <a:xfrm>
                    <a:off x="0" y="0"/>
                    <a:ext cx="695325" cy="9519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0000004"/>
    <w:multiLevelType w:val="multilevel"/>
    <w:tmpl w:val="00000004"/>
    <w:lvl w:ilvl="0">
      <w:start w:val="2"/>
      <w:numFmt w:val="decimal"/>
      <w:lvlText w:val="%1."/>
      <w:lvlJc w:val="left"/>
      <w:pPr>
        <w:ind w:left="0" w:firstLine="0"/>
      </w:pPr>
    </w:lvl>
    <w:lvl w:ilvl="1">
      <w:start w:val="1"/>
      <w:numFmt w:val="lowerLetter"/>
      <w:lvlText w:val="%2."/>
      <w:lvlJc w:val="left"/>
      <w:pPr>
        <w:ind w:left="0" w:firstLine="0"/>
      </w:pPr>
      <w:rPr>
        <w:rFonts w:ascii="Arial" w:eastAsia="Arial" w:hAnsi="Arial" w:cs="Arial"/>
        <w:sz w:val="18"/>
        <w:szCs w:val="18"/>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0000005"/>
    <w:multiLevelType w:val="multilevel"/>
    <w:tmpl w:val="00000005"/>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0000006"/>
    <w:multiLevelType w:val="multilevel"/>
    <w:tmpl w:val="00000006"/>
    <w:lvl w:ilvl="0">
      <w:start w:val="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0000008"/>
    <w:multiLevelType w:val="multilevel"/>
    <w:tmpl w:val="0000000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000000A"/>
    <w:multiLevelType w:val="multilevel"/>
    <w:tmpl w:val="0000000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016A6917"/>
    <w:multiLevelType w:val="multilevel"/>
    <w:tmpl w:val="016A6917"/>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0E272C06"/>
    <w:multiLevelType w:val="multilevel"/>
    <w:tmpl w:val="0E272C06"/>
    <w:lvl w:ilvl="0">
      <w:start w:val="1"/>
      <w:numFmt w:val="decimal"/>
      <w:lvlText w:val="%1."/>
      <w:lvlJc w:val="left"/>
      <w:pPr>
        <w:ind w:left="7470" w:hanging="360"/>
      </w:pPr>
      <w:rPr>
        <w:rFonts w:asciiTheme="majorHAnsi" w:eastAsia="Calibri" w:hAnsiTheme="majorHAnsi" w:cs="Arial" w:hint="default"/>
      </w:rPr>
    </w:lvl>
    <w:lvl w:ilvl="1">
      <w:start w:val="1"/>
      <w:numFmt w:val="lowerLetter"/>
      <w:lvlText w:val="%2."/>
      <w:lvlJc w:val="left"/>
      <w:pPr>
        <w:ind w:left="8190" w:hanging="360"/>
      </w:pPr>
    </w:lvl>
    <w:lvl w:ilvl="2">
      <w:start w:val="1"/>
      <w:numFmt w:val="lowerRoman"/>
      <w:lvlText w:val="%3."/>
      <w:lvlJc w:val="right"/>
      <w:pPr>
        <w:ind w:left="8910" w:hanging="180"/>
      </w:pPr>
    </w:lvl>
    <w:lvl w:ilvl="3">
      <w:start w:val="1"/>
      <w:numFmt w:val="decimal"/>
      <w:lvlText w:val="%4."/>
      <w:lvlJc w:val="left"/>
      <w:pPr>
        <w:ind w:left="9630" w:hanging="360"/>
      </w:pPr>
    </w:lvl>
    <w:lvl w:ilvl="4">
      <w:start w:val="1"/>
      <w:numFmt w:val="lowerLetter"/>
      <w:lvlText w:val="%5."/>
      <w:lvlJc w:val="left"/>
      <w:pPr>
        <w:ind w:left="10350" w:hanging="360"/>
      </w:pPr>
    </w:lvl>
    <w:lvl w:ilvl="5">
      <w:start w:val="1"/>
      <w:numFmt w:val="lowerRoman"/>
      <w:lvlText w:val="%6."/>
      <w:lvlJc w:val="right"/>
      <w:pPr>
        <w:ind w:left="11070" w:hanging="180"/>
      </w:pPr>
    </w:lvl>
    <w:lvl w:ilvl="6">
      <w:start w:val="1"/>
      <w:numFmt w:val="decimal"/>
      <w:lvlText w:val="%7."/>
      <w:lvlJc w:val="left"/>
      <w:pPr>
        <w:ind w:left="11790" w:hanging="360"/>
      </w:pPr>
    </w:lvl>
    <w:lvl w:ilvl="7">
      <w:start w:val="1"/>
      <w:numFmt w:val="lowerLetter"/>
      <w:lvlText w:val="%8."/>
      <w:lvlJc w:val="left"/>
      <w:pPr>
        <w:ind w:left="12510" w:hanging="360"/>
      </w:pPr>
    </w:lvl>
    <w:lvl w:ilvl="8">
      <w:start w:val="1"/>
      <w:numFmt w:val="lowerRoman"/>
      <w:lvlText w:val="%9."/>
      <w:lvlJc w:val="right"/>
      <w:pPr>
        <w:ind w:left="13230" w:hanging="180"/>
      </w:pPr>
    </w:lvl>
  </w:abstractNum>
  <w:abstractNum w:abstractNumId="8" w15:restartNumberingAfterBreak="0">
    <w:nsid w:val="279D6E6C"/>
    <w:multiLevelType w:val="multilevel"/>
    <w:tmpl w:val="279D6E6C"/>
    <w:lvl w:ilvl="0">
      <w:start w:val="10"/>
      <w:numFmt w:val="decimal"/>
      <w:lvlText w:val="%1"/>
      <w:lvlJc w:val="left"/>
      <w:pPr>
        <w:ind w:left="405" w:hanging="405"/>
      </w:pPr>
      <w:rPr>
        <w:rFonts w:hint="default"/>
      </w:rPr>
    </w:lvl>
    <w:lvl w:ilvl="1">
      <w:start w:val="1"/>
      <w:numFmt w:val="decimal"/>
      <w:lvlText w:val="%2."/>
      <w:lvlJc w:val="left"/>
      <w:pPr>
        <w:ind w:left="405" w:hanging="405"/>
      </w:pPr>
      <w:rPr>
        <w:rFonts w:asciiTheme="majorHAnsi" w:eastAsia="Arial" w:hAnsiTheme="majorHAnsi" w:cs="Tahoma"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BBB4EDA"/>
    <w:multiLevelType w:val="multilevel"/>
    <w:tmpl w:val="2BBB4EDA"/>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0" w15:restartNumberingAfterBreak="0">
    <w:nsid w:val="2D4F7C5E"/>
    <w:multiLevelType w:val="hybridMultilevel"/>
    <w:tmpl w:val="9A16C06C"/>
    <w:lvl w:ilvl="0" w:tplc="5AE0C17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1" w15:restartNumberingAfterBreak="0">
    <w:nsid w:val="2DBB2AC0"/>
    <w:multiLevelType w:val="multilevel"/>
    <w:tmpl w:val="2DBB2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E7D1F14"/>
    <w:multiLevelType w:val="multilevel"/>
    <w:tmpl w:val="2E7D1F14"/>
    <w:lvl w:ilvl="0">
      <w:start w:val="1"/>
      <w:numFmt w:val="decimal"/>
      <w:lvlText w:val="%1."/>
      <w:lvlJc w:val="left"/>
      <w:pPr>
        <w:ind w:left="720" w:hanging="360"/>
      </w:pPr>
      <w:rPr>
        <w:rFonts w:eastAsia="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4DF5931"/>
    <w:multiLevelType w:val="multilevel"/>
    <w:tmpl w:val="74DF593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79455955">
    <w:abstractNumId w:val="0"/>
    <w:lvlOverride w:ilvl="0">
      <w:startOverride w:val="1"/>
    </w:lvlOverride>
  </w:num>
  <w:num w:numId="2" w16cid:durableId="643658081">
    <w:abstractNumId w:val="1"/>
    <w:lvlOverride w:ilvl="0">
      <w:startOverride w:val="2"/>
    </w:lvlOverride>
    <w:lvlOverride w:ilvl="1">
      <w:startOverride w:val="1"/>
    </w:lvlOverride>
  </w:num>
  <w:num w:numId="3" w16cid:durableId="1906910015">
    <w:abstractNumId w:val="13"/>
  </w:num>
  <w:num w:numId="4" w16cid:durableId="1159227943">
    <w:abstractNumId w:val="2"/>
    <w:lvlOverride w:ilvl="0">
      <w:startOverride w:val="1"/>
    </w:lvlOverride>
  </w:num>
  <w:num w:numId="5" w16cid:durableId="1559197934">
    <w:abstractNumId w:val="3"/>
    <w:lvlOverride w:ilvl="0">
      <w:startOverride w:val="2"/>
    </w:lvlOverride>
  </w:num>
  <w:num w:numId="6" w16cid:durableId="3191199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4530960">
    <w:abstractNumId w:val="4"/>
    <w:lvlOverride w:ilvl="0">
      <w:startOverride w:val="1"/>
    </w:lvlOverride>
  </w:num>
  <w:num w:numId="8" w16cid:durableId="497044788">
    <w:abstractNumId w:val="12"/>
  </w:num>
  <w:num w:numId="9" w16cid:durableId="482738744">
    <w:abstractNumId w:val="5"/>
    <w:lvlOverride w:ilvl="0">
      <w:startOverride w:val="1"/>
    </w:lvlOverride>
  </w:num>
  <w:num w:numId="10" w16cid:durableId="17844209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9346822">
    <w:abstractNumId w:val="8"/>
  </w:num>
  <w:num w:numId="12" w16cid:durableId="3866854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61288759">
    <w:abstractNumId w:val="9"/>
  </w:num>
  <w:num w:numId="14" w16cid:durableId="807668250">
    <w:abstractNumId w:val="10"/>
  </w:num>
  <w:num w:numId="15" w16cid:durableId="5572079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01"/>
    <w:rsid w:val="0000155B"/>
    <w:rsid w:val="00002837"/>
    <w:rsid w:val="00006CB7"/>
    <w:rsid w:val="00016A2A"/>
    <w:rsid w:val="00020960"/>
    <w:rsid w:val="00020E19"/>
    <w:rsid w:val="00021EBB"/>
    <w:rsid w:val="00025F87"/>
    <w:rsid w:val="00036181"/>
    <w:rsid w:val="000510A4"/>
    <w:rsid w:val="00054405"/>
    <w:rsid w:val="00054433"/>
    <w:rsid w:val="00054F2E"/>
    <w:rsid w:val="00056149"/>
    <w:rsid w:val="00056F46"/>
    <w:rsid w:val="00057949"/>
    <w:rsid w:val="0006592C"/>
    <w:rsid w:val="00066179"/>
    <w:rsid w:val="0007021C"/>
    <w:rsid w:val="00070671"/>
    <w:rsid w:val="000716FC"/>
    <w:rsid w:val="00074DCD"/>
    <w:rsid w:val="00076D15"/>
    <w:rsid w:val="0008142D"/>
    <w:rsid w:val="00082B65"/>
    <w:rsid w:val="000830EA"/>
    <w:rsid w:val="00083736"/>
    <w:rsid w:val="00083F1C"/>
    <w:rsid w:val="00086A8C"/>
    <w:rsid w:val="00087913"/>
    <w:rsid w:val="00090CEF"/>
    <w:rsid w:val="00090E20"/>
    <w:rsid w:val="0009108C"/>
    <w:rsid w:val="00091638"/>
    <w:rsid w:val="000A1CE1"/>
    <w:rsid w:val="000A2B4A"/>
    <w:rsid w:val="000A3066"/>
    <w:rsid w:val="000A502E"/>
    <w:rsid w:val="000A55F7"/>
    <w:rsid w:val="000B03AD"/>
    <w:rsid w:val="000B361D"/>
    <w:rsid w:val="000B3B39"/>
    <w:rsid w:val="000C2857"/>
    <w:rsid w:val="000C30E7"/>
    <w:rsid w:val="000C77DE"/>
    <w:rsid w:val="000C7CA5"/>
    <w:rsid w:val="000D75A5"/>
    <w:rsid w:val="000E0A6F"/>
    <w:rsid w:val="000E1B5D"/>
    <w:rsid w:val="000E3FF8"/>
    <w:rsid w:val="000E5FDB"/>
    <w:rsid w:val="000E6A88"/>
    <w:rsid w:val="000E6E57"/>
    <w:rsid w:val="000F2504"/>
    <w:rsid w:val="000F533C"/>
    <w:rsid w:val="000F568A"/>
    <w:rsid w:val="000F6A84"/>
    <w:rsid w:val="00102C65"/>
    <w:rsid w:val="00117F2B"/>
    <w:rsid w:val="001257BD"/>
    <w:rsid w:val="00126423"/>
    <w:rsid w:val="00132211"/>
    <w:rsid w:val="00141330"/>
    <w:rsid w:val="00143896"/>
    <w:rsid w:val="0014461E"/>
    <w:rsid w:val="001447B5"/>
    <w:rsid w:val="00162342"/>
    <w:rsid w:val="00164909"/>
    <w:rsid w:val="001660C9"/>
    <w:rsid w:val="0016648A"/>
    <w:rsid w:val="0016687A"/>
    <w:rsid w:val="00170C2B"/>
    <w:rsid w:val="00172E34"/>
    <w:rsid w:val="00173FCA"/>
    <w:rsid w:val="00180535"/>
    <w:rsid w:val="00181712"/>
    <w:rsid w:val="001825F6"/>
    <w:rsid w:val="00182856"/>
    <w:rsid w:val="00182CA6"/>
    <w:rsid w:val="00183079"/>
    <w:rsid w:val="00187F77"/>
    <w:rsid w:val="001921F6"/>
    <w:rsid w:val="00195DCE"/>
    <w:rsid w:val="001A4EA1"/>
    <w:rsid w:val="001B2E49"/>
    <w:rsid w:val="001B338C"/>
    <w:rsid w:val="001B380B"/>
    <w:rsid w:val="001B3A6B"/>
    <w:rsid w:val="001B58B7"/>
    <w:rsid w:val="001B6CA7"/>
    <w:rsid w:val="001D0FF7"/>
    <w:rsid w:val="001D1BA3"/>
    <w:rsid w:val="001D2C0A"/>
    <w:rsid w:val="001D2FEF"/>
    <w:rsid w:val="001D4E00"/>
    <w:rsid w:val="001D5D83"/>
    <w:rsid w:val="001D710F"/>
    <w:rsid w:val="001E3E0D"/>
    <w:rsid w:val="001E6FE3"/>
    <w:rsid w:val="001F13D5"/>
    <w:rsid w:val="001F266C"/>
    <w:rsid w:val="001F6B1B"/>
    <w:rsid w:val="00200183"/>
    <w:rsid w:val="00204C6E"/>
    <w:rsid w:val="00206FC6"/>
    <w:rsid w:val="002076E3"/>
    <w:rsid w:val="00211960"/>
    <w:rsid w:val="002119E2"/>
    <w:rsid w:val="00212794"/>
    <w:rsid w:val="00212EAA"/>
    <w:rsid w:val="0021621E"/>
    <w:rsid w:val="00217640"/>
    <w:rsid w:val="00217704"/>
    <w:rsid w:val="002205E6"/>
    <w:rsid w:val="00220CC0"/>
    <w:rsid w:val="00220FB9"/>
    <w:rsid w:val="002263A5"/>
    <w:rsid w:val="00227941"/>
    <w:rsid w:val="0023425F"/>
    <w:rsid w:val="002407B7"/>
    <w:rsid w:val="00253040"/>
    <w:rsid w:val="00253842"/>
    <w:rsid w:val="00257A66"/>
    <w:rsid w:val="00260B77"/>
    <w:rsid w:val="002622D2"/>
    <w:rsid w:val="00264F0D"/>
    <w:rsid w:val="00266DE5"/>
    <w:rsid w:val="00272F4D"/>
    <w:rsid w:val="00274F4E"/>
    <w:rsid w:val="00277681"/>
    <w:rsid w:val="00280CE9"/>
    <w:rsid w:val="00280F11"/>
    <w:rsid w:val="00281FD4"/>
    <w:rsid w:val="002838D3"/>
    <w:rsid w:val="00286628"/>
    <w:rsid w:val="00290619"/>
    <w:rsid w:val="0029242F"/>
    <w:rsid w:val="00293062"/>
    <w:rsid w:val="00294DB0"/>
    <w:rsid w:val="002A3505"/>
    <w:rsid w:val="002A3B18"/>
    <w:rsid w:val="002A7E5E"/>
    <w:rsid w:val="002B0105"/>
    <w:rsid w:val="002C01B1"/>
    <w:rsid w:val="002C07D7"/>
    <w:rsid w:val="002C4DD5"/>
    <w:rsid w:val="002C6DF9"/>
    <w:rsid w:val="002D11B0"/>
    <w:rsid w:val="002E0874"/>
    <w:rsid w:val="002E12E3"/>
    <w:rsid w:val="002E14F2"/>
    <w:rsid w:val="002E283E"/>
    <w:rsid w:val="002E293A"/>
    <w:rsid w:val="002E3629"/>
    <w:rsid w:val="002E4C9F"/>
    <w:rsid w:val="002E6EEB"/>
    <w:rsid w:val="002F7383"/>
    <w:rsid w:val="0030480C"/>
    <w:rsid w:val="00304FA9"/>
    <w:rsid w:val="00306898"/>
    <w:rsid w:val="0031086A"/>
    <w:rsid w:val="003111ED"/>
    <w:rsid w:val="003150EC"/>
    <w:rsid w:val="0031633F"/>
    <w:rsid w:val="00317398"/>
    <w:rsid w:val="0032074C"/>
    <w:rsid w:val="003228BF"/>
    <w:rsid w:val="00326601"/>
    <w:rsid w:val="00327FB7"/>
    <w:rsid w:val="003339AE"/>
    <w:rsid w:val="00344A45"/>
    <w:rsid w:val="00352C0A"/>
    <w:rsid w:val="00354B54"/>
    <w:rsid w:val="0036017A"/>
    <w:rsid w:val="00361020"/>
    <w:rsid w:val="0036366A"/>
    <w:rsid w:val="0036533B"/>
    <w:rsid w:val="00374016"/>
    <w:rsid w:val="00374192"/>
    <w:rsid w:val="00374A65"/>
    <w:rsid w:val="00384B71"/>
    <w:rsid w:val="00385A23"/>
    <w:rsid w:val="003863A4"/>
    <w:rsid w:val="00386DA7"/>
    <w:rsid w:val="00387DBB"/>
    <w:rsid w:val="00391342"/>
    <w:rsid w:val="00391558"/>
    <w:rsid w:val="00392A29"/>
    <w:rsid w:val="00394B7A"/>
    <w:rsid w:val="00394F5A"/>
    <w:rsid w:val="00397883"/>
    <w:rsid w:val="003A2045"/>
    <w:rsid w:val="003A339F"/>
    <w:rsid w:val="003A54B2"/>
    <w:rsid w:val="003B2B56"/>
    <w:rsid w:val="003B587F"/>
    <w:rsid w:val="003C42B3"/>
    <w:rsid w:val="003C43DB"/>
    <w:rsid w:val="003C7CA8"/>
    <w:rsid w:val="003D31D7"/>
    <w:rsid w:val="003D4E8B"/>
    <w:rsid w:val="003E7AA6"/>
    <w:rsid w:val="003F05DC"/>
    <w:rsid w:val="003F2524"/>
    <w:rsid w:val="003F5DCD"/>
    <w:rsid w:val="004020D6"/>
    <w:rsid w:val="004044B6"/>
    <w:rsid w:val="004067CD"/>
    <w:rsid w:val="00410A74"/>
    <w:rsid w:val="00411947"/>
    <w:rsid w:val="00412EFD"/>
    <w:rsid w:val="00413FBC"/>
    <w:rsid w:val="004140F2"/>
    <w:rsid w:val="00414AEB"/>
    <w:rsid w:val="0041786C"/>
    <w:rsid w:val="00417A2C"/>
    <w:rsid w:val="0042259D"/>
    <w:rsid w:val="00423B19"/>
    <w:rsid w:val="004253A4"/>
    <w:rsid w:val="004271CE"/>
    <w:rsid w:val="00431ADC"/>
    <w:rsid w:val="00433AA8"/>
    <w:rsid w:val="00435AA9"/>
    <w:rsid w:val="00435F97"/>
    <w:rsid w:val="004363F4"/>
    <w:rsid w:val="00441816"/>
    <w:rsid w:val="00441C03"/>
    <w:rsid w:val="0045132E"/>
    <w:rsid w:val="0045241B"/>
    <w:rsid w:val="00452A6F"/>
    <w:rsid w:val="004532F7"/>
    <w:rsid w:val="00453A29"/>
    <w:rsid w:val="004562C1"/>
    <w:rsid w:val="00460770"/>
    <w:rsid w:val="0046232E"/>
    <w:rsid w:val="00463A85"/>
    <w:rsid w:val="00467B30"/>
    <w:rsid w:val="0047035E"/>
    <w:rsid w:val="00470522"/>
    <w:rsid w:val="00472354"/>
    <w:rsid w:val="00474305"/>
    <w:rsid w:val="004759F2"/>
    <w:rsid w:val="00476715"/>
    <w:rsid w:val="00476E6E"/>
    <w:rsid w:val="00484D97"/>
    <w:rsid w:val="00485474"/>
    <w:rsid w:val="00487D24"/>
    <w:rsid w:val="00487E0E"/>
    <w:rsid w:val="00493B8B"/>
    <w:rsid w:val="004941F4"/>
    <w:rsid w:val="004968FD"/>
    <w:rsid w:val="00496A7E"/>
    <w:rsid w:val="00497880"/>
    <w:rsid w:val="004A1BCA"/>
    <w:rsid w:val="004A3115"/>
    <w:rsid w:val="004A42B4"/>
    <w:rsid w:val="004A4CDE"/>
    <w:rsid w:val="004B3556"/>
    <w:rsid w:val="004B49D5"/>
    <w:rsid w:val="004C0049"/>
    <w:rsid w:val="004C1B43"/>
    <w:rsid w:val="004C1F6E"/>
    <w:rsid w:val="004C2F8C"/>
    <w:rsid w:val="004C31FD"/>
    <w:rsid w:val="004C3361"/>
    <w:rsid w:val="004C77AA"/>
    <w:rsid w:val="004D0635"/>
    <w:rsid w:val="004D0E48"/>
    <w:rsid w:val="004D2C92"/>
    <w:rsid w:val="004D6676"/>
    <w:rsid w:val="004D7C50"/>
    <w:rsid w:val="004E5832"/>
    <w:rsid w:val="004E772E"/>
    <w:rsid w:val="004F11A1"/>
    <w:rsid w:val="004F2048"/>
    <w:rsid w:val="004F35E0"/>
    <w:rsid w:val="004F450A"/>
    <w:rsid w:val="004F52EB"/>
    <w:rsid w:val="0050544D"/>
    <w:rsid w:val="00506B66"/>
    <w:rsid w:val="00507777"/>
    <w:rsid w:val="00511512"/>
    <w:rsid w:val="00516593"/>
    <w:rsid w:val="0051700C"/>
    <w:rsid w:val="005179A4"/>
    <w:rsid w:val="0052314D"/>
    <w:rsid w:val="00523BD5"/>
    <w:rsid w:val="00525B4D"/>
    <w:rsid w:val="00530C58"/>
    <w:rsid w:val="005317E4"/>
    <w:rsid w:val="00536997"/>
    <w:rsid w:val="00536C1B"/>
    <w:rsid w:val="00544579"/>
    <w:rsid w:val="005540BB"/>
    <w:rsid w:val="00560EAC"/>
    <w:rsid w:val="005621FB"/>
    <w:rsid w:val="00570659"/>
    <w:rsid w:val="00570AE8"/>
    <w:rsid w:val="00574692"/>
    <w:rsid w:val="00574E2E"/>
    <w:rsid w:val="00574E57"/>
    <w:rsid w:val="00575772"/>
    <w:rsid w:val="00575CE2"/>
    <w:rsid w:val="00576435"/>
    <w:rsid w:val="00585C0D"/>
    <w:rsid w:val="00590765"/>
    <w:rsid w:val="00590F2F"/>
    <w:rsid w:val="00591172"/>
    <w:rsid w:val="00591787"/>
    <w:rsid w:val="00591E1C"/>
    <w:rsid w:val="005962AD"/>
    <w:rsid w:val="005A53AE"/>
    <w:rsid w:val="005B0EEE"/>
    <w:rsid w:val="005B45C7"/>
    <w:rsid w:val="005B54C6"/>
    <w:rsid w:val="005B5C78"/>
    <w:rsid w:val="005B7361"/>
    <w:rsid w:val="005C09EA"/>
    <w:rsid w:val="005C7FA6"/>
    <w:rsid w:val="005D7FA0"/>
    <w:rsid w:val="005F55A6"/>
    <w:rsid w:val="006072C9"/>
    <w:rsid w:val="00611D1F"/>
    <w:rsid w:val="00611E33"/>
    <w:rsid w:val="0061486B"/>
    <w:rsid w:val="00614E4B"/>
    <w:rsid w:val="00615301"/>
    <w:rsid w:val="00615A07"/>
    <w:rsid w:val="00616107"/>
    <w:rsid w:val="006224D6"/>
    <w:rsid w:val="00623192"/>
    <w:rsid w:val="00624755"/>
    <w:rsid w:val="006333D2"/>
    <w:rsid w:val="0063395F"/>
    <w:rsid w:val="0063481A"/>
    <w:rsid w:val="00635B13"/>
    <w:rsid w:val="00636376"/>
    <w:rsid w:val="0064380B"/>
    <w:rsid w:val="00647AA9"/>
    <w:rsid w:val="00651C7A"/>
    <w:rsid w:val="00653366"/>
    <w:rsid w:val="00654F28"/>
    <w:rsid w:val="00656258"/>
    <w:rsid w:val="00657717"/>
    <w:rsid w:val="00657F1D"/>
    <w:rsid w:val="00665502"/>
    <w:rsid w:val="006658BC"/>
    <w:rsid w:val="00672F44"/>
    <w:rsid w:val="00676FBD"/>
    <w:rsid w:val="006774EE"/>
    <w:rsid w:val="00682320"/>
    <w:rsid w:val="006857C1"/>
    <w:rsid w:val="00692078"/>
    <w:rsid w:val="00694E96"/>
    <w:rsid w:val="00695979"/>
    <w:rsid w:val="00697163"/>
    <w:rsid w:val="006A4553"/>
    <w:rsid w:val="006B1AA0"/>
    <w:rsid w:val="006B534F"/>
    <w:rsid w:val="006B7DE9"/>
    <w:rsid w:val="006C10F3"/>
    <w:rsid w:val="006C141E"/>
    <w:rsid w:val="006C60DB"/>
    <w:rsid w:val="006D201D"/>
    <w:rsid w:val="006D61E7"/>
    <w:rsid w:val="006D723E"/>
    <w:rsid w:val="006E0174"/>
    <w:rsid w:val="006E03D7"/>
    <w:rsid w:val="006E4141"/>
    <w:rsid w:val="006E422A"/>
    <w:rsid w:val="006E63A3"/>
    <w:rsid w:val="006E6D9F"/>
    <w:rsid w:val="006F03AB"/>
    <w:rsid w:val="006F0781"/>
    <w:rsid w:val="006F0D9B"/>
    <w:rsid w:val="006F5484"/>
    <w:rsid w:val="00700D2C"/>
    <w:rsid w:val="007023F6"/>
    <w:rsid w:val="00702C4B"/>
    <w:rsid w:val="00702CFA"/>
    <w:rsid w:val="00707A82"/>
    <w:rsid w:val="00711FB1"/>
    <w:rsid w:val="00712C6E"/>
    <w:rsid w:val="00712D14"/>
    <w:rsid w:val="00714844"/>
    <w:rsid w:val="0071484C"/>
    <w:rsid w:val="00715779"/>
    <w:rsid w:val="00716143"/>
    <w:rsid w:val="007304D0"/>
    <w:rsid w:val="00732717"/>
    <w:rsid w:val="00734279"/>
    <w:rsid w:val="00734C00"/>
    <w:rsid w:val="007350D7"/>
    <w:rsid w:val="00741DC1"/>
    <w:rsid w:val="007421D8"/>
    <w:rsid w:val="00743076"/>
    <w:rsid w:val="00745338"/>
    <w:rsid w:val="00747194"/>
    <w:rsid w:val="00747698"/>
    <w:rsid w:val="00751AD3"/>
    <w:rsid w:val="00754BFE"/>
    <w:rsid w:val="00756340"/>
    <w:rsid w:val="00764241"/>
    <w:rsid w:val="0076558C"/>
    <w:rsid w:val="00767335"/>
    <w:rsid w:val="007705FF"/>
    <w:rsid w:val="00771730"/>
    <w:rsid w:val="00771785"/>
    <w:rsid w:val="00773B91"/>
    <w:rsid w:val="00773FCF"/>
    <w:rsid w:val="0077420F"/>
    <w:rsid w:val="0077685C"/>
    <w:rsid w:val="007811B5"/>
    <w:rsid w:val="007813E3"/>
    <w:rsid w:val="00782016"/>
    <w:rsid w:val="00782EEE"/>
    <w:rsid w:val="007913A6"/>
    <w:rsid w:val="00793CE8"/>
    <w:rsid w:val="00794E4F"/>
    <w:rsid w:val="007965CD"/>
    <w:rsid w:val="007A1708"/>
    <w:rsid w:val="007A4A2E"/>
    <w:rsid w:val="007B1DCA"/>
    <w:rsid w:val="007B32C4"/>
    <w:rsid w:val="007B5B9D"/>
    <w:rsid w:val="007C4832"/>
    <w:rsid w:val="007C7330"/>
    <w:rsid w:val="007D0D73"/>
    <w:rsid w:val="007D0E2C"/>
    <w:rsid w:val="007D11AB"/>
    <w:rsid w:val="007D54F5"/>
    <w:rsid w:val="007D7790"/>
    <w:rsid w:val="007E1994"/>
    <w:rsid w:val="007E7441"/>
    <w:rsid w:val="007F040F"/>
    <w:rsid w:val="007F2ED3"/>
    <w:rsid w:val="007F43CA"/>
    <w:rsid w:val="007F4CFF"/>
    <w:rsid w:val="007F68FC"/>
    <w:rsid w:val="008002E9"/>
    <w:rsid w:val="00801A21"/>
    <w:rsid w:val="0080311D"/>
    <w:rsid w:val="0080498C"/>
    <w:rsid w:val="00805669"/>
    <w:rsid w:val="0081028D"/>
    <w:rsid w:val="00811DF4"/>
    <w:rsid w:val="008123B6"/>
    <w:rsid w:val="0081419C"/>
    <w:rsid w:val="00814C21"/>
    <w:rsid w:val="00815284"/>
    <w:rsid w:val="00815482"/>
    <w:rsid w:val="00817677"/>
    <w:rsid w:val="008212B7"/>
    <w:rsid w:val="00821642"/>
    <w:rsid w:val="008244C7"/>
    <w:rsid w:val="008409A1"/>
    <w:rsid w:val="008409EC"/>
    <w:rsid w:val="008415D0"/>
    <w:rsid w:val="0084267D"/>
    <w:rsid w:val="0084369F"/>
    <w:rsid w:val="00843B5C"/>
    <w:rsid w:val="00846020"/>
    <w:rsid w:val="0085154F"/>
    <w:rsid w:val="00853F4F"/>
    <w:rsid w:val="0085484D"/>
    <w:rsid w:val="00856847"/>
    <w:rsid w:val="00856E92"/>
    <w:rsid w:val="00860AAE"/>
    <w:rsid w:val="0086202B"/>
    <w:rsid w:val="008630C8"/>
    <w:rsid w:val="00866DC2"/>
    <w:rsid w:val="00875089"/>
    <w:rsid w:val="00876B93"/>
    <w:rsid w:val="00881F47"/>
    <w:rsid w:val="0088663A"/>
    <w:rsid w:val="00887431"/>
    <w:rsid w:val="0089520E"/>
    <w:rsid w:val="00897355"/>
    <w:rsid w:val="008A2FF4"/>
    <w:rsid w:val="008A32FE"/>
    <w:rsid w:val="008A4BED"/>
    <w:rsid w:val="008A51A3"/>
    <w:rsid w:val="008B0E91"/>
    <w:rsid w:val="008B16E8"/>
    <w:rsid w:val="008B23EA"/>
    <w:rsid w:val="008C1A6A"/>
    <w:rsid w:val="008C2578"/>
    <w:rsid w:val="008C4F1D"/>
    <w:rsid w:val="008C6765"/>
    <w:rsid w:val="008C7FF4"/>
    <w:rsid w:val="008D5CC0"/>
    <w:rsid w:val="008D65A0"/>
    <w:rsid w:val="008D7B8A"/>
    <w:rsid w:val="008D7CA7"/>
    <w:rsid w:val="008E1127"/>
    <w:rsid w:val="008E13FB"/>
    <w:rsid w:val="008E1437"/>
    <w:rsid w:val="008E2154"/>
    <w:rsid w:val="008E4A42"/>
    <w:rsid w:val="008E68C0"/>
    <w:rsid w:val="008E7E5B"/>
    <w:rsid w:val="008F05E4"/>
    <w:rsid w:val="008F34FF"/>
    <w:rsid w:val="008F570E"/>
    <w:rsid w:val="00900DB5"/>
    <w:rsid w:val="0091152D"/>
    <w:rsid w:val="009251D4"/>
    <w:rsid w:val="00935777"/>
    <w:rsid w:val="0094278C"/>
    <w:rsid w:val="009427AC"/>
    <w:rsid w:val="009451AA"/>
    <w:rsid w:val="009459BF"/>
    <w:rsid w:val="009539A9"/>
    <w:rsid w:val="00957BF7"/>
    <w:rsid w:val="009602DD"/>
    <w:rsid w:val="009644BE"/>
    <w:rsid w:val="009657AB"/>
    <w:rsid w:val="009673C9"/>
    <w:rsid w:val="00980157"/>
    <w:rsid w:val="00981344"/>
    <w:rsid w:val="00982386"/>
    <w:rsid w:val="00983DAB"/>
    <w:rsid w:val="0098465B"/>
    <w:rsid w:val="00984BA4"/>
    <w:rsid w:val="00985A1A"/>
    <w:rsid w:val="00986B9C"/>
    <w:rsid w:val="0098791C"/>
    <w:rsid w:val="00990AF7"/>
    <w:rsid w:val="00993C12"/>
    <w:rsid w:val="009966CF"/>
    <w:rsid w:val="009A5370"/>
    <w:rsid w:val="009B3981"/>
    <w:rsid w:val="009B5C4E"/>
    <w:rsid w:val="009C1A36"/>
    <w:rsid w:val="009C1C3A"/>
    <w:rsid w:val="009C235E"/>
    <w:rsid w:val="009C30A9"/>
    <w:rsid w:val="009C3297"/>
    <w:rsid w:val="009C7EB4"/>
    <w:rsid w:val="009D1D03"/>
    <w:rsid w:val="009D4920"/>
    <w:rsid w:val="009D5A8F"/>
    <w:rsid w:val="009D7329"/>
    <w:rsid w:val="009E2459"/>
    <w:rsid w:val="009E2DB7"/>
    <w:rsid w:val="009E5F68"/>
    <w:rsid w:val="009E60DA"/>
    <w:rsid w:val="009E7248"/>
    <w:rsid w:val="009E72E6"/>
    <w:rsid w:val="009F0001"/>
    <w:rsid w:val="009F1646"/>
    <w:rsid w:val="009F3DC7"/>
    <w:rsid w:val="00A02FE5"/>
    <w:rsid w:val="00A0456C"/>
    <w:rsid w:val="00A052DB"/>
    <w:rsid w:val="00A11CB0"/>
    <w:rsid w:val="00A14F64"/>
    <w:rsid w:val="00A22D8B"/>
    <w:rsid w:val="00A23958"/>
    <w:rsid w:val="00A26B50"/>
    <w:rsid w:val="00A31013"/>
    <w:rsid w:val="00A344E9"/>
    <w:rsid w:val="00A36C2D"/>
    <w:rsid w:val="00A417B0"/>
    <w:rsid w:val="00A46982"/>
    <w:rsid w:val="00A46FBF"/>
    <w:rsid w:val="00A542A8"/>
    <w:rsid w:val="00A560C6"/>
    <w:rsid w:val="00A62CB6"/>
    <w:rsid w:val="00A63852"/>
    <w:rsid w:val="00A65D58"/>
    <w:rsid w:val="00A7080B"/>
    <w:rsid w:val="00A74515"/>
    <w:rsid w:val="00A82143"/>
    <w:rsid w:val="00A82EAB"/>
    <w:rsid w:val="00A84AB5"/>
    <w:rsid w:val="00A84E4D"/>
    <w:rsid w:val="00A869EA"/>
    <w:rsid w:val="00A87B7B"/>
    <w:rsid w:val="00A947D2"/>
    <w:rsid w:val="00AA017E"/>
    <w:rsid w:val="00AA037E"/>
    <w:rsid w:val="00AA351C"/>
    <w:rsid w:val="00AA6090"/>
    <w:rsid w:val="00AB2C69"/>
    <w:rsid w:val="00AB68D8"/>
    <w:rsid w:val="00AB7086"/>
    <w:rsid w:val="00AC0B77"/>
    <w:rsid w:val="00AC58C9"/>
    <w:rsid w:val="00AD005A"/>
    <w:rsid w:val="00AD6C47"/>
    <w:rsid w:val="00AE0800"/>
    <w:rsid w:val="00AE0C4F"/>
    <w:rsid w:val="00AE1945"/>
    <w:rsid w:val="00AE2A7D"/>
    <w:rsid w:val="00AE518D"/>
    <w:rsid w:val="00AF0245"/>
    <w:rsid w:val="00AF07D6"/>
    <w:rsid w:val="00AF242D"/>
    <w:rsid w:val="00AF254F"/>
    <w:rsid w:val="00AF3276"/>
    <w:rsid w:val="00AF339C"/>
    <w:rsid w:val="00AF67D9"/>
    <w:rsid w:val="00B04E4F"/>
    <w:rsid w:val="00B05044"/>
    <w:rsid w:val="00B0518F"/>
    <w:rsid w:val="00B055E3"/>
    <w:rsid w:val="00B079B5"/>
    <w:rsid w:val="00B1046F"/>
    <w:rsid w:val="00B142F7"/>
    <w:rsid w:val="00B256C6"/>
    <w:rsid w:val="00B308C1"/>
    <w:rsid w:val="00B312A6"/>
    <w:rsid w:val="00B31871"/>
    <w:rsid w:val="00B44068"/>
    <w:rsid w:val="00B45C60"/>
    <w:rsid w:val="00B519B6"/>
    <w:rsid w:val="00B52EBF"/>
    <w:rsid w:val="00B557A9"/>
    <w:rsid w:val="00B66154"/>
    <w:rsid w:val="00B66F45"/>
    <w:rsid w:val="00B67439"/>
    <w:rsid w:val="00B77C91"/>
    <w:rsid w:val="00B81189"/>
    <w:rsid w:val="00B82E5B"/>
    <w:rsid w:val="00B854CA"/>
    <w:rsid w:val="00B86134"/>
    <w:rsid w:val="00B919DD"/>
    <w:rsid w:val="00B96AAE"/>
    <w:rsid w:val="00B97B7C"/>
    <w:rsid w:val="00BA08B7"/>
    <w:rsid w:val="00BA1B10"/>
    <w:rsid w:val="00BA264C"/>
    <w:rsid w:val="00BA65A0"/>
    <w:rsid w:val="00BB10A6"/>
    <w:rsid w:val="00BB75C1"/>
    <w:rsid w:val="00BD305B"/>
    <w:rsid w:val="00BD64BB"/>
    <w:rsid w:val="00BE0695"/>
    <w:rsid w:val="00BE29E2"/>
    <w:rsid w:val="00BE4CE1"/>
    <w:rsid w:val="00BE6EE5"/>
    <w:rsid w:val="00BF1119"/>
    <w:rsid w:val="00BF25BB"/>
    <w:rsid w:val="00BF5BBB"/>
    <w:rsid w:val="00BF798C"/>
    <w:rsid w:val="00C012AA"/>
    <w:rsid w:val="00C05F46"/>
    <w:rsid w:val="00C06B44"/>
    <w:rsid w:val="00C074C7"/>
    <w:rsid w:val="00C13D65"/>
    <w:rsid w:val="00C1668F"/>
    <w:rsid w:val="00C17E5D"/>
    <w:rsid w:val="00C20FFD"/>
    <w:rsid w:val="00C22C07"/>
    <w:rsid w:val="00C23983"/>
    <w:rsid w:val="00C251B6"/>
    <w:rsid w:val="00C32584"/>
    <w:rsid w:val="00C348F8"/>
    <w:rsid w:val="00C36072"/>
    <w:rsid w:val="00C36DFB"/>
    <w:rsid w:val="00C4015E"/>
    <w:rsid w:val="00C40436"/>
    <w:rsid w:val="00C45ADD"/>
    <w:rsid w:val="00C474DC"/>
    <w:rsid w:val="00C51418"/>
    <w:rsid w:val="00C528F0"/>
    <w:rsid w:val="00C52F7C"/>
    <w:rsid w:val="00C56F28"/>
    <w:rsid w:val="00C5765F"/>
    <w:rsid w:val="00C604AA"/>
    <w:rsid w:val="00C7506E"/>
    <w:rsid w:val="00C75278"/>
    <w:rsid w:val="00C7786F"/>
    <w:rsid w:val="00C80E5B"/>
    <w:rsid w:val="00C811E2"/>
    <w:rsid w:val="00C839D4"/>
    <w:rsid w:val="00C83AB8"/>
    <w:rsid w:val="00C90ABE"/>
    <w:rsid w:val="00C926E1"/>
    <w:rsid w:val="00C96333"/>
    <w:rsid w:val="00C96ECD"/>
    <w:rsid w:val="00C97131"/>
    <w:rsid w:val="00CA050A"/>
    <w:rsid w:val="00CA16D5"/>
    <w:rsid w:val="00CA4420"/>
    <w:rsid w:val="00CA6137"/>
    <w:rsid w:val="00CA7250"/>
    <w:rsid w:val="00CB037D"/>
    <w:rsid w:val="00CB388A"/>
    <w:rsid w:val="00CB439C"/>
    <w:rsid w:val="00CB4AAD"/>
    <w:rsid w:val="00CB4EBB"/>
    <w:rsid w:val="00CB52B0"/>
    <w:rsid w:val="00CC01CB"/>
    <w:rsid w:val="00CC052E"/>
    <w:rsid w:val="00CC1381"/>
    <w:rsid w:val="00CC2B6A"/>
    <w:rsid w:val="00CC38F7"/>
    <w:rsid w:val="00CC60A0"/>
    <w:rsid w:val="00CC6A0D"/>
    <w:rsid w:val="00CD054B"/>
    <w:rsid w:val="00CD1695"/>
    <w:rsid w:val="00CD4205"/>
    <w:rsid w:val="00CD5898"/>
    <w:rsid w:val="00CD69D1"/>
    <w:rsid w:val="00CE2590"/>
    <w:rsid w:val="00CE3363"/>
    <w:rsid w:val="00CE75E8"/>
    <w:rsid w:val="00CF3F5D"/>
    <w:rsid w:val="00CF61B0"/>
    <w:rsid w:val="00CF67DD"/>
    <w:rsid w:val="00CF7EE4"/>
    <w:rsid w:val="00D006C5"/>
    <w:rsid w:val="00D00F90"/>
    <w:rsid w:val="00D040BF"/>
    <w:rsid w:val="00D04B88"/>
    <w:rsid w:val="00D1292C"/>
    <w:rsid w:val="00D165BA"/>
    <w:rsid w:val="00D2023F"/>
    <w:rsid w:val="00D21BA1"/>
    <w:rsid w:val="00D25A73"/>
    <w:rsid w:val="00D26673"/>
    <w:rsid w:val="00D33281"/>
    <w:rsid w:val="00D370C0"/>
    <w:rsid w:val="00D41267"/>
    <w:rsid w:val="00D513A6"/>
    <w:rsid w:val="00D516DF"/>
    <w:rsid w:val="00D54F5F"/>
    <w:rsid w:val="00D610AE"/>
    <w:rsid w:val="00D65EAA"/>
    <w:rsid w:val="00D83790"/>
    <w:rsid w:val="00D87D90"/>
    <w:rsid w:val="00DA018D"/>
    <w:rsid w:val="00DA5469"/>
    <w:rsid w:val="00DB0423"/>
    <w:rsid w:val="00DB17DB"/>
    <w:rsid w:val="00DB42BE"/>
    <w:rsid w:val="00DB4FA5"/>
    <w:rsid w:val="00DB5613"/>
    <w:rsid w:val="00DC1076"/>
    <w:rsid w:val="00DC342D"/>
    <w:rsid w:val="00DC3F52"/>
    <w:rsid w:val="00DC4758"/>
    <w:rsid w:val="00DC5D28"/>
    <w:rsid w:val="00DC6572"/>
    <w:rsid w:val="00DC7252"/>
    <w:rsid w:val="00DD2FE6"/>
    <w:rsid w:val="00DD5F78"/>
    <w:rsid w:val="00DD645F"/>
    <w:rsid w:val="00DE3D67"/>
    <w:rsid w:val="00DE4839"/>
    <w:rsid w:val="00DE6F9F"/>
    <w:rsid w:val="00DF0A74"/>
    <w:rsid w:val="00DF3C43"/>
    <w:rsid w:val="00DF7AA3"/>
    <w:rsid w:val="00E049E7"/>
    <w:rsid w:val="00E0507A"/>
    <w:rsid w:val="00E11E29"/>
    <w:rsid w:val="00E14FB2"/>
    <w:rsid w:val="00E154ED"/>
    <w:rsid w:val="00E16405"/>
    <w:rsid w:val="00E20AB0"/>
    <w:rsid w:val="00E245E7"/>
    <w:rsid w:val="00E25208"/>
    <w:rsid w:val="00E26087"/>
    <w:rsid w:val="00E2686B"/>
    <w:rsid w:val="00E2771A"/>
    <w:rsid w:val="00E30270"/>
    <w:rsid w:val="00E3099B"/>
    <w:rsid w:val="00E3236D"/>
    <w:rsid w:val="00E36BD0"/>
    <w:rsid w:val="00E41C84"/>
    <w:rsid w:val="00E4633E"/>
    <w:rsid w:val="00E51388"/>
    <w:rsid w:val="00E55C99"/>
    <w:rsid w:val="00E57179"/>
    <w:rsid w:val="00E61910"/>
    <w:rsid w:val="00E63188"/>
    <w:rsid w:val="00E64BFB"/>
    <w:rsid w:val="00E72599"/>
    <w:rsid w:val="00E746A8"/>
    <w:rsid w:val="00E813D6"/>
    <w:rsid w:val="00E81954"/>
    <w:rsid w:val="00E91AEC"/>
    <w:rsid w:val="00E9350E"/>
    <w:rsid w:val="00E972CE"/>
    <w:rsid w:val="00EA0237"/>
    <w:rsid w:val="00EA04FE"/>
    <w:rsid w:val="00EA192B"/>
    <w:rsid w:val="00EA47A0"/>
    <w:rsid w:val="00EA649A"/>
    <w:rsid w:val="00EB1A06"/>
    <w:rsid w:val="00EB1AF3"/>
    <w:rsid w:val="00EB29FF"/>
    <w:rsid w:val="00EC13D6"/>
    <w:rsid w:val="00EC1912"/>
    <w:rsid w:val="00EC373E"/>
    <w:rsid w:val="00EC4C51"/>
    <w:rsid w:val="00EC59FD"/>
    <w:rsid w:val="00EC5FF7"/>
    <w:rsid w:val="00ED14FF"/>
    <w:rsid w:val="00ED23CB"/>
    <w:rsid w:val="00ED326C"/>
    <w:rsid w:val="00ED5106"/>
    <w:rsid w:val="00EE1C11"/>
    <w:rsid w:val="00EE2BA6"/>
    <w:rsid w:val="00EE75F2"/>
    <w:rsid w:val="00EF0868"/>
    <w:rsid w:val="00EF3023"/>
    <w:rsid w:val="00EF537F"/>
    <w:rsid w:val="00EF67A3"/>
    <w:rsid w:val="00F01346"/>
    <w:rsid w:val="00F042B5"/>
    <w:rsid w:val="00F05238"/>
    <w:rsid w:val="00F05E3B"/>
    <w:rsid w:val="00F06EF8"/>
    <w:rsid w:val="00F07507"/>
    <w:rsid w:val="00F1172A"/>
    <w:rsid w:val="00F154D8"/>
    <w:rsid w:val="00F17959"/>
    <w:rsid w:val="00F17D63"/>
    <w:rsid w:val="00F259D3"/>
    <w:rsid w:val="00F25E9E"/>
    <w:rsid w:val="00F26725"/>
    <w:rsid w:val="00F272C8"/>
    <w:rsid w:val="00F27CC9"/>
    <w:rsid w:val="00F3486F"/>
    <w:rsid w:val="00F416BE"/>
    <w:rsid w:val="00F424BF"/>
    <w:rsid w:val="00F426A6"/>
    <w:rsid w:val="00F43B86"/>
    <w:rsid w:val="00F4436E"/>
    <w:rsid w:val="00F465EF"/>
    <w:rsid w:val="00F46DE1"/>
    <w:rsid w:val="00F52683"/>
    <w:rsid w:val="00F53D7B"/>
    <w:rsid w:val="00F5450C"/>
    <w:rsid w:val="00F55F52"/>
    <w:rsid w:val="00F562F8"/>
    <w:rsid w:val="00F565B6"/>
    <w:rsid w:val="00F571DA"/>
    <w:rsid w:val="00F61C7F"/>
    <w:rsid w:val="00F61DB6"/>
    <w:rsid w:val="00F65B2E"/>
    <w:rsid w:val="00F67080"/>
    <w:rsid w:val="00F72C25"/>
    <w:rsid w:val="00F75B29"/>
    <w:rsid w:val="00F75DE4"/>
    <w:rsid w:val="00F77B0F"/>
    <w:rsid w:val="00F81CB3"/>
    <w:rsid w:val="00F863C4"/>
    <w:rsid w:val="00F8719B"/>
    <w:rsid w:val="00F878B6"/>
    <w:rsid w:val="00F90C35"/>
    <w:rsid w:val="00F95B87"/>
    <w:rsid w:val="00F97448"/>
    <w:rsid w:val="00FA0094"/>
    <w:rsid w:val="00FA0115"/>
    <w:rsid w:val="00FA2666"/>
    <w:rsid w:val="00FA638F"/>
    <w:rsid w:val="00FB4B26"/>
    <w:rsid w:val="00FB598F"/>
    <w:rsid w:val="00FB6701"/>
    <w:rsid w:val="00FB6C27"/>
    <w:rsid w:val="00FC21F2"/>
    <w:rsid w:val="00FC457A"/>
    <w:rsid w:val="00FC5203"/>
    <w:rsid w:val="00FD102F"/>
    <w:rsid w:val="00FD2263"/>
    <w:rsid w:val="00FE2740"/>
    <w:rsid w:val="00FE456A"/>
    <w:rsid w:val="00FF07AC"/>
    <w:rsid w:val="00FF0A90"/>
    <w:rsid w:val="00FF2819"/>
    <w:rsid w:val="00FF5872"/>
    <w:rsid w:val="00FF6846"/>
    <w:rsid w:val="00FF6915"/>
    <w:rsid w:val="0F066A8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E7CD1A2"/>
  <w15:docId w15:val="{C5CFC2F8-3AAB-4388-B185-50BAD71DD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251B6"/>
    <w:pPr>
      <w:widowControl w:val="0"/>
      <w:autoSpaceDE w:val="0"/>
      <w:autoSpaceDN w:val="0"/>
    </w:pPr>
    <w:rPr>
      <w:rFonts w:ascii="Verdana" w:eastAsia="Verdana" w:hAnsi="Verdana" w:cs="Verdana"/>
      <w:sz w:val="22"/>
      <w:szCs w:val="22"/>
      <w:lang w:val="en-US" w:eastAsia="en-US"/>
    </w:rPr>
  </w:style>
  <w:style w:type="paragraph" w:styleId="Heading2">
    <w:name w:val="heading 2"/>
    <w:basedOn w:val="Normal"/>
    <w:next w:val="Normal"/>
    <w:link w:val="Heading2Char"/>
    <w:qFormat/>
    <w:pPr>
      <w:keepNext/>
      <w:widowControl/>
      <w:autoSpaceDE/>
      <w:autoSpaceDN/>
      <w:outlineLvl w:val="1"/>
    </w:pPr>
    <w:rPr>
      <w:rFonts w:ascii="Times New Roman" w:eastAsia="Times New Roman" w:hAnsi="Times New Roman" w:cs="Times New Roman"/>
      <w:sz w:val="24"/>
      <w:szCs w:val="20"/>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ind w:left="100"/>
    </w:pPr>
    <w:rPr>
      <w:rFonts w:ascii="Carlito" w:eastAsia="Carlito" w:hAnsi="Carlito" w:cs="Carlito"/>
      <w:lang w:val="id"/>
    </w:rPr>
  </w:style>
  <w:style w:type="paragraph" w:styleId="Caption">
    <w:name w:val="caption"/>
    <w:basedOn w:val="Normal"/>
    <w:next w:val="Normal"/>
    <w:uiPriority w:val="35"/>
    <w:unhideWhenUsed/>
    <w:qFormat/>
    <w:pPr>
      <w:spacing w:after="200"/>
    </w:pPr>
    <w:rPr>
      <w:b/>
      <w:bCs/>
      <w:color w:val="4F81BD" w:themeColor="accent1"/>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pPr>
      <w:widowControl w:val="0"/>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style>
  <w:style w:type="character" w:customStyle="1" w:styleId="HeaderChar">
    <w:name w:val="Header Char"/>
    <w:basedOn w:val="DefaultParagraphFont"/>
    <w:link w:val="Header"/>
    <w:uiPriority w:val="99"/>
    <w:qFormat/>
    <w:rPr>
      <w:rFonts w:ascii="Verdana" w:eastAsia="Verdana" w:hAnsi="Verdana" w:cs="Verdana"/>
      <w:lang w:val="en-US"/>
    </w:rPr>
  </w:style>
  <w:style w:type="character" w:customStyle="1" w:styleId="FooterChar">
    <w:name w:val="Footer Char"/>
    <w:basedOn w:val="DefaultParagraphFont"/>
    <w:link w:val="Footer"/>
    <w:uiPriority w:val="99"/>
    <w:qFormat/>
    <w:rPr>
      <w:rFonts w:ascii="Verdana" w:eastAsia="Verdana" w:hAnsi="Verdana" w:cs="Verdana"/>
      <w:lang w:val="en-US"/>
    </w:rPr>
  </w:style>
  <w:style w:type="paragraph" w:styleId="NoSpacing">
    <w:name w:val="No Spacing"/>
    <w:uiPriority w:val="1"/>
    <w:qFormat/>
    <w:rPr>
      <w:sz w:val="22"/>
      <w:szCs w:val="22"/>
      <w:lang w:val="en-US" w:eastAsia="en-US"/>
    </w:rPr>
  </w:style>
  <w:style w:type="character" w:customStyle="1" w:styleId="BodyTextChar">
    <w:name w:val="Body Text Char"/>
    <w:basedOn w:val="DefaultParagraphFont"/>
    <w:link w:val="BodyText"/>
    <w:uiPriority w:val="1"/>
    <w:qFormat/>
    <w:rPr>
      <w:rFonts w:ascii="Carlito" w:eastAsia="Carlito" w:hAnsi="Carlito" w:cs="Carlito"/>
      <w:lang w:val="id"/>
    </w:rPr>
  </w:style>
  <w:style w:type="paragraph" w:customStyle="1" w:styleId="TableParagraph">
    <w:name w:val="Table Paragraph"/>
    <w:basedOn w:val="Normal"/>
    <w:uiPriority w:val="1"/>
    <w:qFormat/>
    <w:rPr>
      <w:rFonts w:ascii="Carlito" w:eastAsia="Carlito" w:hAnsi="Carlito" w:cs="Carlito"/>
      <w:lang w:val="id"/>
    </w:rPr>
  </w:style>
  <w:style w:type="character" w:customStyle="1" w:styleId="Heading2Char">
    <w:name w:val="Heading 2 Char"/>
    <w:basedOn w:val="DefaultParagraphFont"/>
    <w:link w:val="Heading2"/>
    <w:qFormat/>
    <w:rPr>
      <w:rFonts w:ascii="Times New Roman" w:eastAsia="Times New Roman" w:hAnsi="Times New Roman" w:cs="Times New Roman"/>
      <w:sz w:val="24"/>
      <w:szCs w:val="20"/>
      <w:lang w:val="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lang w:val="en-US"/>
    </w:rPr>
  </w:style>
  <w:style w:type="table" w:styleId="ListTable4-Accent3">
    <w:name w:val="List Table 4 Accent 3"/>
    <w:basedOn w:val="TableNormal"/>
    <w:uiPriority w:val="49"/>
    <w:rsid w:val="0006592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AD565A-4855-460D-9970-FD97D7D1A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5</Pages>
  <Words>1614</Words>
  <Characters>9204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Alvin</dc:creator>
  <cp:lastModifiedBy>Asus TUF</cp:lastModifiedBy>
  <cp:revision>31</cp:revision>
  <cp:lastPrinted>2025-04-25T09:11:00Z</cp:lastPrinted>
  <dcterms:created xsi:type="dcterms:W3CDTF">2025-11-06T02:10:00Z</dcterms:created>
  <dcterms:modified xsi:type="dcterms:W3CDTF">2026-02-06T01:56:00Z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431F3BE546D842E0AB665D2A732725A7_12</vt:lpwstr>
  </property>
</Properties>
</file>