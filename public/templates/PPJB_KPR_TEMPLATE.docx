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2874" w14:textId="77777777" w:rsidR="001F3319" w:rsidRDefault="00A26B76">
      <w:pPr>
        <w:spacing w:line="276" w:lineRule="auto"/>
        <w:contextualSpacing/>
        <w:jc w:val="both"/>
        <w:rPr>
          <w:rFonts w:asciiTheme="majorHAnsi" w:eastAsia="Arial" w:hAnsiTheme="majorHAnsi" w:cs="Tahoma"/>
          <w:b/>
          <w:lang w:val="id-ID"/>
        </w:rPr>
      </w:pPr>
      <w:r>
        <w:rPr>
          <w:rFonts w:asciiTheme="majorHAnsi" w:eastAsia="Arial" w:hAnsiTheme="majorHAnsi" w:cs="Tahoma"/>
          <w:b/>
        </w:rPr>
        <w:t>PERJANJIAN P</w:t>
      </w:r>
      <w:r>
        <w:rPr>
          <w:rFonts w:asciiTheme="majorHAnsi" w:eastAsia="Arial" w:hAnsiTheme="majorHAnsi" w:cs="Tahoma"/>
          <w:b/>
          <w:lang w:val="id-ID"/>
        </w:rPr>
        <w:t>ENGIKATAN JUAL BELI</w:t>
      </w:r>
      <w:r>
        <w:rPr>
          <w:rFonts w:asciiTheme="majorHAnsi" w:eastAsia="Arial" w:hAnsiTheme="majorHAnsi" w:cs="Tahoma"/>
          <w:b/>
        </w:rPr>
        <w:t xml:space="preserve"> – PP</w:t>
      </w:r>
      <w:r>
        <w:rPr>
          <w:rFonts w:asciiTheme="majorHAnsi" w:eastAsia="Arial" w:hAnsiTheme="majorHAnsi" w:cs="Tahoma"/>
          <w:b/>
          <w:lang w:val="id-ID"/>
        </w:rPr>
        <w:t>JB</w:t>
      </w:r>
    </w:p>
    <w:p w14:paraId="68EE9DEA" w14:textId="31BD0CD6" w:rsidR="001F3319" w:rsidRDefault="00A26B76">
      <w:pPr>
        <w:spacing w:line="276" w:lineRule="auto"/>
        <w:contextualSpacing/>
        <w:jc w:val="both"/>
        <w:rPr>
          <w:rFonts w:asciiTheme="majorHAnsi" w:eastAsia="Arial" w:hAnsiTheme="majorHAnsi" w:cs="Tahoma"/>
          <w:b/>
          <w:sz w:val="18"/>
          <w:szCs w:val="18"/>
        </w:rPr>
      </w:pPr>
      <w:proofErr w:type="gramStart"/>
      <w:r>
        <w:rPr>
          <w:rFonts w:asciiTheme="majorHAnsi" w:eastAsia="Arial" w:hAnsiTheme="majorHAnsi" w:cs="Tahoma"/>
          <w:b/>
          <w:sz w:val="20"/>
          <w:szCs w:val="20"/>
        </w:rPr>
        <w:t>No :</w:t>
      </w:r>
      <w:proofErr w:type="gramEnd"/>
      <w:r>
        <w:rPr>
          <w:rFonts w:asciiTheme="majorHAnsi" w:eastAsia="Arial" w:hAnsiTheme="majorHAnsi" w:cs="Tahoma"/>
          <w:b/>
          <w:sz w:val="20"/>
          <w:szCs w:val="20"/>
        </w:rPr>
        <w:t xml:space="preserve"> </w:t>
      </w:r>
      <w:r w:rsidR="00445ED7">
        <w:rPr>
          <w:rFonts w:asciiTheme="majorHAnsi" w:eastAsia="Arial" w:hAnsiTheme="majorHAnsi" w:cs="Tahoma"/>
          <w:b/>
          <w:sz w:val="20"/>
          <w:szCs w:val="20"/>
        </w:rPr>
        <w:t>${NO_PEMESANAN</w:t>
      </w:r>
      <w:proofErr w:type="gramStart"/>
      <w:r w:rsidR="00445ED7">
        <w:rPr>
          <w:rFonts w:asciiTheme="majorHAnsi" w:eastAsia="Arial" w:hAnsiTheme="majorHAnsi" w:cs="Tahoma"/>
          <w:b/>
          <w:sz w:val="20"/>
          <w:szCs w:val="20"/>
        </w:rPr>
        <w:t>}</w:t>
      </w:r>
      <w:r w:rsidR="00590336">
        <w:rPr>
          <w:rFonts w:asciiTheme="majorHAnsi" w:eastAsia="Arial" w:hAnsiTheme="majorHAnsi" w:cs="Tahoma"/>
          <w:b/>
          <w:sz w:val="20"/>
          <w:szCs w:val="20"/>
        </w:rPr>
        <w:t>.</w:t>
      </w:r>
      <w:r w:rsidR="00790F6D">
        <w:rPr>
          <w:rFonts w:asciiTheme="majorHAnsi" w:eastAsia="Arial" w:hAnsiTheme="majorHAnsi" w:cs="Tahoma"/>
          <w:b/>
          <w:sz w:val="20"/>
          <w:szCs w:val="20"/>
        </w:rPr>
        <w:t>$</w:t>
      </w:r>
      <w:proofErr w:type="gramEnd"/>
      <w:r w:rsidR="00790F6D">
        <w:rPr>
          <w:rFonts w:asciiTheme="majorHAnsi" w:eastAsia="Arial" w:hAnsiTheme="majorHAnsi" w:cs="Tahoma"/>
          <w:b/>
          <w:sz w:val="20"/>
          <w:szCs w:val="20"/>
        </w:rPr>
        <w:t>{NAMA_UNIT}</w:t>
      </w:r>
      <w:r>
        <w:rPr>
          <w:rFonts w:asciiTheme="majorHAnsi" w:eastAsia="Arial" w:hAnsiTheme="majorHAnsi" w:cs="Tahoma"/>
          <w:b/>
          <w:sz w:val="20"/>
          <w:szCs w:val="20"/>
        </w:rPr>
        <w:t>/PPJB/ADL-ABM/</w:t>
      </w:r>
      <w:r w:rsidR="00790F6D">
        <w:rPr>
          <w:rFonts w:asciiTheme="majorHAnsi" w:eastAsia="Arial" w:hAnsiTheme="majorHAnsi" w:cs="Tahoma"/>
          <w:b/>
          <w:sz w:val="20"/>
          <w:szCs w:val="20"/>
        </w:rPr>
        <w:t>${BULAN_ROMAWI}</w:t>
      </w:r>
      <w:r>
        <w:rPr>
          <w:rFonts w:asciiTheme="majorHAnsi" w:eastAsia="Arial" w:hAnsiTheme="majorHAnsi" w:cs="Tahoma"/>
          <w:b/>
          <w:sz w:val="20"/>
          <w:szCs w:val="20"/>
        </w:rPr>
        <w:t>/2025</w:t>
      </w:r>
    </w:p>
    <w:p w14:paraId="252D078E" w14:textId="77777777" w:rsidR="001F3319" w:rsidRDefault="00A26B76">
      <w:pPr>
        <w:tabs>
          <w:tab w:val="left" w:pos="8037"/>
        </w:tabs>
        <w:spacing w:line="276" w:lineRule="auto"/>
        <w:contextualSpacing/>
        <w:jc w:val="both"/>
        <w:rPr>
          <w:rFonts w:asciiTheme="majorHAnsi" w:eastAsia="Times New Roman" w:hAnsiTheme="majorHAnsi" w:cs="Tahoma"/>
          <w:sz w:val="18"/>
          <w:szCs w:val="18"/>
          <w:lang w:val="id-ID"/>
        </w:rPr>
      </w:pPr>
      <w:r>
        <w:rPr>
          <w:rFonts w:asciiTheme="majorHAnsi" w:eastAsia="Calibri" w:hAnsiTheme="majorHAnsi" w:cs="Tahoma"/>
          <w:noProof/>
          <w:sz w:val="18"/>
          <w:szCs w:val="18"/>
        </w:rPr>
        <mc:AlternateContent>
          <mc:Choice Requires="wps">
            <w:drawing>
              <wp:anchor distT="0" distB="0" distL="114300" distR="114300" simplePos="0" relativeHeight="251659264" behindDoc="1" locked="0" layoutInCell="1" allowOverlap="1" wp14:anchorId="66F21633" wp14:editId="704A8069">
                <wp:simplePos x="0" y="0"/>
                <wp:positionH relativeFrom="column">
                  <wp:posOffset>2540</wp:posOffset>
                </wp:positionH>
                <wp:positionV relativeFrom="paragraph">
                  <wp:posOffset>90805</wp:posOffset>
                </wp:positionV>
                <wp:extent cx="6134735" cy="0"/>
                <wp:effectExtent l="0" t="19050" r="184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986" cy="0"/>
                        </a:xfrm>
                        <a:prstGeom prst="line">
                          <a:avLst/>
                        </a:prstGeom>
                        <a:noFill/>
                        <a:ln w="381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2pt;margin-top:7.15pt;height:0pt;width:483.05pt;z-index:-251657216;mso-width-relative:page;mso-height-relative:page;" filled="f" stroked="t" coordsize="21600,21600" o:gfxdata="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&#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G2ig3QAAAABgEAAA8AAAAAAAAAAQAgAAAAIgAAAGRy&#10;cy9kb3ducmV2LnhtbFBLAQIUABQAAAAIAIdO4kD83+Bb1AEAAK4DAAAOAAAAAAAAAAEAIAAAAB8B&#10;AABkcnMvZTJvRG9jLnhtbFBLBQYAAAAABgAGAFkBAABlBQAAAAA=&#10;">
                <v:fill on="f" focussize="0,0"/>
                <v:stroke weight="3pt" color="#000000" joinstyle="round"/>
                <v:imagedata o:title=""/>
                <o:lock v:ext="edit" aspectratio="f"/>
              </v:line>
            </w:pict>
          </mc:Fallback>
        </mc:AlternateContent>
      </w:r>
      <w:r>
        <w:rPr>
          <w:rFonts w:asciiTheme="majorHAnsi" w:eastAsia="Times New Roman" w:hAnsiTheme="majorHAnsi" w:cs="Tahoma"/>
          <w:sz w:val="18"/>
          <w:szCs w:val="18"/>
          <w:lang w:val="id-ID"/>
        </w:rPr>
        <w:tab/>
      </w:r>
    </w:p>
    <w:p w14:paraId="4B879B7E" w14:textId="6CC41F6E" w:rsidR="001F3319" w:rsidRDefault="00A26B76">
      <w:pPr>
        <w:spacing w:line="276" w:lineRule="auto"/>
        <w:contextualSpacing/>
        <w:rPr>
          <w:rFonts w:asciiTheme="majorHAnsi" w:eastAsia="Arial" w:hAnsiTheme="majorHAnsi" w:cs="Tahoma"/>
          <w:b/>
          <w:sz w:val="18"/>
          <w:szCs w:val="18"/>
        </w:rPr>
      </w:pPr>
      <w:r>
        <w:rPr>
          <w:rFonts w:asciiTheme="majorHAnsi" w:eastAsia="Arial" w:hAnsiTheme="majorHAnsi" w:cs="Tahoma"/>
          <w:sz w:val="18"/>
          <w:szCs w:val="18"/>
        </w:rPr>
        <w:t xml:space="preserve">Pada </w:t>
      </w:r>
      <w:proofErr w:type="spellStart"/>
      <w:r>
        <w:rPr>
          <w:rFonts w:asciiTheme="majorHAnsi" w:eastAsia="Arial" w:hAnsiTheme="majorHAnsi" w:cs="Tahoma"/>
          <w:sz w:val="18"/>
          <w:szCs w:val="18"/>
        </w:rPr>
        <w:t>hari</w:t>
      </w:r>
      <w:proofErr w:type="spellEnd"/>
      <w:r w:rsidR="00590336">
        <w:rPr>
          <w:rFonts w:asciiTheme="majorHAnsi" w:eastAsia="Arial" w:hAnsiTheme="majorHAnsi" w:cs="Tahoma"/>
          <w:sz w:val="18"/>
          <w:szCs w:val="18"/>
        </w:rPr>
        <w:t xml:space="preserve"> </w:t>
      </w:r>
      <w:r w:rsidR="00FE5B6A">
        <w:rPr>
          <w:rFonts w:asciiTheme="majorHAnsi" w:eastAsia="Arial" w:hAnsiTheme="majorHAnsi" w:cs="Tahoma"/>
          <w:sz w:val="18"/>
          <w:szCs w:val="18"/>
        </w:rPr>
        <w:t xml:space="preserve">${HARI_PEMESANAN} </w:t>
      </w:r>
      <w:proofErr w:type="spellStart"/>
      <w:r>
        <w:rPr>
          <w:rFonts w:asciiTheme="majorHAnsi" w:eastAsia="Arial" w:hAnsiTheme="majorHAnsi" w:cs="Tahoma"/>
          <w:sz w:val="18"/>
          <w:szCs w:val="18"/>
        </w:rPr>
        <w:t>tanggal</w:t>
      </w:r>
      <w:proofErr w:type="spellEnd"/>
      <w:r w:rsidR="00C0010E">
        <w:rPr>
          <w:rFonts w:asciiTheme="majorHAnsi" w:eastAsia="Arial" w:hAnsiTheme="majorHAnsi" w:cs="Tahoma"/>
          <w:sz w:val="18"/>
          <w:szCs w:val="18"/>
        </w:rPr>
        <w:t xml:space="preserve"> ${TANGGAL_PEMESANAN}</w:t>
      </w:r>
      <w:r>
        <w:rPr>
          <w:rFonts w:asciiTheme="majorHAnsi" w:eastAsia="Arial" w:hAnsiTheme="majorHAnsi" w:cs="Tahoma"/>
          <w:sz w:val="18"/>
          <w:szCs w:val="18"/>
        </w:rPr>
        <w:t>,</w:t>
      </w:r>
      <w:r>
        <w:rPr>
          <w:rFonts w:asciiTheme="majorHAnsi" w:eastAsia="Arial" w:hAnsiTheme="majorHAnsi" w:cs="Tahoma"/>
          <w:sz w:val="18"/>
          <w:szCs w:val="18"/>
          <w:lang w:val="id-ID"/>
        </w:rPr>
        <w:t xml:space="preserve"> </w:t>
      </w:r>
      <w:r>
        <w:rPr>
          <w:rFonts w:asciiTheme="majorHAnsi" w:eastAsia="Arial" w:hAnsiTheme="majorHAnsi" w:cs="Tahoma"/>
          <w:sz w:val="18"/>
          <w:szCs w:val="18"/>
        </w:rPr>
        <w:t xml:space="preserve">yang </w:t>
      </w:r>
      <w:proofErr w:type="spellStart"/>
      <w:r>
        <w:rPr>
          <w:rFonts w:asciiTheme="majorHAnsi" w:eastAsia="Arial" w:hAnsiTheme="majorHAnsi" w:cs="Tahoma"/>
          <w:sz w:val="18"/>
          <w:szCs w:val="18"/>
        </w:rPr>
        <w:t>bertanda</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tangan</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bawah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w:t>
      </w:r>
    </w:p>
    <w:p w14:paraId="2C650080" w14:textId="77777777" w:rsidR="001F3319" w:rsidRDefault="00A26B76">
      <w:pPr>
        <w:spacing w:line="276" w:lineRule="auto"/>
        <w:contextualSpacing/>
        <w:rPr>
          <w:rFonts w:asciiTheme="majorHAnsi" w:eastAsia="Arial" w:hAnsiTheme="majorHAnsi" w:cs="Tahoma"/>
          <w:sz w:val="18"/>
          <w:szCs w:val="18"/>
        </w:rPr>
      </w:pP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diketahui</w:t>
      </w:r>
      <w:proofErr w:type="spellEnd"/>
      <w:r>
        <w:rPr>
          <w:rFonts w:asciiTheme="majorHAnsi" w:eastAsia="Arial" w:hAnsiTheme="majorHAnsi" w:cs="Tahoma"/>
          <w:sz w:val="18"/>
          <w:szCs w:val="18"/>
        </w:rPr>
        <w:t xml:space="preserve"> para </w:t>
      </w:r>
      <w:proofErr w:type="spellStart"/>
      <w:r>
        <w:rPr>
          <w:rFonts w:asciiTheme="majorHAnsi" w:eastAsia="Arial" w:hAnsiTheme="majorHAnsi" w:cs="Tahoma"/>
          <w:sz w:val="18"/>
          <w:szCs w:val="18"/>
        </w:rPr>
        <w:t>saksi</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turut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menandatangani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gramEnd"/>
      <w:r>
        <w:rPr>
          <w:rFonts w:asciiTheme="majorHAnsi" w:eastAsia="Arial" w:hAnsiTheme="majorHAnsi" w:cs="Tahoma"/>
          <w:sz w:val="18"/>
          <w:szCs w:val="18"/>
        </w:rPr>
        <w:t>.</w:t>
      </w:r>
    </w:p>
    <w:p w14:paraId="39D0EC2B" w14:textId="77777777" w:rsidR="001F3319" w:rsidRDefault="001F3319">
      <w:pPr>
        <w:spacing w:line="276" w:lineRule="auto"/>
        <w:contextualSpacing/>
        <w:rPr>
          <w:rFonts w:asciiTheme="majorHAnsi" w:eastAsia="Times New Roman" w:hAnsiTheme="majorHAnsi" w:cs="Tahoma"/>
          <w:sz w:val="18"/>
          <w:szCs w:val="18"/>
        </w:rPr>
      </w:pPr>
    </w:p>
    <w:p w14:paraId="1F00F3E8" w14:textId="77777777" w:rsidR="001F3319" w:rsidRDefault="001F3319">
      <w:pPr>
        <w:spacing w:line="276" w:lineRule="auto"/>
        <w:contextualSpacing/>
        <w:rPr>
          <w:rFonts w:asciiTheme="majorHAnsi" w:eastAsia="Times New Roman" w:hAnsiTheme="majorHAnsi" w:cs="Tahoma"/>
          <w:sz w:val="18"/>
          <w:szCs w:val="18"/>
        </w:rPr>
      </w:pPr>
    </w:p>
    <w:p w14:paraId="0299CD4C" w14:textId="77777777" w:rsidR="001F3319" w:rsidRDefault="00A26B76">
      <w:pPr>
        <w:spacing w:after="240" w:line="276" w:lineRule="auto"/>
        <w:contextualSpacing/>
        <w:rPr>
          <w:rFonts w:asciiTheme="majorHAnsi" w:eastAsia="Arial" w:hAnsiTheme="majorHAnsi" w:cs="Tahoma"/>
          <w:b/>
          <w:sz w:val="18"/>
          <w:szCs w:val="18"/>
        </w:rPr>
      </w:pPr>
      <w:r>
        <w:rPr>
          <w:rFonts w:asciiTheme="majorHAnsi" w:eastAsia="Arial" w:hAnsiTheme="majorHAnsi" w:cs="Tahoma"/>
          <w:b/>
          <w:sz w:val="18"/>
          <w:szCs w:val="18"/>
        </w:rPr>
        <w:tab/>
        <w:t>Nama</w:t>
      </w:r>
      <w:r>
        <w:rPr>
          <w:rFonts w:asciiTheme="majorHAnsi" w:eastAsia="Arial" w:hAnsiTheme="majorHAnsi" w:cs="Tahoma"/>
          <w:b/>
          <w:sz w:val="18"/>
          <w:szCs w:val="18"/>
        </w:rPr>
        <w:tab/>
      </w:r>
      <w:r>
        <w:rPr>
          <w:rFonts w:asciiTheme="majorHAnsi" w:eastAsia="Arial" w:hAnsiTheme="majorHAnsi" w:cs="Tahoma"/>
          <w:b/>
          <w:sz w:val="18"/>
          <w:szCs w:val="18"/>
        </w:rPr>
        <w:tab/>
      </w:r>
      <w:r>
        <w:rPr>
          <w:rFonts w:asciiTheme="majorHAnsi" w:eastAsia="Arial" w:hAnsiTheme="majorHAnsi" w:cs="Tahoma"/>
          <w:b/>
          <w:sz w:val="18"/>
          <w:szCs w:val="18"/>
        </w:rPr>
        <w:tab/>
        <w:t>: PT ALVIN BHAKTI MANDIRI</w:t>
      </w:r>
    </w:p>
    <w:p w14:paraId="6165910F" w14:textId="77777777" w:rsidR="001F3319" w:rsidRDefault="00A26B76">
      <w:pPr>
        <w:spacing w:after="240" w:line="276" w:lineRule="auto"/>
        <w:contextualSpacing/>
        <w:rPr>
          <w:rFonts w:asciiTheme="majorHAnsi" w:eastAsia="Arial" w:hAnsiTheme="majorHAnsi" w:cs="Tahoma"/>
          <w:b/>
          <w:sz w:val="18"/>
          <w:szCs w:val="18"/>
        </w:rPr>
      </w:pPr>
      <w:r>
        <w:rPr>
          <w:rFonts w:asciiTheme="majorHAnsi" w:eastAsia="Arial" w:hAnsiTheme="majorHAnsi" w:cs="Tahoma"/>
          <w:b/>
          <w:sz w:val="18"/>
          <w:szCs w:val="18"/>
        </w:rPr>
        <w:tab/>
        <w:t xml:space="preserve">Alamat </w:t>
      </w:r>
      <w:r>
        <w:rPr>
          <w:rFonts w:asciiTheme="majorHAnsi" w:eastAsia="Arial" w:hAnsiTheme="majorHAnsi" w:cs="Tahoma"/>
          <w:b/>
          <w:sz w:val="18"/>
          <w:szCs w:val="18"/>
        </w:rPr>
        <w:tab/>
      </w:r>
      <w:r>
        <w:rPr>
          <w:rFonts w:asciiTheme="majorHAnsi" w:eastAsia="Arial" w:hAnsiTheme="majorHAnsi" w:cs="Tahoma"/>
          <w:b/>
          <w:sz w:val="18"/>
          <w:szCs w:val="18"/>
        </w:rPr>
        <w:tab/>
      </w:r>
      <w:r>
        <w:rPr>
          <w:rFonts w:asciiTheme="majorHAnsi" w:eastAsia="Arial" w:hAnsiTheme="majorHAnsi" w:cs="Tahoma"/>
          <w:b/>
          <w:sz w:val="18"/>
          <w:szCs w:val="18"/>
        </w:rPr>
        <w:tab/>
        <w:t xml:space="preserve">: JL. MERPATI, LINGK. CANGKRING, KEC. PATRANG, KAB. JEMBER </w:t>
      </w:r>
    </w:p>
    <w:p w14:paraId="107ACBFD" w14:textId="77777777" w:rsidR="001F3319" w:rsidRDefault="00A26B76">
      <w:pPr>
        <w:spacing w:after="240" w:line="360" w:lineRule="auto"/>
        <w:contextualSpacing/>
        <w:rPr>
          <w:rFonts w:asciiTheme="majorHAnsi" w:eastAsia="Arial" w:hAnsiTheme="majorHAnsi" w:cs="Tahoma"/>
          <w:sz w:val="18"/>
          <w:szCs w:val="18"/>
          <w:lang w:val="id-ID"/>
        </w:rPr>
      </w:pPr>
      <w:r>
        <w:rPr>
          <w:rFonts w:asciiTheme="majorHAnsi" w:eastAsia="Arial" w:hAnsiTheme="majorHAnsi" w:cs="Tahoma"/>
          <w:b/>
          <w:sz w:val="18"/>
          <w:szCs w:val="18"/>
        </w:rPr>
        <w:tab/>
        <w:t>No. Telp/HP</w:t>
      </w:r>
      <w:r>
        <w:rPr>
          <w:rFonts w:asciiTheme="majorHAnsi" w:eastAsia="Arial" w:hAnsiTheme="majorHAnsi" w:cs="Tahoma"/>
          <w:b/>
          <w:sz w:val="18"/>
          <w:szCs w:val="18"/>
        </w:rPr>
        <w:tab/>
      </w:r>
      <w:r>
        <w:rPr>
          <w:rFonts w:asciiTheme="majorHAnsi" w:eastAsia="Arial" w:hAnsiTheme="majorHAnsi" w:cs="Tahoma"/>
          <w:b/>
          <w:sz w:val="18"/>
          <w:szCs w:val="18"/>
        </w:rPr>
        <w:tab/>
        <w:t>: 0852-3622-2236</w:t>
      </w:r>
    </w:p>
    <w:p w14:paraId="3393B6E4" w14:textId="0E32F1D7" w:rsidR="001F3319" w:rsidRDefault="00A26B76" w:rsidP="00734F00">
      <w:pPr>
        <w:spacing w:line="360"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Dalam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bertindak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selaku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selanjutnya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r>
        <w:rPr>
          <w:rFonts w:asciiTheme="majorHAnsi" w:eastAsia="Arial" w:hAnsiTheme="majorHAnsi" w:cs="Tahoma"/>
          <w:b/>
          <w:sz w:val="18"/>
          <w:szCs w:val="18"/>
        </w:rPr>
        <w:t>PIHAK PERTAMA.</w:t>
      </w:r>
    </w:p>
    <w:p w14:paraId="388D236B" w14:textId="77777777" w:rsidR="00734F00" w:rsidRPr="00734F00" w:rsidRDefault="00734F00" w:rsidP="00734F00">
      <w:pPr>
        <w:spacing w:line="360" w:lineRule="auto"/>
        <w:contextualSpacing/>
        <w:rPr>
          <w:rFonts w:asciiTheme="majorHAnsi" w:eastAsia="Arial" w:hAnsiTheme="majorHAnsi" w:cs="Tahoma"/>
          <w:sz w:val="18"/>
          <w:szCs w:val="18"/>
        </w:rPr>
      </w:pPr>
    </w:p>
    <w:p w14:paraId="44DC1568" w14:textId="46F8FA41" w:rsidR="001F3319" w:rsidRDefault="00A26B76">
      <w:pPr>
        <w:spacing w:line="276" w:lineRule="auto"/>
        <w:contextualSpacing/>
        <w:rPr>
          <w:rFonts w:asciiTheme="majorHAnsi" w:eastAsia="Arial" w:hAnsiTheme="majorHAnsi" w:cs="Tahoma"/>
          <w:b/>
          <w:sz w:val="18"/>
          <w:szCs w:val="18"/>
        </w:rPr>
      </w:pPr>
      <w:r>
        <w:rPr>
          <w:rFonts w:asciiTheme="majorHAnsi" w:eastAsia="Arial" w:hAnsiTheme="majorHAnsi" w:cs="Tahoma"/>
          <w:b/>
          <w:sz w:val="18"/>
          <w:szCs w:val="18"/>
        </w:rPr>
        <w:tab/>
        <w:t>Nama</w:t>
      </w:r>
      <w:r>
        <w:rPr>
          <w:rFonts w:asciiTheme="majorHAnsi" w:eastAsia="Arial" w:hAnsiTheme="majorHAnsi" w:cs="Tahoma"/>
          <w:b/>
          <w:sz w:val="18"/>
          <w:szCs w:val="18"/>
        </w:rPr>
        <w:tab/>
      </w:r>
      <w:r>
        <w:rPr>
          <w:rFonts w:asciiTheme="majorHAnsi" w:eastAsia="Arial" w:hAnsiTheme="majorHAnsi" w:cs="Tahoma"/>
          <w:b/>
          <w:sz w:val="18"/>
          <w:szCs w:val="18"/>
        </w:rPr>
        <w:tab/>
      </w:r>
      <w:r>
        <w:rPr>
          <w:rFonts w:asciiTheme="majorHAnsi" w:eastAsia="Arial" w:hAnsiTheme="majorHAnsi" w:cs="Tahoma"/>
          <w:b/>
          <w:sz w:val="18"/>
          <w:szCs w:val="18"/>
        </w:rPr>
        <w:tab/>
      </w:r>
      <w:r w:rsidRPr="008A426E">
        <w:rPr>
          <w:rFonts w:asciiTheme="majorHAnsi" w:eastAsia="Arial" w:hAnsiTheme="majorHAnsi" w:cs="Tahoma"/>
          <w:b/>
          <w:bCs/>
          <w:sz w:val="18"/>
          <w:szCs w:val="18"/>
        </w:rPr>
        <w:t xml:space="preserve">: </w:t>
      </w:r>
      <w:r w:rsidR="008A426E" w:rsidRPr="008A426E">
        <w:rPr>
          <w:rFonts w:asciiTheme="majorHAnsi" w:eastAsia="Arial" w:hAnsiTheme="majorHAnsi" w:cs="Tahoma"/>
          <w:b/>
          <w:bCs/>
          <w:sz w:val="18"/>
          <w:szCs w:val="18"/>
        </w:rPr>
        <w:t>${NAMA_PEMBELI}</w:t>
      </w:r>
      <w:r w:rsidR="008A426E">
        <w:rPr>
          <w:rFonts w:asciiTheme="majorHAnsi" w:eastAsia="Arial" w:hAnsiTheme="majorHAnsi" w:cs="Tahoma"/>
          <w:b/>
          <w:sz w:val="18"/>
          <w:szCs w:val="18"/>
        </w:rPr>
        <w:tab/>
      </w:r>
    </w:p>
    <w:p w14:paraId="3A61C270" w14:textId="10B1C434" w:rsidR="00817DB7" w:rsidRDefault="00A26B76" w:rsidP="00817DB7">
      <w:pPr>
        <w:spacing w:line="276" w:lineRule="auto"/>
        <w:ind w:left="2835" w:hanging="2126"/>
        <w:contextualSpacing/>
        <w:rPr>
          <w:rFonts w:asciiTheme="majorHAnsi" w:eastAsia="Arial" w:hAnsiTheme="majorHAnsi" w:cs="Tahoma"/>
          <w:b/>
          <w:sz w:val="18"/>
          <w:szCs w:val="18"/>
        </w:rPr>
      </w:pPr>
      <w:r>
        <w:rPr>
          <w:rFonts w:asciiTheme="majorHAnsi" w:eastAsia="Arial" w:hAnsiTheme="majorHAnsi" w:cs="Tahoma"/>
          <w:b/>
          <w:sz w:val="18"/>
          <w:szCs w:val="18"/>
        </w:rPr>
        <w:t>Alamat KTP</w:t>
      </w:r>
      <w:r>
        <w:rPr>
          <w:rFonts w:asciiTheme="majorHAnsi" w:eastAsia="Arial" w:hAnsiTheme="majorHAnsi" w:cs="Tahoma"/>
          <w:b/>
          <w:sz w:val="18"/>
          <w:szCs w:val="18"/>
        </w:rPr>
        <w:tab/>
      </w:r>
      <w:r>
        <w:rPr>
          <w:rFonts w:asciiTheme="majorHAnsi" w:eastAsia="Arial" w:hAnsiTheme="majorHAnsi" w:cs="Tahoma"/>
          <w:b/>
          <w:sz w:val="18"/>
          <w:szCs w:val="18"/>
        </w:rPr>
        <w:tab/>
        <w:t xml:space="preserve">: </w:t>
      </w:r>
      <w:r w:rsidR="00C0010E">
        <w:rPr>
          <w:rFonts w:asciiTheme="majorHAnsi" w:eastAsia="Arial" w:hAnsiTheme="majorHAnsi" w:cs="Tahoma"/>
          <w:b/>
          <w:sz w:val="18"/>
          <w:szCs w:val="18"/>
        </w:rPr>
        <w:t>${ALAMAT_KTP}</w:t>
      </w:r>
    </w:p>
    <w:p w14:paraId="78BD0D0C" w14:textId="188C29B1" w:rsidR="001F3319" w:rsidRPr="00C06E30" w:rsidRDefault="00A26B76">
      <w:pPr>
        <w:tabs>
          <w:tab w:val="left" w:pos="720"/>
          <w:tab w:val="left" w:pos="1440"/>
          <w:tab w:val="left" w:pos="2160"/>
          <w:tab w:val="left" w:pos="2880"/>
          <w:tab w:val="left" w:pos="3885"/>
        </w:tabs>
        <w:spacing w:after="240" w:line="360" w:lineRule="auto"/>
        <w:contextualSpacing/>
        <w:rPr>
          <w:rFonts w:asciiTheme="majorHAnsi" w:eastAsia="Arial" w:hAnsiTheme="majorHAnsi" w:cs="Tahoma"/>
          <w:b/>
          <w:sz w:val="18"/>
          <w:szCs w:val="18"/>
        </w:rPr>
      </w:pPr>
      <w:r>
        <w:rPr>
          <w:rFonts w:asciiTheme="majorHAnsi" w:eastAsia="Arial" w:hAnsiTheme="majorHAnsi" w:cs="Tahoma"/>
          <w:b/>
          <w:sz w:val="18"/>
          <w:szCs w:val="18"/>
        </w:rPr>
        <w:tab/>
        <w:t xml:space="preserve">No Telp/HP </w:t>
      </w:r>
      <w:proofErr w:type="spellStart"/>
      <w:r>
        <w:rPr>
          <w:rFonts w:asciiTheme="majorHAnsi" w:eastAsia="Arial" w:hAnsiTheme="majorHAnsi" w:cs="Tahoma"/>
          <w:b/>
          <w:sz w:val="18"/>
          <w:szCs w:val="18"/>
        </w:rPr>
        <w:t>Pembeli</w:t>
      </w:r>
      <w:proofErr w:type="spellEnd"/>
      <w:r>
        <w:rPr>
          <w:rFonts w:asciiTheme="majorHAnsi" w:eastAsia="Arial" w:hAnsiTheme="majorHAnsi" w:cs="Tahoma"/>
          <w:b/>
          <w:sz w:val="18"/>
          <w:szCs w:val="18"/>
        </w:rPr>
        <w:tab/>
        <w:t>:</w:t>
      </w:r>
      <w:r>
        <w:rPr>
          <w:rFonts w:asciiTheme="majorHAnsi" w:eastAsia="Arial" w:hAnsiTheme="majorHAnsi" w:cs="Tahoma"/>
          <w:b/>
          <w:sz w:val="18"/>
          <w:szCs w:val="18"/>
          <w:lang w:val="id-ID"/>
        </w:rPr>
        <w:t xml:space="preserve"> </w:t>
      </w:r>
      <w:r w:rsidR="002F4EBE">
        <w:rPr>
          <w:rFonts w:asciiTheme="majorHAnsi" w:eastAsia="Arial" w:hAnsiTheme="majorHAnsi" w:cs="Tahoma"/>
          <w:b/>
          <w:sz w:val="18"/>
          <w:szCs w:val="18"/>
        </w:rPr>
        <w:t>${NO_HP_PEMBELI}</w:t>
      </w:r>
    </w:p>
    <w:p w14:paraId="07AA80FF" w14:textId="77777777" w:rsidR="001F3319" w:rsidRDefault="00A26B76">
      <w:pPr>
        <w:tabs>
          <w:tab w:val="left" w:pos="720"/>
          <w:tab w:val="left" w:pos="1440"/>
          <w:tab w:val="left" w:pos="2160"/>
          <w:tab w:val="left" w:pos="2880"/>
          <w:tab w:val="left" w:pos="3885"/>
        </w:tabs>
        <w:spacing w:after="240" w:line="360" w:lineRule="auto"/>
        <w:contextualSpacing/>
        <w:rPr>
          <w:rFonts w:asciiTheme="majorHAnsi" w:eastAsia="Arial" w:hAnsiTheme="majorHAnsi" w:cs="Tahoma"/>
          <w:b/>
          <w:sz w:val="18"/>
          <w:szCs w:val="18"/>
        </w:rPr>
      </w:pPr>
      <w:r>
        <w:rPr>
          <w:rFonts w:asciiTheme="majorHAnsi" w:eastAsia="Arial" w:hAnsiTheme="majorHAnsi" w:cs="Tahoma"/>
          <w:b/>
          <w:sz w:val="18"/>
          <w:szCs w:val="18"/>
        </w:rPr>
        <w:tab/>
      </w:r>
    </w:p>
    <w:p w14:paraId="33235F06" w14:textId="77777777" w:rsidR="001F3319" w:rsidRDefault="00A26B76">
      <w:pPr>
        <w:spacing w:after="240" w:line="360"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Dalam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bertindak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selaku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pembeli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selanjutnya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r>
        <w:rPr>
          <w:rFonts w:asciiTheme="majorHAnsi" w:eastAsia="Arial" w:hAnsiTheme="majorHAnsi" w:cs="Tahoma"/>
          <w:b/>
          <w:sz w:val="18"/>
          <w:szCs w:val="18"/>
        </w:rPr>
        <w:t>PIHAK KEDUA.</w:t>
      </w:r>
    </w:p>
    <w:p w14:paraId="6F013F58" w14:textId="77777777" w:rsidR="001F3319" w:rsidRDefault="001F3319">
      <w:pPr>
        <w:spacing w:line="276" w:lineRule="auto"/>
        <w:contextualSpacing/>
        <w:rPr>
          <w:rFonts w:asciiTheme="majorHAnsi" w:eastAsia="Times New Roman" w:hAnsiTheme="majorHAnsi" w:cs="Tahoma"/>
          <w:sz w:val="18"/>
          <w:szCs w:val="18"/>
        </w:rPr>
      </w:pPr>
    </w:p>
    <w:p w14:paraId="1DE80ED4" w14:textId="77777777" w:rsidR="001F3319" w:rsidRDefault="001F3319">
      <w:pPr>
        <w:spacing w:line="276" w:lineRule="auto"/>
        <w:contextualSpacing/>
        <w:jc w:val="both"/>
        <w:rPr>
          <w:rFonts w:asciiTheme="majorHAnsi" w:eastAsia="Arial" w:hAnsiTheme="majorHAnsi" w:cs="Tahoma"/>
          <w:sz w:val="18"/>
          <w:szCs w:val="18"/>
        </w:rPr>
      </w:pPr>
    </w:p>
    <w:p w14:paraId="6A8D983B" w14:textId="683FB24A" w:rsidR="001F3319" w:rsidRPr="008360D5" w:rsidRDefault="00A26B76">
      <w:pPr>
        <w:spacing w:line="276" w:lineRule="auto"/>
        <w:contextualSpacing/>
        <w:jc w:val="both"/>
        <w:rPr>
          <w:rFonts w:asciiTheme="majorHAnsi" w:eastAsia="Arial" w:hAnsiTheme="majorHAnsi" w:cs="Tahoma"/>
          <w:i/>
          <w:sz w:val="18"/>
          <w:szCs w:val="18"/>
          <w:lang w:val="en-ID"/>
        </w:rPr>
      </w:pP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memindahkan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menyerahkan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dan PIHAK KEDUA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pula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membeli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menerima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pemindahan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pengalihan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penyerahan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sebuah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seluas</w:t>
      </w:r>
      <w:proofErr w:type="spellEnd"/>
      <w:r>
        <w:rPr>
          <w:rFonts w:asciiTheme="majorHAnsi" w:eastAsia="Arial" w:hAnsiTheme="majorHAnsi" w:cs="Tahoma"/>
          <w:sz w:val="18"/>
          <w:szCs w:val="18"/>
        </w:rPr>
        <w:t xml:space="preserve"> </w:t>
      </w:r>
      <w:r w:rsidRPr="00670215">
        <w:rPr>
          <w:rFonts w:asciiTheme="majorHAnsi" w:eastAsia="Arial" w:hAnsiTheme="majorHAnsi" w:cs="Tahoma"/>
          <w:b/>
          <w:bCs/>
          <w:sz w:val="18"/>
          <w:szCs w:val="18"/>
        </w:rPr>
        <w:t>±</w:t>
      </w:r>
      <w:r w:rsidR="008360D5">
        <w:rPr>
          <w:rFonts w:asciiTheme="majorHAnsi" w:eastAsia="Arial" w:hAnsiTheme="majorHAnsi" w:cs="Tahoma"/>
          <w:b/>
          <w:bCs/>
          <w:sz w:val="18"/>
          <w:szCs w:val="18"/>
        </w:rPr>
        <w:t>${LUAS_BANGUNAN}</w:t>
      </w:r>
      <w:r w:rsidRPr="00670215">
        <w:rPr>
          <w:rFonts w:asciiTheme="majorHAnsi" w:eastAsia="Arial" w:hAnsiTheme="majorHAnsi" w:cs="Tahoma"/>
          <w:b/>
          <w:bCs/>
          <w:sz w:val="18"/>
          <w:szCs w:val="18"/>
        </w:rPr>
        <w:t>m</w:t>
      </w:r>
      <w:r w:rsidRPr="00670215">
        <w:rPr>
          <w:rFonts w:asciiTheme="majorHAnsi" w:eastAsia="Arial" w:hAnsiTheme="majorHAnsi" w:cs="Tahoma"/>
          <w:b/>
          <w:bCs/>
          <w:sz w:val="18"/>
          <w:szCs w:val="18"/>
          <w:vertAlign w:val="superscript"/>
        </w:rPr>
        <w:t>2</w:t>
      </w:r>
      <w:r>
        <w:rPr>
          <w:rFonts w:asciiTheme="majorHAnsi" w:eastAsia="Arial" w:hAnsiTheme="majorHAnsi" w:cs="Tahoma"/>
          <w:sz w:val="18"/>
          <w:szCs w:val="18"/>
        </w:rPr>
        <w:t xml:space="preserve"> (</w:t>
      </w:r>
      <w:proofErr w:type="spellStart"/>
      <w:r>
        <w:rPr>
          <w:rFonts w:asciiTheme="majorHAnsi" w:eastAsia="Arial" w:hAnsiTheme="majorHAnsi" w:cs="Tahoma"/>
          <w:i/>
          <w:sz w:val="18"/>
          <w:szCs w:val="18"/>
        </w:rPr>
        <w:t>lebih</w:t>
      </w:r>
      <w:proofErr w:type="spellEnd"/>
      <w:r>
        <w:rPr>
          <w:rFonts w:asciiTheme="majorHAnsi" w:eastAsia="Arial" w:hAnsiTheme="majorHAnsi" w:cs="Tahoma"/>
          <w:i/>
          <w:sz w:val="18"/>
          <w:szCs w:val="18"/>
        </w:rPr>
        <w:t xml:space="preserve"> </w:t>
      </w:r>
      <w:proofErr w:type="spellStart"/>
      <w:r>
        <w:rPr>
          <w:rFonts w:asciiTheme="majorHAnsi" w:eastAsia="Arial" w:hAnsiTheme="majorHAnsi" w:cs="Tahoma"/>
          <w:i/>
          <w:sz w:val="18"/>
          <w:szCs w:val="18"/>
        </w:rPr>
        <w:t>kurang</w:t>
      </w:r>
      <w:proofErr w:type="spellEnd"/>
      <w:r w:rsidR="008360D5">
        <w:rPr>
          <w:rFonts w:asciiTheme="majorHAnsi" w:eastAsia="Arial" w:hAnsiTheme="majorHAnsi" w:cs="Tahoma"/>
          <w:i/>
          <w:sz w:val="18"/>
          <w:szCs w:val="18"/>
        </w:rPr>
        <w:t xml:space="preserve"> </w:t>
      </w:r>
      <w:bookmarkStart w:id="0" w:name="_Hlk212453225"/>
      <w:r w:rsidR="008360D5">
        <w:rPr>
          <w:rFonts w:asciiTheme="majorHAnsi" w:eastAsia="Arial" w:hAnsiTheme="majorHAnsi" w:cs="Tahoma"/>
          <w:i/>
          <w:sz w:val="18"/>
          <w:szCs w:val="18"/>
        </w:rPr>
        <w:t>${</w:t>
      </w:r>
      <w:r w:rsidR="008360D5" w:rsidRPr="008360D5">
        <w:rPr>
          <w:rFonts w:asciiTheme="majorHAnsi" w:eastAsia="Arial" w:hAnsiTheme="majorHAnsi" w:cs="Tahoma"/>
          <w:i/>
          <w:sz w:val="18"/>
          <w:szCs w:val="18"/>
          <w:lang w:val="en-ID"/>
        </w:rPr>
        <w:t>TERBILANG_LUAS_BANGUNAN</w:t>
      </w:r>
      <w:r w:rsidR="008360D5">
        <w:rPr>
          <w:rFonts w:asciiTheme="majorHAnsi" w:eastAsia="Arial" w:hAnsiTheme="majorHAnsi" w:cs="Tahoma"/>
          <w:i/>
          <w:sz w:val="18"/>
          <w:szCs w:val="18"/>
        </w:rPr>
        <w:t>}</w:t>
      </w:r>
      <w:bookmarkEnd w:id="0"/>
      <w:r w:rsidR="008360D5">
        <w:rPr>
          <w:rFonts w:asciiTheme="majorHAnsi" w:eastAsia="Arial" w:hAnsiTheme="majorHAnsi" w:cs="Tahoma"/>
          <w:i/>
          <w:sz w:val="18"/>
          <w:szCs w:val="18"/>
        </w:rPr>
        <w:t xml:space="preserve"> </w:t>
      </w:r>
      <w:r>
        <w:rPr>
          <w:rFonts w:asciiTheme="majorHAnsi" w:eastAsia="Arial" w:hAnsiTheme="majorHAnsi" w:cs="Tahoma"/>
          <w:i/>
          <w:sz w:val="18"/>
          <w:szCs w:val="18"/>
        </w:rPr>
        <w:t xml:space="preserve">meter </w:t>
      </w:r>
      <w:proofErr w:type="spellStart"/>
      <w:r>
        <w:rPr>
          <w:rFonts w:asciiTheme="majorHAnsi" w:eastAsia="Arial" w:hAnsiTheme="majorHAnsi" w:cs="Tahoma"/>
          <w:i/>
          <w:sz w:val="18"/>
          <w:szCs w:val="18"/>
        </w:rPr>
        <w:t>persegi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berdiri</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sebidang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seluas</w:t>
      </w:r>
      <w:proofErr w:type="spellEnd"/>
      <w:r>
        <w:rPr>
          <w:rFonts w:asciiTheme="majorHAnsi" w:eastAsia="Arial" w:hAnsiTheme="majorHAnsi" w:cs="Tahoma"/>
          <w:sz w:val="18"/>
          <w:szCs w:val="18"/>
        </w:rPr>
        <w:t xml:space="preserve"> </w:t>
      </w:r>
      <w:bookmarkStart w:id="1" w:name="_Hlk212453207"/>
      <w:r w:rsidRPr="00670215">
        <w:rPr>
          <w:rFonts w:asciiTheme="majorHAnsi" w:eastAsia="Arial" w:hAnsiTheme="majorHAnsi" w:cs="Tahoma"/>
          <w:b/>
          <w:bCs/>
          <w:sz w:val="18"/>
          <w:szCs w:val="18"/>
        </w:rPr>
        <w:t>±</w:t>
      </w:r>
      <w:r w:rsidR="008360D5">
        <w:rPr>
          <w:rFonts w:asciiTheme="majorHAnsi" w:eastAsia="Arial" w:hAnsiTheme="majorHAnsi" w:cs="Tahoma"/>
          <w:b/>
          <w:bCs/>
          <w:sz w:val="18"/>
          <w:szCs w:val="18"/>
        </w:rPr>
        <w:t>${LUAS_TANAH}</w:t>
      </w:r>
      <w:bookmarkEnd w:id="1"/>
      <w:r w:rsidRPr="00670215">
        <w:rPr>
          <w:rFonts w:asciiTheme="majorHAnsi" w:eastAsia="Arial" w:hAnsiTheme="majorHAnsi" w:cs="Tahoma"/>
          <w:b/>
          <w:bCs/>
          <w:sz w:val="18"/>
          <w:szCs w:val="18"/>
        </w:rPr>
        <w:t>m</w:t>
      </w:r>
      <w:r w:rsidRPr="00670215">
        <w:rPr>
          <w:rFonts w:asciiTheme="majorHAnsi" w:eastAsia="Arial" w:hAnsiTheme="majorHAnsi" w:cs="Tahoma"/>
          <w:b/>
          <w:bCs/>
          <w:sz w:val="18"/>
          <w:szCs w:val="18"/>
          <w:vertAlign w:val="superscript"/>
        </w:rPr>
        <w:t>2</w:t>
      </w:r>
      <w:r>
        <w:rPr>
          <w:rFonts w:asciiTheme="majorHAnsi" w:eastAsia="Arial" w:hAnsiTheme="majorHAnsi" w:cs="Tahoma"/>
          <w:sz w:val="18"/>
          <w:szCs w:val="18"/>
          <w:vertAlign w:val="superscript"/>
        </w:rPr>
        <w:t xml:space="preserve"> </w:t>
      </w:r>
      <w:r>
        <w:rPr>
          <w:rFonts w:asciiTheme="majorHAnsi" w:eastAsia="Arial" w:hAnsiTheme="majorHAnsi" w:cs="Tahoma"/>
          <w:sz w:val="18"/>
          <w:szCs w:val="18"/>
        </w:rPr>
        <w:t>(</w:t>
      </w:r>
      <w:r>
        <w:rPr>
          <w:rFonts w:asciiTheme="majorHAnsi" w:eastAsia="Arial" w:hAnsiTheme="majorHAnsi" w:cs="Tahoma"/>
          <w:i/>
          <w:sz w:val="18"/>
          <w:szCs w:val="18"/>
          <w:lang w:val="id-ID"/>
        </w:rPr>
        <w:t>lebih</w:t>
      </w:r>
      <w:r>
        <w:rPr>
          <w:rFonts w:asciiTheme="majorHAnsi" w:eastAsia="Arial" w:hAnsiTheme="majorHAnsi" w:cs="Tahoma"/>
          <w:i/>
          <w:sz w:val="18"/>
          <w:szCs w:val="18"/>
        </w:rPr>
        <w:t xml:space="preserve"> </w:t>
      </w:r>
      <w:proofErr w:type="spellStart"/>
      <w:r>
        <w:rPr>
          <w:rFonts w:asciiTheme="majorHAnsi" w:eastAsia="Arial" w:hAnsiTheme="majorHAnsi" w:cs="Tahoma"/>
          <w:i/>
          <w:sz w:val="18"/>
          <w:szCs w:val="18"/>
        </w:rPr>
        <w:t>kurang</w:t>
      </w:r>
      <w:proofErr w:type="spellEnd"/>
      <w:r w:rsidR="008360D5">
        <w:rPr>
          <w:rFonts w:asciiTheme="majorHAnsi" w:eastAsia="Arial" w:hAnsiTheme="majorHAnsi" w:cs="Tahoma"/>
          <w:i/>
          <w:sz w:val="18"/>
          <w:szCs w:val="18"/>
        </w:rPr>
        <w:t xml:space="preserve"> </w:t>
      </w:r>
      <w:bookmarkStart w:id="2" w:name="_Hlk212453240"/>
      <w:r w:rsidR="008360D5">
        <w:rPr>
          <w:rFonts w:asciiTheme="majorHAnsi" w:eastAsia="Arial" w:hAnsiTheme="majorHAnsi" w:cs="Tahoma"/>
          <w:i/>
          <w:sz w:val="18"/>
          <w:szCs w:val="18"/>
        </w:rPr>
        <w:t>${</w:t>
      </w:r>
      <w:r w:rsidR="008360D5" w:rsidRPr="008360D5">
        <w:rPr>
          <w:rFonts w:asciiTheme="majorHAnsi" w:eastAsia="Arial" w:hAnsiTheme="majorHAnsi" w:cs="Tahoma"/>
          <w:i/>
          <w:sz w:val="18"/>
          <w:szCs w:val="18"/>
          <w:lang w:val="en-ID"/>
        </w:rPr>
        <w:t>TERBILANG_LUAS_TANAH</w:t>
      </w:r>
      <w:r w:rsidR="008360D5">
        <w:rPr>
          <w:rFonts w:asciiTheme="majorHAnsi" w:eastAsia="Arial" w:hAnsiTheme="majorHAnsi" w:cs="Tahoma"/>
          <w:i/>
          <w:sz w:val="18"/>
          <w:szCs w:val="18"/>
        </w:rPr>
        <w:t xml:space="preserve">} </w:t>
      </w:r>
      <w:bookmarkEnd w:id="2"/>
      <w:r w:rsidR="008360D5">
        <w:rPr>
          <w:rFonts w:asciiTheme="majorHAnsi" w:eastAsia="Arial" w:hAnsiTheme="majorHAnsi" w:cs="Tahoma"/>
          <w:i/>
          <w:sz w:val="18"/>
          <w:szCs w:val="18"/>
        </w:rPr>
        <w:t xml:space="preserve">meter </w:t>
      </w:r>
      <w:proofErr w:type="spellStart"/>
      <w:r w:rsidR="008360D5">
        <w:rPr>
          <w:rFonts w:asciiTheme="majorHAnsi" w:eastAsia="Arial" w:hAnsiTheme="majorHAnsi" w:cs="Tahoma"/>
          <w:i/>
          <w:sz w:val="18"/>
          <w:szCs w:val="18"/>
        </w:rPr>
        <w:t>persegi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sertifikat</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terletak</w:t>
      </w:r>
      <w:proofErr w:type="spellEnd"/>
      <w:r>
        <w:rPr>
          <w:rFonts w:asciiTheme="majorHAnsi" w:eastAsia="Arial" w:hAnsiTheme="majorHAnsi" w:cs="Tahoma"/>
          <w:sz w:val="18"/>
          <w:szCs w:val="18"/>
        </w:rPr>
        <w:t xml:space="preserve"> di :</w:t>
      </w:r>
    </w:p>
    <w:p w14:paraId="5515F8A2" w14:textId="77777777" w:rsidR="001F3319" w:rsidRDefault="001F3319">
      <w:pPr>
        <w:spacing w:line="276" w:lineRule="auto"/>
        <w:ind w:left="2552"/>
        <w:contextualSpacing/>
        <w:rPr>
          <w:rFonts w:asciiTheme="majorHAnsi" w:eastAsia="Arial" w:hAnsiTheme="majorHAnsi" w:cs="Tahoma"/>
          <w:sz w:val="18"/>
          <w:szCs w:val="18"/>
        </w:rPr>
      </w:pPr>
    </w:p>
    <w:p w14:paraId="46F03997" w14:textId="77777777" w:rsidR="001F3319" w:rsidRDefault="00A26B76">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Kelurahan</w:t>
      </w:r>
      <w:proofErr w:type="spellEnd"/>
      <w:r>
        <w:rPr>
          <w:rFonts w:asciiTheme="majorHAnsi" w:eastAsia="Times New Roman" w:hAnsiTheme="majorHAnsi" w:cs="Tahoma"/>
          <w:sz w:val="18"/>
          <w:szCs w:val="18"/>
        </w:rPr>
        <w:tab/>
      </w:r>
      <w:r>
        <w:rPr>
          <w:rFonts w:asciiTheme="majorHAnsi" w:eastAsia="Times New Roman" w:hAnsiTheme="majorHAnsi" w:cs="Tahoma"/>
          <w:sz w:val="18"/>
          <w:szCs w:val="18"/>
          <w:lang w:val="id-ID"/>
        </w:rPr>
        <w:tab/>
      </w:r>
      <w:r>
        <w:rPr>
          <w:rFonts w:asciiTheme="majorHAnsi" w:eastAsia="Arial" w:hAnsiTheme="majorHAnsi" w:cs="Tahoma"/>
          <w:sz w:val="18"/>
          <w:szCs w:val="18"/>
        </w:rPr>
        <w:t xml:space="preserve">: </w:t>
      </w:r>
      <w:r>
        <w:rPr>
          <w:rFonts w:asciiTheme="majorHAnsi" w:eastAsia="Arial" w:hAnsiTheme="majorHAnsi" w:cs="Tahoma"/>
          <w:sz w:val="18"/>
          <w:szCs w:val="18"/>
          <w:lang w:val="id-ID"/>
        </w:rPr>
        <w:t>BINTORO</w:t>
      </w:r>
    </w:p>
    <w:p w14:paraId="08DE2E6D" w14:textId="77777777" w:rsidR="001F3319" w:rsidRDefault="00A26B76">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Kecamatan</w:t>
      </w:r>
      <w:proofErr w:type="spellEnd"/>
      <w:r>
        <w:rPr>
          <w:rFonts w:asciiTheme="majorHAnsi" w:eastAsia="Times New Roman" w:hAnsiTheme="majorHAnsi" w:cs="Tahoma"/>
          <w:sz w:val="18"/>
          <w:szCs w:val="18"/>
        </w:rPr>
        <w:tab/>
      </w:r>
      <w:r>
        <w:rPr>
          <w:rFonts w:asciiTheme="majorHAnsi" w:eastAsia="Times New Roman" w:hAnsiTheme="majorHAnsi" w:cs="Tahoma"/>
          <w:sz w:val="18"/>
          <w:szCs w:val="18"/>
          <w:lang w:val="id-ID"/>
        </w:rPr>
        <w:tab/>
      </w:r>
      <w:r>
        <w:rPr>
          <w:rFonts w:asciiTheme="majorHAnsi" w:eastAsia="Arial" w:hAnsiTheme="majorHAnsi" w:cs="Tahoma"/>
          <w:sz w:val="18"/>
          <w:szCs w:val="18"/>
        </w:rPr>
        <w:t>: PATRANG</w:t>
      </w:r>
    </w:p>
    <w:p w14:paraId="4EA7B389" w14:textId="77777777" w:rsidR="001F3319" w:rsidRDefault="00A26B76">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Kabupaten</w:t>
      </w:r>
      <w:proofErr w:type="spellEnd"/>
      <w:r>
        <w:rPr>
          <w:rFonts w:asciiTheme="majorHAnsi" w:eastAsia="Times New Roman" w:hAnsiTheme="majorHAnsi" w:cs="Tahoma"/>
          <w:sz w:val="18"/>
          <w:szCs w:val="18"/>
        </w:rPr>
        <w:tab/>
      </w:r>
      <w:r>
        <w:rPr>
          <w:rFonts w:asciiTheme="majorHAnsi" w:eastAsia="Times New Roman" w:hAnsiTheme="majorHAnsi" w:cs="Tahoma"/>
          <w:sz w:val="18"/>
          <w:szCs w:val="18"/>
          <w:lang w:val="id-ID"/>
        </w:rPr>
        <w:tab/>
      </w:r>
      <w:r>
        <w:rPr>
          <w:rFonts w:asciiTheme="majorHAnsi" w:eastAsia="Arial" w:hAnsiTheme="majorHAnsi" w:cs="Tahoma"/>
          <w:sz w:val="18"/>
          <w:szCs w:val="18"/>
        </w:rPr>
        <w:t>: JEMBER</w:t>
      </w:r>
    </w:p>
    <w:p w14:paraId="129F617E" w14:textId="77777777" w:rsidR="001F3319" w:rsidRDefault="00A26B76">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Propinsi</w:t>
      </w:r>
      <w:proofErr w:type="spellEnd"/>
      <w:r>
        <w:rPr>
          <w:rFonts w:asciiTheme="majorHAnsi" w:eastAsia="Arial" w:hAnsiTheme="majorHAnsi" w:cs="Tahoma"/>
          <w:sz w:val="18"/>
          <w:szCs w:val="18"/>
          <w:lang w:val="id-ID"/>
        </w:rPr>
        <w:tab/>
      </w:r>
      <w:r>
        <w:rPr>
          <w:rFonts w:asciiTheme="majorHAnsi" w:eastAsia="Times New Roman" w:hAnsiTheme="majorHAnsi" w:cs="Tahoma"/>
          <w:sz w:val="18"/>
          <w:szCs w:val="18"/>
        </w:rPr>
        <w:tab/>
      </w:r>
      <w:r>
        <w:rPr>
          <w:rFonts w:asciiTheme="majorHAnsi" w:eastAsia="Arial" w:hAnsiTheme="majorHAnsi" w:cs="Tahoma"/>
          <w:sz w:val="18"/>
          <w:szCs w:val="18"/>
        </w:rPr>
        <w:t>: JAWA TIMUR</w:t>
      </w:r>
    </w:p>
    <w:p w14:paraId="076BE6A2" w14:textId="77777777" w:rsidR="001F3319" w:rsidRDefault="001F3319">
      <w:pPr>
        <w:spacing w:line="276" w:lineRule="auto"/>
        <w:contextualSpacing/>
        <w:jc w:val="both"/>
        <w:rPr>
          <w:rFonts w:asciiTheme="majorHAnsi" w:eastAsia="Arial" w:hAnsiTheme="majorHAnsi" w:cs="Tahoma"/>
          <w:sz w:val="18"/>
          <w:szCs w:val="18"/>
        </w:rPr>
      </w:pPr>
    </w:p>
    <w:p w14:paraId="517B8FBF" w14:textId="33AD3393" w:rsidR="001F3319" w:rsidRPr="008360D5" w:rsidRDefault="00A26B76">
      <w:pPr>
        <w:spacing w:line="276" w:lineRule="auto"/>
        <w:contextualSpacing/>
        <w:jc w:val="both"/>
        <w:rPr>
          <w:rFonts w:asciiTheme="majorHAnsi" w:eastAsia="Arial" w:hAnsiTheme="majorHAnsi" w:cs="Tahoma"/>
          <w:b/>
          <w:bCs/>
          <w:sz w:val="18"/>
          <w:szCs w:val="18"/>
          <w:lang w:val="en-ID"/>
        </w:rPr>
      </w:pPr>
      <w:r>
        <w:rPr>
          <w:rFonts w:asciiTheme="majorHAnsi" w:eastAsia="Arial" w:hAnsiTheme="majorHAnsi" w:cs="Tahoma"/>
          <w:sz w:val="18"/>
          <w:szCs w:val="18"/>
        </w:rPr>
        <w:t xml:space="preserve">Yang </w:t>
      </w:r>
      <w:proofErr w:type="spellStart"/>
      <w:r>
        <w:rPr>
          <w:rFonts w:asciiTheme="majorHAnsi" w:eastAsia="Arial" w:hAnsiTheme="majorHAnsi" w:cs="Tahoma"/>
          <w:sz w:val="18"/>
          <w:szCs w:val="18"/>
        </w:rPr>
        <w:t>dikenal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perumahan</w:t>
      </w:r>
      <w:proofErr w:type="spellEnd"/>
      <w:r>
        <w:rPr>
          <w:rFonts w:asciiTheme="majorHAnsi" w:eastAsia="Arial" w:hAnsiTheme="majorHAnsi" w:cs="Tahoma"/>
          <w:sz w:val="18"/>
          <w:szCs w:val="18"/>
        </w:rPr>
        <w:t xml:space="preserve"> </w:t>
      </w:r>
      <w:bookmarkStart w:id="3" w:name="_Hlk212453259"/>
      <w:r>
        <w:rPr>
          <w:rFonts w:asciiTheme="majorHAnsi" w:eastAsia="Arial" w:hAnsiTheme="majorHAnsi" w:cs="Tahoma"/>
          <w:sz w:val="18"/>
          <w:szCs w:val="18"/>
        </w:rPr>
        <w:t>“</w:t>
      </w:r>
      <w:r w:rsidR="005524BE">
        <w:rPr>
          <w:rFonts w:asciiTheme="majorHAnsi" w:eastAsia="Arial" w:hAnsiTheme="majorHAnsi" w:cs="Tahoma"/>
          <w:b/>
          <w:sz w:val="18"/>
          <w:szCs w:val="18"/>
          <w:lang w:val="id-ID"/>
        </w:rPr>
        <w:t>${NAMA_</w:t>
      </w:r>
      <w:proofErr w:type="gramStart"/>
      <w:r w:rsidR="005524BE">
        <w:rPr>
          <w:rFonts w:asciiTheme="majorHAnsi" w:eastAsia="Arial" w:hAnsiTheme="majorHAnsi" w:cs="Tahoma"/>
          <w:b/>
          <w:sz w:val="18"/>
          <w:szCs w:val="18"/>
          <w:lang w:val="id-ID"/>
        </w:rPr>
        <w:t>PERUMAHAAN}</w:t>
      </w:r>
      <w:r>
        <w:rPr>
          <w:rFonts w:asciiTheme="majorHAnsi" w:eastAsia="Arial" w:hAnsiTheme="majorHAnsi" w:cs="Tahoma"/>
          <w:sz w:val="18"/>
          <w:szCs w:val="18"/>
        </w:rPr>
        <w:t>“</w:t>
      </w:r>
      <w:bookmarkEnd w:id="3"/>
      <w:proofErr w:type="gram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nomor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kavling</w:t>
      </w:r>
      <w:proofErr w:type="spellEnd"/>
      <w:r>
        <w:rPr>
          <w:rFonts w:asciiTheme="majorHAnsi" w:eastAsia="Arial" w:hAnsiTheme="majorHAnsi" w:cs="Tahoma"/>
          <w:b/>
          <w:sz w:val="18"/>
          <w:szCs w:val="18"/>
        </w:rPr>
        <w:t xml:space="preserve"> </w:t>
      </w:r>
      <w:bookmarkStart w:id="4" w:name="_Hlk212453273"/>
      <w:r w:rsidR="005524BE">
        <w:rPr>
          <w:rFonts w:asciiTheme="majorHAnsi" w:eastAsia="Arial" w:hAnsiTheme="majorHAnsi" w:cs="Tahoma"/>
          <w:b/>
          <w:sz w:val="18"/>
          <w:szCs w:val="18"/>
        </w:rPr>
        <w:t>${NAMA_UNIT}</w:t>
      </w:r>
      <w:r>
        <w:rPr>
          <w:rFonts w:asciiTheme="majorHAnsi" w:eastAsia="Arial" w:hAnsiTheme="majorHAnsi" w:cs="Tahoma"/>
          <w:b/>
          <w:sz w:val="18"/>
          <w:szCs w:val="18"/>
        </w:rPr>
        <w:t xml:space="preserve"> </w:t>
      </w:r>
      <w:bookmarkEnd w:id="4"/>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r w:rsidRPr="00670215">
        <w:rPr>
          <w:rFonts w:asciiTheme="majorHAnsi" w:eastAsia="Arial" w:hAnsiTheme="majorHAnsi" w:cs="Tahoma"/>
          <w:b/>
          <w:bCs/>
          <w:sz w:val="18"/>
          <w:szCs w:val="18"/>
        </w:rPr>
        <w:t>type L</w:t>
      </w:r>
      <w:r w:rsidRPr="00670215">
        <w:rPr>
          <w:rFonts w:asciiTheme="majorHAnsi" w:eastAsia="Arial" w:hAnsiTheme="majorHAnsi" w:cs="Tahoma"/>
          <w:b/>
          <w:bCs/>
          <w:sz w:val="18"/>
          <w:szCs w:val="18"/>
          <w:lang w:val="id-ID"/>
        </w:rPr>
        <w:t>B</w:t>
      </w:r>
      <w:r w:rsidRPr="00670215">
        <w:rPr>
          <w:rFonts w:asciiTheme="majorHAnsi" w:eastAsia="Arial" w:hAnsiTheme="majorHAnsi" w:cs="Tahoma"/>
          <w:b/>
          <w:bCs/>
          <w:sz w:val="18"/>
          <w:szCs w:val="18"/>
        </w:rPr>
        <w:t>/L</w:t>
      </w:r>
      <w:r w:rsidRPr="00670215">
        <w:rPr>
          <w:rFonts w:asciiTheme="majorHAnsi" w:eastAsia="Arial" w:hAnsiTheme="majorHAnsi" w:cs="Tahoma"/>
          <w:b/>
          <w:bCs/>
          <w:sz w:val="18"/>
          <w:szCs w:val="18"/>
          <w:lang w:val="id-ID"/>
        </w:rPr>
        <w:t>T</w:t>
      </w:r>
      <w:r w:rsidR="00126ECB">
        <w:rPr>
          <w:rFonts w:asciiTheme="majorHAnsi" w:eastAsia="Arial" w:hAnsiTheme="majorHAnsi" w:cs="Tahoma"/>
          <w:b/>
          <w:bCs/>
          <w:sz w:val="18"/>
          <w:szCs w:val="18"/>
          <w:lang w:val="id-ID"/>
        </w:rPr>
        <w:t xml:space="preserve"> </w:t>
      </w:r>
      <w:r w:rsidR="008360D5">
        <w:rPr>
          <w:rFonts w:asciiTheme="majorHAnsi" w:eastAsia="Arial" w:hAnsiTheme="majorHAnsi" w:cs="Tahoma"/>
          <w:b/>
          <w:bCs/>
          <w:sz w:val="18"/>
          <w:szCs w:val="18"/>
        </w:rPr>
        <w:t>${</w:t>
      </w:r>
      <w:r w:rsidR="00126ECB" w:rsidRPr="00126ECB">
        <w:rPr>
          <w:rFonts w:asciiTheme="majorHAnsi" w:eastAsia="Arial" w:hAnsiTheme="majorHAnsi" w:cs="Tahoma"/>
          <w:b/>
          <w:bCs/>
          <w:sz w:val="18"/>
          <w:szCs w:val="18"/>
          <w:lang w:val="en-ID"/>
        </w:rPr>
        <w:t>NAMA_TIPE</w:t>
      </w:r>
      <w:r w:rsidR="008360D5">
        <w:rPr>
          <w:rFonts w:asciiTheme="majorHAnsi" w:eastAsia="Arial" w:hAnsiTheme="majorHAnsi" w:cs="Tahoma"/>
          <w:b/>
          <w:bCs/>
          <w:sz w:val="18"/>
          <w:szCs w:val="18"/>
        </w:rPr>
        <w:t>}</w:t>
      </w:r>
      <w:r w:rsidRPr="00670215">
        <w:rPr>
          <w:rFonts w:asciiTheme="majorHAnsi" w:eastAsia="Arial" w:hAnsiTheme="majorHAnsi" w:cs="Tahoma"/>
          <w:b/>
          <w:bCs/>
          <w:sz w:val="18"/>
          <w:szCs w:val="18"/>
        </w:rPr>
        <w:t>m</w:t>
      </w:r>
      <w:r w:rsidRPr="00670215">
        <w:rPr>
          <w:rFonts w:asciiTheme="majorHAnsi" w:eastAsia="Arial" w:hAnsiTheme="majorHAnsi" w:cs="Tahoma"/>
          <w:b/>
          <w:bCs/>
          <w:sz w:val="18"/>
          <w:szCs w:val="18"/>
          <w:vertAlign w:val="superscript"/>
        </w:rPr>
        <w:t>2</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spesifikasi</w:t>
      </w:r>
      <w:proofErr w:type="spellEnd"/>
      <w:r>
        <w:rPr>
          <w:rFonts w:asciiTheme="majorHAnsi" w:eastAsia="Arial" w:hAnsiTheme="majorHAnsi" w:cs="Tahoma"/>
          <w:sz w:val="18"/>
          <w:szCs w:val="18"/>
        </w:rPr>
        <w:t xml:space="preserve"> material finishing dan </w:t>
      </w:r>
      <w:proofErr w:type="spellStart"/>
      <w:r>
        <w:rPr>
          <w:rFonts w:asciiTheme="majorHAnsi" w:eastAsia="Arial" w:hAnsiTheme="majorHAnsi" w:cs="Tahoma"/>
          <w:sz w:val="18"/>
          <w:szCs w:val="18"/>
        </w:rPr>
        <w:t>gambar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standar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terlampir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disetujui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ditandatangani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antara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pada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w:t>
      </w:r>
    </w:p>
    <w:p w14:paraId="0C466363" w14:textId="77777777" w:rsidR="001F3319" w:rsidRDefault="001F3319">
      <w:pPr>
        <w:spacing w:line="276" w:lineRule="auto"/>
        <w:contextualSpacing/>
        <w:jc w:val="both"/>
        <w:rPr>
          <w:rFonts w:asciiTheme="majorHAnsi" w:eastAsia="Arial" w:hAnsiTheme="majorHAnsi" w:cs="Tahoma"/>
          <w:sz w:val="18"/>
          <w:szCs w:val="18"/>
          <w:lang w:val="id-ID"/>
        </w:rPr>
      </w:pPr>
    </w:p>
    <w:p w14:paraId="035F8E02" w14:textId="77777777" w:rsidR="001F3319" w:rsidRDefault="00A26B76">
      <w:pPr>
        <w:spacing w:line="276" w:lineRule="auto"/>
        <w:contextualSpacing/>
        <w:jc w:val="both"/>
        <w:rPr>
          <w:rFonts w:asciiTheme="majorHAnsi" w:eastAsia="Arial" w:hAnsiTheme="majorHAnsi" w:cs="Tahoma"/>
          <w:b/>
          <w:i/>
          <w:sz w:val="18"/>
          <w:szCs w:val="18"/>
        </w:rPr>
      </w:pPr>
      <w:r>
        <w:rPr>
          <w:rFonts w:asciiTheme="majorHAnsi" w:eastAsia="Arial" w:hAnsiTheme="majorHAnsi" w:cs="Tahoma"/>
          <w:sz w:val="18"/>
          <w:szCs w:val="18"/>
          <w:lang w:val="id-ID"/>
        </w:rPr>
        <w:t xml:space="preserve">Catatan : </w:t>
      </w:r>
      <w:r>
        <w:rPr>
          <w:rFonts w:asciiTheme="majorHAnsi" w:eastAsia="Arial" w:hAnsiTheme="majorHAnsi" w:cs="Tahoma"/>
          <w:b/>
          <w:i/>
          <w:sz w:val="18"/>
          <w:szCs w:val="18"/>
          <w:lang w:val="id-ID"/>
        </w:rPr>
        <w:t xml:space="preserve">Luas tanah yang dipakai disertipikat </w:t>
      </w:r>
      <w:proofErr w:type="spellStart"/>
      <w:r>
        <w:rPr>
          <w:rFonts w:asciiTheme="majorHAnsi" w:eastAsia="Arial" w:hAnsiTheme="majorHAnsi" w:cs="Tahoma"/>
          <w:b/>
          <w:i/>
          <w:sz w:val="18"/>
          <w:szCs w:val="18"/>
        </w:rPr>
        <w:t>adalah</w:t>
      </w:r>
      <w:proofErr w:type="spellEnd"/>
      <w:r>
        <w:rPr>
          <w:rFonts w:asciiTheme="majorHAnsi" w:eastAsia="Arial" w:hAnsiTheme="majorHAnsi" w:cs="Tahoma"/>
          <w:b/>
          <w:i/>
          <w:sz w:val="18"/>
          <w:szCs w:val="18"/>
          <w:lang w:val="id-ID"/>
        </w:rPr>
        <w:t xml:space="preserve"> luas hasil akhir pengukuran dari BPN sehingga apabila terdapat luasan yang tidak sesuai, maka PIHAK KEDUA bersedia membayar selisih kelebihan untuk kelebihan tanah</w:t>
      </w:r>
      <w:r>
        <w:rPr>
          <w:rFonts w:asciiTheme="majorHAnsi" w:eastAsia="Arial" w:hAnsiTheme="majorHAnsi" w:cs="Tahoma"/>
          <w:b/>
          <w:sz w:val="18"/>
          <w:szCs w:val="18"/>
        </w:rPr>
        <w:t>.</w:t>
      </w:r>
    </w:p>
    <w:p w14:paraId="03D78952" w14:textId="77777777" w:rsidR="001F3319" w:rsidRDefault="001F3319">
      <w:pPr>
        <w:spacing w:line="276" w:lineRule="auto"/>
        <w:contextualSpacing/>
        <w:jc w:val="both"/>
        <w:rPr>
          <w:rFonts w:asciiTheme="majorHAnsi" w:eastAsia="Arial" w:hAnsiTheme="majorHAnsi" w:cs="Tahoma"/>
          <w:sz w:val="18"/>
          <w:szCs w:val="18"/>
          <w:lang w:val="id-ID"/>
        </w:rPr>
      </w:pPr>
    </w:p>
    <w:p w14:paraId="7EBBB0CE" w14:textId="77777777" w:rsidR="001F3319" w:rsidRDefault="00A26B76">
      <w:pPr>
        <w:spacing w:line="276" w:lineRule="auto"/>
        <w:contextualSpacing/>
        <w:jc w:val="both"/>
        <w:rPr>
          <w:rFonts w:asciiTheme="majorHAnsi" w:eastAsia="Arial" w:hAnsiTheme="majorHAnsi" w:cs="Tahoma"/>
          <w:sz w:val="18"/>
          <w:szCs w:val="18"/>
          <w:lang w:val="id-ID"/>
        </w:rPr>
      </w:pP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demikian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bersepakat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dirinya</w:t>
      </w:r>
      <w:proofErr w:type="spellEnd"/>
      <w:r>
        <w:rPr>
          <w:rFonts w:asciiTheme="majorHAnsi" w:eastAsia="Arial" w:hAnsiTheme="majorHAnsi" w:cs="Tahoma"/>
          <w:sz w:val="18"/>
          <w:szCs w:val="18"/>
        </w:rPr>
        <w:t xml:space="preserve"> masing-masing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mengadakan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Pengikatan Jual Beli</w:t>
      </w:r>
      <w:r>
        <w:rPr>
          <w:rFonts w:asciiTheme="majorHAnsi" w:eastAsia="Arial" w:hAnsiTheme="majorHAnsi" w:cs="Tahoma"/>
          <w:sz w:val="18"/>
          <w:szCs w:val="18"/>
        </w:rPr>
        <w:t xml:space="preserve"> (P</w:t>
      </w:r>
      <w:r>
        <w:rPr>
          <w:rFonts w:asciiTheme="majorHAnsi" w:eastAsia="Arial" w:hAnsiTheme="majorHAnsi" w:cs="Tahoma"/>
          <w:sz w:val="18"/>
          <w:szCs w:val="18"/>
          <w:lang w:val="id-ID"/>
        </w:rPr>
        <w:t>PJB</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syarat</w:t>
      </w:r>
      <w:proofErr w:type="spellEnd"/>
      <w:r>
        <w:rPr>
          <w:rFonts w:asciiTheme="majorHAnsi" w:eastAsia="Arial" w:hAnsiTheme="majorHAnsi" w:cs="Tahoma"/>
          <w:sz w:val="18"/>
          <w:szCs w:val="18"/>
          <w:lang w:val="id-ID"/>
        </w:rPr>
        <w:t>-</w:t>
      </w:r>
      <w:proofErr w:type="spellStart"/>
      <w:r>
        <w:rPr>
          <w:rFonts w:asciiTheme="majorHAnsi" w:eastAsia="Arial" w:hAnsiTheme="majorHAnsi" w:cs="Tahoma"/>
          <w:sz w:val="18"/>
          <w:szCs w:val="18"/>
        </w:rPr>
        <w:t>syarat</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ketentuan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berikut</w:t>
      </w:r>
      <w:proofErr w:type="spellEnd"/>
      <w:r>
        <w:rPr>
          <w:rFonts w:asciiTheme="majorHAnsi" w:eastAsia="Arial" w:hAnsiTheme="majorHAnsi" w:cs="Tahoma"/>
          <w:sz w:val="18"/>
          <w:szCs w:val="18"/>
        </w:rPr>
        <w:t xml:space="preserve"> :</w:t>
      </w:r>
      <w:proofErr w:type="gramEnd"/>
    </w:p>
    <w:p w14:paraId="017ABA83" w14:textId="77777777" w:rsidR="001F3319" w:rsidRDefault="001F3319">
      <w:pPr>
        <w:spacing w:line="276" w:lineRule="auto"/>
        <w:contextualSpacing/>
        <w:rPr>
          <w:rFonts w:asciiTheme="majorHAnsi" w:eastAsia="Arial" w:hAnsiTheme="majorHAnsi" w:cs="Tahoma"/>
          <w:sz w:val="18"/>
          <w:szCs w:val="18"/>
        </w:rPr>
      </w:pPr>
    </w:p>
    <w:p w14:paraId="5C51E7D0" w14:textId="77777777" w:rsidR="001F3319" w:rsidRDefault="001F3319">
      <w:pPr>
        <w:spacing w:line="276" w:lineRule="auto"/>
        <w:contextualSpacing/>
        <w:rPr>
          <w:rFonts w:asciiTheme="majorHAnsi" w:eastAsia="Arial" w:hAnsiTheme="majorHAnsi" w:cs="Tahoma"/>
          <w:sz w:val="18"/>
          <w:szCs w:val="18"/>
        </w:rPr>
      </w:pPr>
    </w:p>
    <w:p w14:paraId="4D37078E" w14:textId="77777777" w:rsidR="001F3319" w:rsidRDefault="001F3319">
      <w:pPr>
        <w:spacing w:line="276" w:lineRule="auto"/>
        <w:contextualSpacing/>
        <w:rPr>
          <w:rFonts w:asciiTheme="majorHAnsi" w:eastAsia="Arial" w:hAnsiTheme="majorHAnsi" w:cs="Tahoma"/>
          <w:sz w:val="18"/>
          <w:szCs w:val="18"/>
        </w:rPr>
      </w:pPr>
    </w:p>
    <w:p w14:paraId="5329B497" w14:textId="77777777" w:rsidR="001F3319" w:rsidRDefault="001F3319">
      <w:pPr>
        <w:spacing w:line="276" w:lineRule="auto"/>
        <w:contextualSpacing/>
        <w:rPr>
          <w:rFonts w:asciiTheme="majorHAnsi" w:eastAsia="Arial" w:hAnsiTheme="majorHAnsi" w:cs="Tahoma"/>
          <w:sz w:val="18"/>
          <w:szCs w:val="18"/>
        </w:rPr>
      </w:pPr>
    </w:p>
    <w:p w14:paraId="0201F52D" w14:textId="77777777" w:rsidR="001F3319" w:rsidRDefault="001F3319">
      <w:pPr>
        <w:spacing w:line="276" w:lineRule="auto"/>
        <w:contextualSpacing/>
        <w:rPr>
          <w:rFonts w:asciiTheme="majorHAnsi" w:eastAsia="Arial" w:hAnsiTheme="majorHAnsi" w:cs="Tahoma"/>
          <w:sz w:val="18"/>
          <w:szCs w:val="18"/>
        </w:rPr>
      </w:pPr>
    </w:p>
    <w:p w14:paraId="20277D8A" w14:textId="77777777" w:rsidR="001F3319" w:rsidRDefault="00A26B76">
      <w:pPr>
        <w:widowControl/>
        <w:autoSpaceDE/>
        <w:autoSpaceDN/>
        <w:spacing w:after="200" w:line="276" w:lineRule="auto"/>
        <w:rPr>
          <w:rFonts w:asciiTheme="majorHAnsi" w:eastAsia="Arial" w:hAnsiTheme="majorHAnsi" w:cs="Tahoma"/>
          <w:b/>
          <w:sz w:val="18"/>
          <w:szCs w:val="18"/>
        </w:rPr>
      </w:pPr>
      <w:r>
        <w:rPr>
          <w:rFonts w:asciiTheme="majorHAnsi" w:eastAsia="Arial" w:hAnsiTheme="majorHAnsi" w:cs="Tahoma"/>
          <w:b/>
          <w:sz w:val="18"/>
          <w:szCs w:val="18"/>
        </w:rPr>
        <w:br w:type="page"/>
      </w:r>
    </w:p>
    <w:p w14:paraId="2607E7D6"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lastRenderedPageBreak/>
        <w:t>PASAL 1</w:t>
      </w:r>
    </w:p>
    <w:p w14:paraId="1855B8EA"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HARGA JUAL</w:t>
      </w:r>
    </w:p>
    <w:p w14:paraId="2BA39704" w14:textId="77777777" w:rsidR="001F3319" w:rsidRDefault="001F3319">
      <w:pPr>
        <w:spacing w:line="276" w:lineRule="auto"/>
        <w:contextualSpacing/>
        <w:rPr>
          <w:rFonts w:asciiTheme="majorHAnsi" w:eastAsia="Times New Roman" w:hAnsiTheme="majorHAnsi" w:cs="Tahoma"/>
          <w:sz w:val="18"/>
          <w:szCs w:val="18"/>
        </w:rPr>
      </w:pPr>
    </w:p>
    <w:p w14:paraId="3DE53C29" w14:textId="77777777" w:rsidR="001F3319" w:rsidRDefault="00A26B76">
      <w:pPr>
        <w:widowControl/>
        <w:numPr>
          <w:ilvl w:val="0"/>
          <w:numId w:val="1"/>
        </w:numPr>
        <w:autoSpaceDE/>
        <w:autoSpaceDN/>
        <w:spacing w:line="276" w:lineRule="auto"/>
        <w:ind w:left="426"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PERTAMA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memindahkan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dan PIHAK KEDUA </w:t>
      </w:r>
      <w:proofErr w:type="spellStart"/>
      <w:r>
        <w:rPr>
          <w:rFonts w:asciiTheme="majorHAnsi" w:eastAsia="Arial" w:hAnsiTheme="majorHAnsi" w:cs="Tahoma"/>
          <w:sz w:val="18"/>
          <w:szCs w:val="18"/>
        </w:rPr>
        <w:t>membeli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menerima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pemindahan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penyerahan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kesepakatan</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sebesar</w:t>
      </w:r>
      <w:proofErr w:type="spellEnd"/>
      <w:r>
        <w:rPr>
          <w:rFonts w:asciiTheme="majorHAnsi" w:eastAsia="Arial" w:hAnsiTheme="majorHAnsi" w:cs="Tahoma"/>
          <w:sz w:val="18"/>
          <w:szCs w:val="18"/>
        </w:rPr>
        <w:t xml:space="preserve"> :</w:t>
      </w:r>
      <w:proofErr w:type="gramEnd"/>
    </w:p>
    <w:p w14:paraId="1E41C438" w14:textId="77777777" w:rsidR="001F3319" w:rsidRDefault="001F3319">
      <w:pPr>
        <w:tabs>
          <w:tab w:val="left" w:pos="3740"/>
        </w:tabs>
        <w:spacing w:line="276" w:lineRule="auto"/>
        <w:ind w:left="2580"/>
        <w:contextualSpacing/>
        <w:rPr>
          <w:rFonts w:asciiTheme="majorHAnsi" w:eastAsia="Arial" w:hAnsiTheme="majorHAnsi" w:cs="Tahoma"/>
          <w:sz w:val="18"/>
          <w:szCs w:val="18"/>
          <w:lang w:val="id-ID"/>
        </w:rPr>
      </w:pPr>
    </w:p>
    <w:p w14:paraId="5C114B38" w14:textId="7DDE8E85" w:rsidR="001F3319" w:rsidRDefault="00A26B76">
      <w:pPr>
        <w:tabs>
          <w:tab w:val="left" w:pos="3740"/>
        </w:tabs>
        <w:spacing w:line="276" w:lineRule="auto"/>
        <w:ind w:left="2580"/>
        <w:contextualSpacing/>
        <w:rPr>
          <w:rFonts w:asciiTheme="majorHAnsi" w:eastAsia="Arial" w:hAnsiTheme="majorHAnsi" w:cs="Tahoma"/>
          <w:b/>
          <w:sz w:val="18"/>
          <w:szCs w:val="18"/>
          <w:lang w:val="id-ID"/>
        </w:rPr>
      </w:pPr>
      <w:r>
        <w:rPr>
          <w:rFonts w:asciiTheme="majorHAnsi" w:eastAsia="Arial" w:hAnsiTheme="majorHAnsi" w:cs="Tahoma"/>
          <w:b/>
          <w:sz w:val="18"/>
          <w:szCs w:val="18"/>
          <w:lang w:val="id-ID"/>
        </w:rPr>
        <w:t>Total</w:t>
      </w:r>
      <w:r>
        <w:rPr>
          <w:rFonts w:asciiTheme="majorHAnsi" w:eastAsia="Times New Roman" w:hAnsiTheme="majorHAnsi" w:cs="Tahoma"/>
          <w:b/>
          <w:sz w:val="18"/>
          <w:szCs w:val="18"/>
        </w:rPr>
        <w:tab/>
      </w:r>
      <w:r>
        <w:rPr>
          <w:rFonts w:asciiTheme="majorHAnsi" w:eastAsia="Arial" w:hAnsiTheme="majorHAnsi" w:cs="Tahoma"/>
          <w:b/>
          <w:sz w:val="18"/>
          <w:szCs w:val="18"/>
        </w:rPr>
        <w:t>:  R</w:t>
      </w:r>
      <w:r>
        <w:rPr>
          <w:rFonts w:asciiTheme="majorHAnsi" w:eastAsia="Arial" w:hAnsiTheme="majorHAnsi" w:cs="Tahoma"/>
          <w:b/>
          <w:sz w:val="18"/>
          <w:szCs w:val="18"/>
          <w:lang w:val="id-ID"/>
        </w:rPr>
        <w:t xml:space="preserve">p </w:t>
      </w:r>
      <w:bookmarkStart w:id="5" w:name="_Hlk212453440"/>
      <w:r w:rsidR="00556D43">
        <w:rPr>
          <w:rFonts w:asciiTheme="majorHAnsi" w:eastAsia="Arial" w:hAnsiTheme="majorHAnsi" w:cs="Tahoma"/>
          <w:b/>
          <w:sz w:val="18"/>
          <w:szCs w:val="18"/>
        </w:rPr>
        <w:t>${HARGA_TOTAL}</w:t>
      </w:r>
      <w:r>
        <w:rPr>
          <w:rFonts w:asciiTheme="majorHAnsi" w:eastAsia="Arial" w:hAnsiTheme="majorHAnsi" w:cs="Tahoma"/>
          <w:b/>
          <w:sz w:val="18"/>
          <w:szCs w:val="18"/>
          <w:lang w:val="id-ID"/>
        </w:rPr>
        <w:t>,-</w:t>
      </w:r>
      <w:bookmarkEnd w:id="5"/>
    </w:p>
    <w:p w14:paraId="1E7F89FF" w14:textId="1BD5D2C5" w:rsidR="001F3319" w:rsidRPr="00556D43" w:rsidRDefault="00A26B76" w:rsidP="00556D43">
      <w:pPr>
        <w:tabs>
          <w:tab w:val="left" w:pos="3740"/>
        </w:tabs>
        <w:spacing w:line="276" w:lineRule="auto"/>
        <w:ind w:left="2580"/>
        <w:contextualSpacing/>
        <w:rPr>
          <w:rFonts w:asciiTheme="majorHAnsi" w:eastAsia="Arial" w:hAnsiTheme="majorHAnsi" w:cs="Tahoma"/>
          <w:i/>
          <w:sz w:val="18"/>
          <w:szCs w:val="18"/>
          <w:lang w:val="en-ID"/>
        </w:rPr>
      </w:pPr>
      <w:proofErr w:type="spellStart"/>
      <w:r>
        <w:rPr>
          <w:rFonts w:asciiTheme="majorHAnsi" w:eastAsia="Arial" w:hAnsiTheme="majorHAnsi" w:cs="Tahoma"/>
          <w:i/>
          <w:sz w:val="18"/>
          <w:szCs w:val="18"/>
        </w:rPr>
        <w:t>Terbilang</w:t>
      </w:r>
      <w:proofErr w:type="spellEnd"/>
      <w:r>
        <w:rPr>
          <w:rFonts w:asciiTheme="majorHAnsi" w:eastAsia="Times New Roman" w:hAnsiTheme="majorHAnsi" w:cs="Tahoma"/>
          <w:sz w:val="18"/>
          <w:szCs w:val="18"/>
        </w:rPr>
        <w:tab/>
      </w:r>
      <w:r>
        <w:rPr>
          <w:rFonts w:asciiTheme="majorHAnsi" w:eastAsia="Arial" w:hAnsiTheme="majorHAnsi" w:cs="Tahoma"/>
          <w:sz w:val="18"/>
          <w:szCs w:val="18"/>
        </w:rPr>
        <w:t xml:space="preserve">:  </w:t>
      </w:r>
      <w:bookmarkStart w:id="6" w:name="_Hlk212453457"/>
      <w:r w:rsidR="00556D43">
        <w:rPr>
          <w:rFonts w:asciiTheme="majorHAnsi" w:eastAsia="Arial" w:hAnsiTheme="majorHAnsi" w:cs="Tahoma"/>
          <w:i/>
          <w:sz w:val="18"/>
          <w:szCs w:val="18"/>
        </w:rPr>
        <w:t>${</w:t>
      </w:r>
      <w:r w:rsidR="00556D43" w:rsidRPr="00556D43">
        <w:rPr>
          <w:rFonts w:asciiTheme="majorHAnsi" w:eastAsia="Arial" w:hAnsiTheme="majorHAnsi" w:cs="Tahoma"/>
          <w:i/>
          <w:sz w:val="18"/>
          <w:szCs w:val="18"/>
          <w:lang w:val="en-ID"/>
        </w:rPr>
        <w:t>TERBILANG_HARGA_TOTAL</w:t>
      </w:r>
      <w:r w:rsidR="00556D43">
        <w:rPr>
          <w:rFonts w:asciiTheme="majorHAnsi" w:eastAsia="Arial" w:hAnsiTheme="majorHAnsi" w:cs="Tahoma"/>
          <w:i/>
          <w:sz w:val="18"/>
          <w:szCs w:val="18"/>
        </w:rPr>
        <w:t>}</w:t>
      </w:r>
      <w:bookmarkEnd w:id="6"/>
    </w:p>
    <w:p w14:paraId="1DDDCFA2" w14:textId="77777777" w:rsidR="001F3319" w:rsidRDefault="001F3319">
      <w:pPr>
        <w:tabs>
          <w:tab w:val="left" w:pos="3740"/>
        </w:tabs>
        <w:spacing w:line="276" w:lineRule="auto"/>
        <w:ind w:left="2580"/>
        <w:contextualSpacing/>
        <w:rPr>
          <w:rFonts w:asciiTheme="majorHAnsi" w:eastAsia="Times New Roman" w:hAnsiTheme="majorHAnsi" w:cs="Tahoma"/>
          <w:sz w:val="18"/>
          <w:szCs w:val="18"/>
        </w:rPr>
      </w:pPr>
    </w:p>
    <w:p w14:paraId="18938DFC" w14:textId="6F5648B9" w:rsidR="00FE5192" w:rsidRPr="00FE5192" w:rsidRDefault="00A26B76" w:rsidP="00FE5192">
      <w:pPr>
        <w:numPr>
          <w:ilvl w:val="0"/>
          <w:numId w:val="2"/>
        </w:numPr>
        <w:tabs>
          <w:tab w:val="left" w:pos="640"/>
        </w:tabs>
        <w:spacing w:line="276"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Harga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sudah</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gramEnd"/>
    </w:p>
    <w:p w14:paraId="1E2DF832" w14:textId="77777777" w:rsidR="001F3319" w:rsidRPr="00FE5192" w:rsidRDefault="00A26B76" w:rsidP="00FE5192">
      <w:pPr>
        <w:pStyle w:val="ListParagraph"/>
        <w:numPr>
          <w:ilvl w:val="0"/>
          <w:numId w:val="15"/>
        </w:numPr>
        <w:tabs>
          <w:tab w:val="left" w:pos="993"/>
        </w:tabs>
        <w:spacing w:line="276" w:lineRule="auto"/>
        <w:contextualSpacing/>
        <w:rPr>
          <w:rFonts w:asciiTheme="majorHAnsi" w:eastAsia="Arial" w:hAnsiTheme="majorHAnsi" w:cs="Tahoma"/>
          <w:sz w:val="18"/>
          <w:szCs w:val="18"/>
        </w:rPr>
      </w:pPr>
      <w:r w:rsidRPr="00FE5192">
        <w:rPr>
          <w:rFonts w:asciiTheme="majorHAnsi" w:eastAsia="Arial" w:hAnsiTheme="majorHAnsi" w:cs="Tahoma"/>
          <w:sz w:val="18"/>
          <w:szCs w:val="18"/>
          <w:lang w:val="id-ID"/>
        </w:rPr>
        <w:t>Admin</w:t>
      </w:r>
    </w:p>
    <w:p w14:paraId="6497472A" w14:textId="77777777" w:rsidR="001F3319" w:rsidRPr="00FE5192" w:rsidRDefault="00A26B76" w:rsidP="00FE5192">
      <w:pPr>
        <w:pStyle w:val="ListParagraph"/>
        <w:numPr>
          <w:ilvl w:val="0"/>
          <w:numId w:val="15"/>
        </w:numPr>
        <w:tabs>
          <w:tab w:val="left" w:pos="993"/>
        </w:tabs>
        <w:spacing w:line="276" w:lineRule="auto"/>
        <w:contextualSpacing/>
        <w:rPr>
          <w:rFonts w:asciiTheme="majorHAnsi" w:eastAsia="Arial" w:hAnsiTheme="majorHAnsi" w:cs="Tahoma"/>
          <w:sz w:val="18"/>
          <w:szCs w:val="18"/>
        </w:rPr>
      </w:pPr>
      <w:r w:rsidRPr="00FE5192">
        <w:rPr>
          <w:rFonts w:asciiTheme="majorHAnsi" w:eastAsia="Arial" w:hAnsiTheme="majorHAnsi" w:cs="Tahoma"/>
          <w:sz w:val="18"/>
          <w:szCs w:val="18"/>
        </w:rPr>
        <w:t xml:space="preserve">Listrik </w:t>
      </w:r>
      <w:r w:rsidRPr="00FE5192">
        <w:rPr>
          <w:rFonts w:asciiTheme="majorHAnsi" w:eastAsia="Arial" w:hAnsiTheme="majorHAnsi" w:cs="Tahoma"/>
          <w:sz w:val="18"/>
          <w:szCs w:val="18"/>
          <w:lang w:val="id-ID"/>
        </w:rPr>
        <w:t>900</w:t>
      </w:r>
      <w:r w:rsidRPr="00FE5192">
        <w:rPr>
          <w:rFonts w:asciiTheme="majorHAnsi" w:eastAsia="Arial" w:hAnsiTheme="majorHAnsi" w:cs="Tahoma"/>
          <w:sz w:val="18"/>
          <w:szCs w:val="18"/>
        </w:rPr>
        <w:t xml:space="preserve"> VA</w:t>
      </w:r>
    </w:p>
    <w:p w14:paraId="1A920E85" w14:textId="7E00DB18" w:rsidR="001F3319" w:rsidRPr="00FE5192" w:rsidRDefault="00A26B76" w:rsidP="00FE5192">
      <w:pPr>
        <w:pStyle w:val="ListParagraph"/>
        <w:numPr>
          <w:ilvl w:val="0"/>
          <w:numId w:val="15"/>
        </w:numPr>
        <w:tabs>
          <w:tab w:val="left" w:pos="993"/>
        </w:tabs>
        <w:spacing w:line="276" w:lineRule="auto"/>
        <w:contextualSpacing/>
        <w:rPr>
          <w:rFonts w:asciiTheme="majorHAnsi" w:eastAsia="Arial" w:hAnsiTheme="majorHAnsi" w:cs="Tahoma"/>
          <w:sz w:val="18"/>
          <w:szCs w:val="18"/>
        </w:rPr>
      </w:pPr>
      <w:r w:rsidRPr="00FE5192">
        <w:rPr>
          <w:rFonts w:asciiTheme="majorHAnsi" w:eastAsia="Arial" w:hAnsiTheme="majorHAnsi" w:cs="Tahoma"/>
          <w:sz w:val="18"/>
          <w:szCs w:val="18"/>
        </w:rPr>
        <w:t>A</w:t>
      </w:r>
      <w:r w:rsidRPr="00FE5192">
        <w:rPr>
          <w:rFonts w:asciiTheme="majorHAnsi" w:eastAsia="Arial" w:hAnsiTheme="majorHAnsi" w:cs="Tahoma"/>
          <w:sz w:val="18"/>
          <w:szCs w:val="18"/>
          <w:lang w:val="id-ID"/>
        </w:rPr>
        <w:t>k</w:t>
      </w:r>
      <w:proofErr w:type="spellStart"/>
      <w:r w:rsidRPr="00FE5192">
        <w:rPr>
          <w:rFonts w:asciiTheme="majorHAnsi" w:eastAsia="Arial" w:hAnsiTheme="majorHAnsi" w:cs="Tahoma"/>
          <w:sz w:val="18"/>
          <w:szCs w:val="18"/>
        </w:rPr>
        <w:t>te</w:t>
      </w:r>
      <w:proofErr w:type="spellEnd"/>
      <w:r w:rsidRPr="00FE5192">
        <w:rPr>
          <w:rFonts w:asciiTheme="majorHAnsi" w:eastAsia="Arial" w:hAnsiTheme="majorHAnsi" w:cs="Tahoma"/>
          <w:sz w:val="18"/>
          <w:szCs w:val="18"/>
        </w:rPr>
        <w:t xml:space="preserve"> Jual Beli</w:t>
      </w:r>
    </w:p>
    <w:p w14:paraId="7043CC3F" w14:textId="3716E6C5" w:rsidR="001F3319" w:rsidRPr="00FE5192" w:rsidRDefault="00A26B76" w:rsidP="00FE5192">
      <w:pPr>
        <w:pStyle w:val="ListParagraph"/>
        <w:numPr>
          <w:ilvl w:val="0"/>
          <w:numId w:val="15"/>
        </w:numPr>
        <w:tabs>
          <w:tab w:val="left" w:pos="993"/>
        </w:tabs>
        <w:spacing w:line="276" w:lineRule="auto"/>
        <w:contextualSpacing/>
        <w:rPr>
          <w:rFonts w:asciiTheme="majorHAnsi" w:eastAsia="Arial" w:hAnsiTheme="majorHAnsi" w:cs="Tahoma"/>
          <w:sz w:val="18"/>
          <w:szCs w:val="18"/>
        </w:rPr>
      </w:pPr>
      <w:r w:rsidRPr="00FE5192">
        <w:rPr>
          <w:rFonts w:asciiTheme="majorHAnsi" w:eastAsia="Arial" w:hAnsiTheme="majorHAnsi" w:cs="Tahoma"/>
          <w:sz w:val="18"/>
          <w:szCs w:val="18"/>
        </w:rPr>
        <w:t>Balik Nama (SHGB)</w:t>
      </w:r>
    </w:p>
    <w:p w14:paraId="73FF751C" w14:textId="0477F692" w:rsidR="001F3319" w:rsidRPr="00FE5192" w:rsidRDefault="00A26B76" w:rsidP="00FE5192">
      <w:pPr>
        <w:pStyle w:val="ListParagraph"/>
        <w:numPr>
          <w:ilvl w:val="0"/>
          <w:numId w:val="15"/>
        </w:numPr>
        <w:tabs>
          <w:tab w:val="left" w:pos="993"/>
        </w:tabs>
        <w:spacing w:line="276" w:lineRule="auto"/>
        <w:contextualSpacing/>
        <w:rPr>
          <w:rFonts w:asciiTheme="majorHAnsi" w:eastAsia="Arial" w:hAnsiTheme="majorHAnsi" w:cs="Tahoma"/>
          <w:sz w:val="18"/>
          <w:szCs w:val="18"/>
        </w:rPr>
      </w:pPr>
      <w:r w:rsidRPr="00FE5192">
        <w:rPr>
          <w:rFonts w:asciiTheme="majorHAnsi" w:eastAsia="Arial" w:hAnsiTheme="majorHAnsi" w:cs="Tahoma"/>
          <w:sz w:val="18"/>
          <w:szCs w:val="18"/>
        </w:rPr>
        <w:t>PBG</w:t>
      </w:r>
      <w:r w:rsidR="009E2119" w:rsidRPr="00FE5192">
        <w:rPr>
          <w:rFonts w:asciiTheme="majorHAnsi" w:eastAsia="Arial" w:hAnsiTheme="majorHAnsi" w:cs="Tahoma"/>
          <w:sz w:val="18"/>
          <w:szCs w:val="18"/>
        </w:rPr>
        <w:t xml:space="preserve"> </w:t>
      </w:r>
    </w:p>
    <w:p w14:paraId="2A3CA67D" w14:textId="5394A5D2" w:rsidR="001F3319" w:rsidRPr="00FE5192" w:rsidRDefault="00A26B76" w:rsidP="00FE5192">
      <w:pPr>
        <w:pStyle w:val="ListParagraph"/>
        <w:numPr>
          <w:ilvl w:val="0"/>
          <w:numId w:val="15"/>
        </w:numPr>
        <w:tabs>
          <w:tab w:val="left" w:pos="993"/>
        </w:tabs>
        <w:spacing w:line="276" w:lineRule="auto"/>
        <w:contextualSpacing/>
        <w:rPr>
          <w:rFonts w:asciiTheme="majorHAnsi" w:eastAsia="Arial" w:hAnsiTheme="majorHAnsi" w:cs="Tahoma"/>
          <w:color w:val="FF0000"/>
          <w:sz w:val="18"/>
          <w:szCs w:val="18"/>
        </w:rPr>
      </w:pPr>
      <w:r w:rsidRPr="00FE5192">
        <w:rPr>
          <w:rFonts w:asciiTheme="majorHAnsi" w:eastAsia="Arial" w:hAnsiTheme="majorHAnsi" w:cs="Tahoma"/>
          <w:sz w:val="18"/>
          <w:szCs w:val="18"/>
        </w:rPr>
        <w:t xml:space="preserve">BPHTB </w:t>
      </w:r>
      <w:r w:rsidRPr="00FE5192">
        <w:rPr>
          <w:rFonts w:asciiTheme="majorHAnsi" w:eastAsia="Arial" w:hAnsiTheme="majorHAnsi" w:cs="Tahoma"/>
          <w:color w:val="FF0000"/>
          <w:sz w:val="18"/>
          <w:szCs w:val="18"/>
        </w:rPr>
        <w:t>(</w:t>
      </w:r>
      <w:proofErr w:type="spellStart"/>
      <w:r w:rsidRPr="00FE5192">
        <w:rPr>
          <w:rFonts w:asciiTheme="majorHAnsi" w:eastAsia="Arial" w:hAnsiTheme="majorHAnsi" w:cs="Tahoma"/>
          <w:b/>
          <w:bCs/>
          <w:color w:val="FF0000"/>
          <w:sz w:val="18"/>
          <w:szCs w:val="18"/>
        </w:rPr>
        <w:t>Sertifikat</w:t>
      </w:r>
      <w:proofErr w:type="spellEnd"/>
      <w:r w:rsidRPr="00FE5192">
        <w:rPr>
          <w:rFonts w:asciiTheme="majorHAnsi" w:eastAsia="Arial" w:hAnsiTheme="majorHAnsi" w:cs="Tahoma"/>
          <w:b/>
          <w:bCs/>
          <w:color w:val="FF0000"/>
          <w:sz w:val="18"/>
          <w:szCs w:val="18"/>
        </w:rPr>
        <w:t xml:space="preserve"> </w:t>
      </w:r>
      <w:proofErr w:type="spellStart"/>
      <w:r w:rsidRPr="00FE5192">
        <w:rPr>
          <w:rFonts w:asciiTheme="majorHAnsi" w:eastAsia="Arial" w:hAnsiTheme="majorHAnsi" w:cs="Tahoma"/>
          <w:b/>
          <w:bCs/>
          <w:color w:val="FF0000"/>
          <w:sz w:val="18"/>
          <w:szCs w:val="18"/>
        </w:rPr>
        <w:t>Pertama</w:t>
      </w:r>
      <w:proofErr w:type="spellEnd"/>
      <w:r w:rsidRPr="00FE5192">
        <w:rPr>
          <w:rFonts w:asciiTheme="majorHAnsi" w:eastAsia="Arial" w:hAnsiTheme="majorHAnsi" w:cs="Tahoma"/>
          <w:b/>
          <w:bCs/>
          <w:color w:val="FF0000"/>
          <w:sz w:val="18"/>
          <w:szCs w:val="18"/>
        </w:rPr>
        <w:t xml:space="preserve"> / </w:t>
      </w:r>
      <w:proofErr w:type="spellStart"/>
      <w:r w:rsidRPr="00FE5192">
        <w:rPr>
          <w:rFonts w:asciiTheme="majorHAnsi" w:eastAsia="Arial" w:hAnsiTheme="majorHAnsi" w:cs="Tahoma"/>
          <w:b/>
          <w:bCs/>
          <w:color w:val="FF0000"/>
          <w:sz w:val="18"/>
          <w:szCs w:val="18"/>
        </w:rPr>
        <w:t>pembelian</w:t>
      </w:r>
      <w:proofErr w:type="spellEnd"/>
      <w:r w:rsidRPr="00FE5192">
        <w:rPr>
          <w:rFonts w:asciiTheme="majorHAnsi" w:eastAsia="Arial" w:hAnsiTheme="majorHAnsi" w:cs="Tahoma"/>
          <w:b/>
          <w:bCs/>
          <w:color w:val="FF0000"/>
          <w:sz w:val="18"/>
          <w:szCs w:val="18"/>
        </w:rPr>
        <w:t xml:space="preserve"> </w:t>
      </w:r>
      <w:proofErr w:type="spellStart"/>
      <w:r w:rsidRPr="00FE5192">
        <w:rPr>
          <w:rFonts w:asciiTheme="majorHAnsi" w:eastAsia="Arial" w:hAnsiTheme="majorHAnsi" w:cs="Tahoma"/>
          <w:b/>
          <w:bCs/>
          <w:color w:val="FF0000"/>
          <w:sz w:val="18"/>
          <w:szCs w:val="18"/>
        </w:rPr>
        <w:t>pertama</w:t>
      </w:r>
      <w:proofErr w:type="spellEnd"/>
      <w:r w:rsidRPr="00FE5192">
        <w:rPr>
          <w:rFonts w:asciiTheme="majorHAnsi" w:eastAsia="Arial" w:hAnsiTheme="majorHAnsi" w:cs="Tahoma"/>
          <w:color w:val="FF0000"/>
          <w:sz w:val="18"/>
          <w:szCs w:val="18"/>
        </w:rPr>
        <w:t>)</w:t>
      </w:r>
    </w:p>
    <w:p w14:paraId="1151CF9E" w14:textId="77777777" w:rsidR="00F3624F" w:rsidRDefault="00A26B76" w:rsidP="00F3624F">
      <w:pPr>
        <w:pStyle w:val="ListParagraph"/>
        <w:numPr>
          <w:ilvl w:val="0"/>
          <w:numId w:val="15"/>
        </w:numPr>
        <w:tabs>
          <w:tab w:val="left" w:pos="993"/>
        </w:tabs>
        <w:spacing w:line="276" w:lineRule="auto"/>
        <w:contextualSpacing/>
        <w:rPr>
          <w:rFonts w:asciiTheme="majorHAnsi" w:eastAsia="Arial" w:hAnsiTheme="majorHAnsi" w:cs="Tahoma"/>
          <w:sz w:val="18"/>
          <w:szCs w:val="18"/>
        </w:rPr>
      </w:pPr>
      <w:r w:rsidRPr="00FE5192">
        <w:rPr>
          <w:rFonts w:asciiTheme="majorHAnsi" w:eastAsia="Arial" w:hAnsiTheme="majorHAnsi" w:cs="Tahoma"/>
          <w:sz w:val="18"/>
          <w:szCs w:val="18"/>
          <w:lang w:val="id-ID"/>
        </w:rPr>
        <w:t xml:space="preserve">Biaya Realisasi </w:t>
      </w:r>
      <w:r w:rsidRPr="00FE5192">
        <w:rPr>
          <w:rFonts w:asciiTheme="majorHAnsi" w:eastAsia="Arial" w:hAnsiTheme="majorHAnsi" w:cs="Tahoma"/>
          <w:sz w:val="18"/>
          <w:szCs w:val="18"/>
        </w:rPr>
        <w:t xml:space="preserve">+ 1x </w:t>
      </w:r>
      <w:proofErr w:type="spellStart"/>
      <w:r w:rsidRPr="00FE5192">
        <w:rPr>
          <w:rFonts w:asciiTheme="majorHAnsi" w:eastAsia="Arial" w:hAnsiTheme="majorHAnsi" w:cs="Tahoma"/>
          <w:sz w:val="18"/>
          <w:szCs w:val="18"/>
        </w:rPr>
        <w:t>Angsuran</w:t>
      </w:r>
      <w:proofErr w:type="spellEnd"/>
      <w:r w:rsidR="00FE5192">
        <w:rPr>
          <w:rFonts w:asciiTheme="majorHAnsi" w:eastAsia="Arial" w:hAnsiTheme="majorHAnsi" w:cs="Tahoma"/>
          <w:sz w:val="18"/>
          <w:szCs w:val="18"/>
        </w:rPr>
        <w:t xml:space="preserve"> </w:t>
      </w:r>
    </w:p>
    <w:p w14:paraId="2FAC9604" w14:textId="59364069" w:rsidR="00410DA1" w:rsidRPr="00F3624F" w:rsidRDefault="00FE5192" w:rsidP="00F3624F">
      <w:pPr>
        <w:tabs>
          <w:tab w:val="left" w:pos="993"/>
        </w:tabs>
        <w:spacing w:line="276" w:lineRule="auto"/>
        <w:ind w:left="720"/>
        <w:contextualSpacing/>
        <w:rPr>
          <w:rFonts w:asciiTheme="majorHAnsi" w:eastAsia="Arial" w:hAnsiTheme="majorHAnsi" w:cs="Tahoma"/>
          <w:sz w:val="18"/>
          <w:szCs w:val="18"/>
        </w:rPr>
      </w:pPr>
      <w:r w:rsidRPr="00F3624F">
        <w:rPr>
          <w:rFonts w:asciiTheme="majorHAnsi" w:eastAsia="Arial" w:hAnsiTheme="majorHAnsi" w:cs="Tahoma"/>
          <w:sz w:val="18"/>
          <w:szCs w:val="18"/>
        </w:rPr>
        <w:t>${DAFTAR_PROMO}</w:t>
      </w:r>
    </w:p>
    <w:p w14:paraId="6FF0215C" w14:textId="77777777" w:rsidR="00FE5192" w:rsidRDefault="00FE5192">
      <w:pPr>
        <w:tabs>
          <w:tab w:val="left" w:pos="993"/>
        </w:tabs>
        <w:spacing w:line="276" w:lineRule="auto"/>
        <w:ind w:left="709"/>
        <w:contextualSpacing/>
        <w:rPr>
          <w:rFonts w:asciiTheme="majorHAnsi" w:eastAsia="Arial" w:hAnsiTheme="majorHAnsi" w:cs="Tahoma"/>
          <w:sz w:val="18"/>
          <w:szCs w:val="18"/>
          <w:lang w:val="id-ID"/>
        </w:rPr>
      </w:pPr>
    </w:p>
    <w:p w14:paraId="59B2BF41" w14:textId="0DDD4686" w:rsidR="001F3319" w:rsidRDefault="00A26B76">
      <w:pPr>
        <w:tabs>
          <w:tab w:val="left" w:pos="993"/>
        </w:tabs>
        <w:spacing w:line="276" w:lineRule="auto"/>
        <w:ind w:left="709"/>
        <w:contextualSpacing/>
        <w:rPr>
          <w:rFonts w:asciiTheme="majorHAnsi" w:eastAsia="Arial" w:hAnsiTheme="majorHAnsi" w:cs="Tahoma"/>
          <w:sz w:val="18"/>
          <w:szCs w:val="18"/>
        </w:rPr>
      </w:pPr>
      <w:r>
        <w:rPr>
          <w:rFonts w:asciiTheme="majorHAnsi" w:eastAsia="Arial" w:hAnsiTheme="majorHAnsi" w:cs="Tahoma"/>
          <w:sz w:val="18"/>
          <w:szCs w:val="18"/>
        </w:rPr>
        <w:t xml:space="preserve">Tidak </w:t>
      </w:r>
      <w:proofErr w:type="spellStart"/>
      <w:proofErr w:type="gram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gramEnd"/>
    </w:p>
    <w:p w14:paraId="3960149A" w14:textId="77777777" w:rsidR="001F3319" w:rsidRDefault="00A26B76">
      <w:pPr>
        <w:pStyle w:val="ListParagraph"/>
        <w:numPr>
          <w:ilvl w:val="0"/>
          <w:numId w:val="3"/>
        </w:numPr>
        <w:tabs>
          <w:tab w:val="left" w:pos="993"/>
        </w:tabs>
        <w:spacing w:line="276"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BPHTB </w:t>
      </w:r>
      <w:r>
        <w:rPr>
          <w:rFonts w:asciiTheme="majorHAnsi" w:eastAsia="Arial" w:hAnsiTheme="majorHAnsi" w:cs="Tahoma"/>
          <w:color w:val="FF0000"/>
          <w:sz w:val="18"/>
          <w:szCs w:val="18"/>
        </w:rPr>
        <w:t>(</w:t>
      </w:r>
      <w:proofErr w:type="spellStart"/>
      <w:r>
        <w:rPr>
          <w:rFonts w:asciiTheme="majorHAnsi" w:eastAsia="Arial" w:hAnsiTheme="majorHAnsi" w:cs="Tahoma"/>
          <w:color w:val="FF0000"/>
          <w:sz w:val="18"/>
          <w:szCs w:val="18"/>
        </w:rPr>
        <w:t>Sertifikat</w:t>
      </w:r>
      <w:proofErr w:type="spellEnd"/>
      <w:r>
        <w:rPr>
          <w:rFonts w:asciiTheme="majorHAnsi" w:eastAsia="Arial" w:hAnsiTheme="majorHAnsi" w:cs="Tahoma"/>
          <w:color w:val="FF0000"/>
          <w:sz w:val="18"/>
          <w:szCs w:val="18"/>
        </w:rPr>
        <w:t xml:space="preserve"> </w:t>
      </w:r>
      <w:proofErr w:type="spellStart"/>
      <w:r>
        <w:rPr>
          <w:rFonts w:asciiTheme="majorHAnsi" w:eastAsia="Arial" w:hAnsiTheme="majorHAnsi" w:cs="Tahoma"/>
          <w:color w:val="FF0000"/>
          <w:sz w:val="18"/>
          <w:szCs w:val="18"/>
        </w:rPr>
        <w:t>Kedua</w:t>
      </w:r>
      <w:proofErr w:type="spellEnd"/>
      <w:r>
        <w:rPr>
          <w:rFonts w:asciiTheme="majorHAnsi" w:eastAsia="Arial" w:hAnsiTheme="majorHAnsi" w:cs="Tahoma"/>
          <w:color w:val="FF0000"/>
          <w:sz w:val="18"/>
          <w:szCs w:val="18"/>
        </w:rPr>
        <w:t>)</w:t>
      </w:r>
    </w:p>
    <w:p w14:paraId="360338AE" w14:textId="77777777" w:rsidR="001F3319" w:rsidRDefault="00A26B76">
      <w:pPr>
        <w:pStyle w:val="ListParagraph"/>
        <w:numPr>
          <w:ilvl w:val="0"/>
          <w:numId w:val="3"/>
        </w:numPr>
        <w:tabs>
          <w:tab w:val="left" w:pos="993"/>
        </w:tabs>
        <w:spacing w:line="276"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Pajak Progressive </w:t>
      </w:r>
      <w:r>
        <w:rPr>
          <w:rFonts w:asciiTheme="majorHAnsi" w:eastAsia="Arial" w:hAnsiTheme="majorHAnsi" w:cs="Tahoma"/>
          <w:color w:val="FF0000"/>
          <w:sz w:val="18"/>
          <w:szCs w:val="18"/>
        </w:rPr>
        <w:t>(</w:t>
      </w:r>
      <w:proofErr w:type="spellStart"/>
      <w:r>
        <w:rPr>
          <w:rFonts w:asciiTheme="majorHAnsi" w:eastAsia="Arial" w:hAnsiTheme="majorHAnsi" w:cs="Tahoma"/>
          <w:color w:val="FF0000"/>
          <w:sz w:val="18"/>
          <w:szCs w:val="18"/>
        </w:rPr>
        <w:t>lebih</w:t>
      </w:r>
      <w:proofErr w:type="spellEnd"/>
      <w:r>
        <w:rPr>
          <w:rFonts w:asciiTheme="majorHAnsi" w:eastAsia="Arial" w:hAnsiTheme="majorHAnsi" w:cs="Tahoma"/>
          <w:color w:val="FF0000"/>
          <w:sz w:val="18"/>
          <w:szCs w:val="18"/>
        </w:rPr>
        <w:t xml:space="preserve"> </w:t>
      </w:r>
      <w:proofErr w:type="spellStart"/>
      <w:r>
        <w:rPr>
          <w:rFonts w:asciiTheme="majorHAnsi" w:eastAsia="Arial" w:hAnsiTheme="majorHAnsi" w:cs="Tahoma"/>
          <w:color w:val="FF0000"/>
          <w:sz w:val="18"/>
          <w:szCs w:val="18"/>
        </w:rPr>
        <w:t>dari</w:t>
      </w:r>
      <w:proofErr w:type="spellEnd"/>
      <w:r>
        <w:rPr>
          <w:rFonts w:asciiTheme="majorHAnsi" w:eastAsia="Arial" w:hAnsiTheme="majorHAnsi" w:cs="Tahoma"/>
          <w:color w:val="FF0000"/>
          <w:sz w:val="18"/>
          <w:szCs w:val="18"/>
        </w:rPr>
        <w:t xml:space="preserve"> 1 </w:t>
      </w:r>
      <w:proofErr w:type="spellStart"/>
      <w:r>
        <w:rPr>
          <w:rFonts w:asciiTheme="majorHAnsi" w:eastAsia="Arial" w:hAnsiTheme="majorHAnsi" w:cs="Tahoma"/>
          <w:color w:val="FF0000"/>
          <w:sz w:val="18"/>
          <w:szCs w:val="18"/>
        </w:rPr>
        <w:t>bidang</w:t>
      </w:r>
      <w:proofErr w:type="spellEnd"/>
      <w:r>
        <w:rPr>
          <w:rFonts w:asciiTheme="majorHAnsi" w:eastAsia="Arial" w:hAnsiTheme="majorHAnsi" w:cs="Tahoma"/>
          <w:color w:val="FF0000"/>
          <w:sz w:val="18"/>
          <w:szCs w:val="18"/>
        </w:rPr>
        <w:t xml:space="preserve"> </w:t>
      </w:r>
      <w:proofErr w:type="spellStart"/>
      <w:r>
        <w:rPr>
          <w:rFonts w:asciiTheme="majorHAnsi" w:eastAsia="Arial" w:hAnsiTheme="majorHAnsi" w:cs="Tahoma"/>
          <w:color w:val="FF0000"/>
          <w:sz w:val="18"/>
          <w:szCs w:val="18"/>
        </w:rPr>
        <w:t>tanah</w:t>
      </w:r>
      <w:proofErr w:type="spellEnd"/>
      <w:r>
        <w:rPr>
          <w:rFonts w:asciiTheme="majorHAnsi" w:eastAsia="Arial" w:hAnsiTheme="majorHAnsi" w:cs="Tahoma"/>
          <w:color w:val="FF0000"/>
          <w:sz w:val="18"/>
          <w:szCs w:val="18"/>
        </w:rPr>
        <w:t xml:space="preserve"> / </w:t>
      </w:r>
      <w:proofErr w:type="spellStart"/>
      <w:r>
        <w:rPr>
          <w:rFonts w:asciiTheme="majorHAnsi" w:eastAsia="Arial" w:hAnsiTheme="majorHAnsi" w:cs="Tahoma"/>
          <w:color w:val="FF0000"/>
          <w:sz w:val="18"/>
          <w:szCs w:val="18"/>
        </w:rPr>
        <w:t>pembelian</w:t>
      </w:r>
      <w:proofErr w:type="spellEnd"/>
      <w:r>
        <w:rPr>
          <w:rFonts w:asciiTheme="majorHAnsi" w:eastAsia="Arial" w:hAnsiTheme="majorHAnsi" w:cs="Tahoma"/>
          <w:color w:val="FF0000"/>
          <w:sz w:val="18"/>
          <w:szCs w:val="18"/>
        </w:rPr>
        <w:t xml:space="preserve"> </w:t>
      </w:r>
      <w:proofErr w:type="spellStart"/>
      <w:r>
        <w:rPr>
          <w:rFonts w:asciiTheme="majorHAnsi" w:eastAsia="Arial" w:hAnsiTheme="majorHAnsi" w:cs="Tahoma"/>
          <w:color w:val="FF0000"/>
          <w:sz w:val="18"/>
          <w:szCs w:val="18"/>
        </w:rPr>
        <w:t>kedua</w:t>
      </w:r>
      <w:proofErr w:type="spellEnd"/>
      <w:r>
        <w:rPr>
          <w:rFonts w:asciiTheme="majorHAnsi" w:eastAsia="Arial" w:hAnsiTheme="majorHAnsi" w:cs="Tahoma"/>
          <w:color w:val="FF0000"/>
          <w:sz w:val="18"/>
          <w:szCs w:val="18"/>
        </w:rPr>
        <w:t>)</w:t>
      </w:r>
    </w:p>
    <w:p w14:paraId="34A231CB" w14:textId="77777777" w:rsidR="001F3319" w:rsidRDefault="001F3319">
      <w:pPr>
        <w:spacing w:line="276" w:lineRule="auto"/>
        <w:ind w:left="993" w:hanging="284"/>
        <w:contextualSpacing/>
        <w:rPr>
          <w:rFonts w:asciiTheme="majorHAnsi" w:eastAsia="Arial" w:hAnsiTheme="majorHAnsi" w:cs="Tahoma"/>
          <w:b/>
          <w:sz w:val="18"/>
          <w:szCs w:val="18"/>
        </w:rPr>
      </w:pPr>
    </w:p>
    <w:p w14:paraId="4D5D16A1" w14:textId="77777777" w:rsidR="001F3319" w:rsidRDefault="001F3319">
      <w:pPr>
        <w:spacing w:line="276" w:lineRule="auto"/>
        <w:contextualSpacing/>
        <w:jc w:val="center"/>
        <w:rPr>
          <w:rFonts w:asciiTheme="majorHAnsi" w:eastAsia="Arial" w:hAnsiTheme="majorHAnsi" w:cs="Tahoma"/>
          <w:b/>
          <w:sz w:val="18"/>
          <w:szCs w:val="18"/>
        </w:rPr>
      </w:pPr>
    </w:p>
    <w:p w14:paraId="073A0F2F"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PASAL 2</w:t>
      </w:r>
    </w:p>
    <w:p w14:paraId="596538BE"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SISTEM PEMBAYARAN</w:t>
      </w:r>
    </w:p>
    <w:p w14:paraId="1B3EB37B" w14:textId="5F6142AE" w:rsidR="001F3319" w:rsidRDefault="00A26B76">
      <w:pPr>
        <w:widowControl/>
        <w:numPr>
          <w:ilvl w:val="0"/>
          <w:numId w:val="4"/>
        </w:numPr>
        <w:tabs>
          <w:tab w:val="left" w:pos="440"/>
        </w:tabs>
        <w:autoSpaceDE/>
        <w:autoSpaceDN/>
        <w:spacing w:line="276" w:lineRule="auto"/>
        <w:ind w:left="440" w:right="60" w:hanging="402"/>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KEDUA </w:t>
      </w:r>
      <w:proofErr w:type="spellStart"/>
      <w:r>
        <w:rPr>
          <w:rFonts w:asciiTheme="majorHAnsi" w:eastAsia="Arial" w:hAnsiTheme="majorHAnsi" w:cs="Tahoma"/>
          <w:sz w:val="18"/>
          <w:szCs w:val="18"/>
        </w:rPr>
        <w:t>sanggup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melunasi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1 </w:t>
      </w:r>
      <w:proofErr w:type="spellStart"/>
      <w:r>
        <w:rPr>
          <w:rFonts w:asciiTheme="majorHAnsi" w:eastAsia="Arial" w:hAnsiTheme="majorHAnsi" w:cs="Tahoma"/>
          <w:sz w:val="18"/>
          <w:szCs w:val="18"/>
        </w:rPr>
        <w:t>ayat</w:t>
      </w:r>
      <w:proofErr w:type="spellEnd"/>
      <w:r>
        <w:rPr>
          <w:rFonts w:asciiTheme="majorHAnsi" w:eastAsia="Arial" w:hAnsiTheme="majorHAnsi" w:cs="Tahoma"/>
          <w:sz w:val="18"/>
          <w:szCs w:val="18"/>
        </w:rPr>
        <w:t xml:space="preserve"> 1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sistem</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berikut</w:t>
      </w:r>
      <w:proofErr w:type="spellEnd"/>
      <w:r>
        <w:rPr>
          <w:rFonts w:asciiTheme="majorHAnsi" w:eastAsia="Arial" w:hAnsiTheme="majorHAnsi" w:cs="Tahoma"/>
          <w:sz w:val="18"/>
          <w:szCs w:val="18"/>
        </w:rPr>
        <w:t xml:space="preserve"> :</w:t>
      </w:r>
      <w:proofErr w:type="gramEnd"/>
    </w:p>
    <w:p w14:paraId="303DDAF6" w14:textId="77777777" w:rsidR="00AC202C" w:rsidRDefault="00AC202C" w:rsidP="00AC202C">
      <w:pPr>
        <w:widowControl/>
        <w:tabs>
          <w:tab w:val="left" w:pos="440"/>
        </w:tabs>
        <w:autoSpaceDE/>
        <w:autoSpaceDN/>
        <w:spacing w:line="276" w:lineRule="auto"/>
        <w:ind w:left="440" w:right="60"/>
        <w:contextualSpacing/>
        <w:jc w:val="both"/>
        <w:rPr>
          <w:rFonts w:asciiTheme="majorHAnsi" w:eastAsia="Arial" w:hAnsiTheme="majorHAnsi" w:cs="Tahoma"/>
          <w:sz w:val="18"/>
          <w:szCs w:val="18"/>
        </w:rPr>
      </w:pPr>
    </w:p>
    <w:tbl>
      <w:tblPr>
        <w:tblStyle w:val="TableGrid"/>
        <w:tblW w:w="9194" w:type="dxa"/>
        <w:tblInd w:w="440" w:type="dxa"/>
        <w:tblLayout w:type="fixed"/>
        <w:tblLook w:val="04A0" w:firstRow="1" w:lastRow="0" w:firstColumn="1" w:lastColumn="0" w:noHBand="0" w:noVBand="1"/>
      </w:tblPr>
      <w:tblGrid>
        <w:gridCol w:w="548"/>
        <w:gridCol w:w="5811"/>
        <w:gridCol w:w="2835"/>
      </w:tblGrid>
      <w:tr w:rsidR="00AC202C" w14:paraId="0488D474" w14:textId="77777777" w:rsidTr="008515CE">
        <w:tc>
          <w:tcPr>
            <w:tcW w:w="548" w:type="dxa"/>
            <w:shd w:val="clear" w:color="auto" w:fill="00B050"/>
          </w:tcPr>
          <w:p w14:paraId="6CC6603C" w14:textId="35E1100F" w:rsidR="00AC202C" w:rsidRP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r w:rsidRPr="00AC202C">
              <w:rPr>
                <w:rFonts w:asciiTheme="majorHAnsi" w:eastAsia="Arial" w:hAnsiTheme="majorHAnsi" w:cs="Tahoma"/>
                <w:b/>
                <w:bCs/>
                <w:sz w:val="18"/>
                <w:szCs w:val="18"/>
              </w:rPr>
              <w:t>No</w:t>
            </w:r>
          </w:p>
        </w:tc>
        <w:tc>
          <w:tcPr>
            <w:tcW w:w="5811" w:type="dxa"/>
            <w:shd w:val="clear" w:color="auto" w:fill="00B050"/>
          </w:tcPr>
          <w:p w14:paraId="1166BEAF" w14:textId="2C5A014B" w:rsidR="00AC202C" w:rsidRP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proofErr w:type="spellStart"/>
            <w:r w:rsidRPr="00AC202C">
              <w:rPr>
                <w:rFonts w:asciiTheme="majorHAnsi" w:eastAsia="Arial" w:hAnsiTheme="majorHAnsi" w:cs="Tahoma"/>
                <w:b/>
                <w:bCs/>
                <w:sz w:val="18"/>
                <w:szCs w:val="18"/>
              </w:rPr>
              <w:t>Keterangan</w:t>
            </w:r>
            <w:proofErr w:type="spellEnd"/>
          </w:p>
        </w:tc>
        <w:tc>
          <w:tcPr>
            <w:tcW w:w="2835" w:type="dxa"/>
            <w:shd w:val="clear" w:color="auto" w:fill="00B050"/>
          </w:tcPr>
          <w:p w14:paraId="2DADEDCE" w14:textId="76D427D9" w:rsidR="00AC202C" w:rsidRP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proofErr w:type="spellStart"/>
            <w:r w:rsidRPr="00AC202C">
              <w:rPr>
                <w:rFonts w:asciiTheme="majorHAnsi" w:eastAsia="Arial" w:hAnsiTheme="majorHAnsi" w:cs="Tahoma"/>
                <w:b/>
                <w:bCs/>
                <w:sz w:val="18"/>
                <w:szCs w:val="18"/>
              </w:rPr>
              <w:t>Jumlah</w:t>
            </w:r>
            <w:proofErr w:type="spellEnd"/>
            <w:r w:rsidRPr="00AC202C">
              <w:rPr>
                <w:rFonts w:asciiTheme="majorHAnsi" w:eastAsia="Arial" w:hAnsiTheme="majorHAnsi" w:cs="Tahoma"/>
                <w:b/>
                <w:bCs/>
                <w:sz w:val="18"/>
                <w:szCs w:val="18"/>
              </w:rPr>
              <w:t xml:space="preserve"> </w:t>
            </w:r>
            <w:proofErr w:type="spellStart"/>
            <w:r w:rsidRPr="00AC202C">
              <w:rPr>
                <w:rFonts w:asciiTheme="majorHAnsi" w:eastAsia="Arial" w:hAnsiTheme="majorHAnsi" w:cs="Tahoma"/>
                <w:b/>
                <w:bCs/>
                <w:sz w:val="18"/>
                <w:szCs w:val="18"/>
              </w:rPr>
              <w:t>Pembayaran</w:t>
            </w:r>
            <w:proofErr w:type="spellEnd"/>
          </w:p>
        </w:tc>
      </w:tr>
      <w:tr w:rsidR="00AC202C" w14:paraId="19C33897" w14:textId="77777777" w:rsidTr="008515CE">
        <w:tc>
          <w:tcPr>
            <w:tcW w:w="548" w:type="dxa"/>
          </w:tcPr>
          <w:p w14:paraId="104B06BD" w14:textId="70FC1AD9"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1</w:t>
            </w:r>
          </w:p>
        </w:tc>
        <w:tc>
          <w:tcPr>
            <w:tcW w:w="5811" w:type="dxa"/>
          </w:tcPr>
          <w:p w14:paraId="294E34A9" w14:textId="786FDD68" w:rsidR="00AC202C" w:rsidRPr="00AC202C" w:rsidRDefault="00AC202C" w:rsidP="00AC202C">
            <w:pPr>
              <w:widowControl/>
              <w:autoSpaceDE/>
              <w:autoSpaceDN/>
              <w:jc w:val="both"/>
              <w:rPr>
                <w:rFonts w:ascii="Cambria" w:eastAsia="Times New Roman" w:hAnsi="Cambria" w:cs="Calibri"/>
                <w:color w:val="000000"/>
                <w:sz w:val="18"/>
                <w:szCs w:val="18"/>
                <w:lang w:val="en-ID" w:eastAsia="en-ID"/>
              </w:rPr>
            </w:pPr>
            <w:r>
              <w:rPr>
                <w:rFonts w:ascii="Cambria" w:hAnsi="Cambria" w:cs="Calibri"/>
                <w:color w:val="000000"/>
                <w:sz w:val="18"/>
                <w:szCs w:val="18"/>
              </w:rPr>
              <w:t xml:space="preserve">DP Rumah </w:t>
            </w:r>
            <w:proofErr w:type="spellStart"/>
            <w:r>
              <w:rPr>
                <w:rFonts w:ascii="Cambria" w:hAnsi="Cambria" w:cs="Calibri"/>
                <w:color w:val="000000"/>
                <w:sz w:val="18"/>
                <w:szCs w:val="18"/>
              </w:rPr>
              <w:t>Induk</w:t>
            </w:r>
            <w:proofErr w:type="spellEnd"/>
            <w:r>
              <w:rPr>
                <w:rFonts w:ascii="Cambria" w:hAnsi="Cambria" w:cs="Calibri"/>
                <w:color w:val="000000"/>
                <w:sz w:val="18"/>
                <w:szCs w:val="18"/>
              </w:rPr>
              <w:t xml:space="preserve"> (</w:t>
            </w:r>
            <w:proofErr w:type="spellStart"/>
            <w:r>
              <w:rPr>
                <w:rFonts w:ascii="Cambria" w:hAnsi="Cambria" w:cs="Calibri"/>
                <w:color w:val="000000"/>
                <w:sz w:val="18"/>
                <w:szCs w:val="18"/>
              </w:rPr>
              <w:t>termasuk</w:t>
            </w:r>
            <w:proofErr w:type="spellEnd"/>
            <w:r>
              <w:rPr>
                <w:rFonts w:ascii="Cambria" w:hAnsi="Cambria" w:cs="Calibri"/>
                <w:color w:val="000000"/>
                <w:sz w:val="18"/>
                <w:szCs w:val="18"/>
              </w:rPr>
              <w:t xml:space="preserve"> SBUM </w:t>
            </w:r>
            <w:proofErr w:type="spellStart"/>
            <w:r>
              <w:rPr>
                <w:rFonts w:ascii="Cambria" w:hAnsi="Cambria" w:cs="Calibri"/>
                <w:color w:val="000000"/>
                <w:sz w:val="18"/>
                <w:szCs w:val="18"/>
              </w:rPr>
              <w:t>dari</w:t>
            </w:r>
            <w:proofErr w:type="spellEnd"/>
            <w:r>
              <w:rPr>
                <w:rFonts w:ascii="Cambria" w:hAnsi="Cambria" w:cs="Calibri"/>
                <w:color w:val="000000"/>
                <w:sz w:val="18"/>
                <w:szCs w:val="18"/>
              </w:rPr>
              <w:t xml:space="preserve"> </w:t>
            </w:r>
            <w:proofErr w:type="spellStart"/>
            <w:r>
              <w:rPr>
                <w:rFonts w:ascii="Cambria" w:hAnsi="Cambria" w:cs="Calibri"/>
                <w:color w:val="000000"/>
                <w:sz w:val="18"/>
                <w:szCs w:val="18"/>
              </w:rPr>
              <w:t>pemerintah</w:t>
            </w:r>
            <w:proofErr w:type="spellEnd"/>
            <w:r>
              <w:rPr>
                <w:rFonts w:ascii="Cambria" w:hAnsi="Cambria" w:cs="Calibri"/>
                <w:color w:val="000000"/>
                <w:sz w:val="18"/>
                <w:szCs w:val="18"/>
              </w:rPr>
              <w:t>)</w:t>
            </w:r>
          </w:p>
        </w:tc>
        <w:tc>
          <w:tcPr>
            <w:tcW w:w="2835" w:type="dxa"/>
          </w:tcPr>
          <w:p w14:paraId="3847137B" w14:textId="613836E8" w:rsidR="00AC202C" w:rsidRDefault="00C57EFC" w:rsidP="003C6B87">
            <w:pPr>
              <w:widowControl/>
              <w:tabs>
                <w:tab w:val="center" w:pos="1324"/>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Rp</w:t>
            </w:r>
            <w:r w:rsidR="00175DB4">
              <w:rPr>
                <w:rFonts w:asciiTheme="majorHAnsi" w:eastAsia="Arial" w:hAnsiTheme="majorHAnsi" w:cs="Tahoma"/>
                <w:sz w:val="18"/>
                <w:szCs w:val="18"/>
              </w:rPr>
              <w:t xml:space="preserve"> </w:t>
            </w:r>
            <w:r>
              <w:rPr>
                <w:rFonts w:asciiTheme="majorHAnsi" w:eastAsia="Arial" w:hAnsiTheme="majorHAnsi" w:cs="Tahoma"/>
                <w:sz w:val="18"/>
                <w:szCs w:val="18"/>
              </w:rPr>
              <w:t>${DP_RUMAH_INDUK}</w:t>
            </w:r>
          </w:p>
        </w:tc>
      </w:tr>
      <w:tr w:rsidR="00C57EFC" w14:paraId="1698907D" w14:textId="77777777" w:rsidTr="008515CE">
        <w:tc>
          <w:tcPr>
            <w:tcW w:w="548" w:type="dxa"/>
          </w:tcPr>
          <w:p w14:paraId="715EC9B3" w14:textId="129EF0F8" w:rsidR="00C57EFC" w:rsidRDefault="00C57EFC" w:rsidP="00C57EF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2</w:t>
            </w:r>
          </w:p>
        </w:tc>
        <w:tc>
          <w:tcPr>
            <w:tcW w:w="5811" w:type="dxa"/>
          </w:tcPr>
          <w:p w14:paraId="5C6CD7DB" w14:textId="42DE23DD" w:rsidR="00C57EFC" w:rsidRPr="00AC202C" w:rsidRDefault="00C57EFC" w:rsidP="00C57EFC">
            <w:pPr>
              <w:widowControl/>
              <w:autoSpaceDE/>
              <w:autoSpaceDN/>
              <w:jc w:val="both"/>
              <w:rPr>
                <w:rFonts w:ascii="Cambria" w:eastAsia="Times New Roman" w:hAnsi="Cambria" w:cs="Calibri"/>
                <w:sz w:val="18"/>
                <w:szCs w:val="18"/>
                <w:lang w:val="en-ID" w:eastAsia="en-ID"/>
              </w:rPr>
            </w:pPr>
            <w:proofErr w:type="spellStart"/>
            <w:r>
              <w:rPr>
                <w:rFonts w:ascii="Cambria" w:hAnsi="Cambria" w:cs="Calibri"/>
                <w:sz w:val="18"/>
                <w:szCs w:val="18"/>
              </w:rPr>
              <w:t>Kelebihan</w:t>
            </w:r>
            <w:proofErr w:type="spellEnd"/>
            <w:r>
              <w:rPr>
                <w:rFonts w:ascii="Cambria" w:hAnsi="Cambria" w:cs="Calibri"/>
                <w:sz w:val="18"/>
                <w:szCs w:val="18"/>
              </w:rPr>
              <w:t xml:space="preserve"> Tanah ${LUAS_KELEBIHAN_TANAH}</w:t>
            </w:r>
          </w:p>
        </w:tc>
        <w:tc>
          <w:tcPr>
            <w:tcW w:w="2835" w:type="dxa"/>
          </w:tcPr>
          <w:p w14:paraId="56A1C1E7" w14:textId="0485CF0A" w:rsidR="00C57EFC" w:rsidRDefault="002529D5"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R</w:t>
            </w:r>
            <w:r w:rsidR="00175DB4">
              <w:rPr>
                <w:rFonts w:asciiTheme="majorHAnsi" w:eastAsia="Arial" w:hAnsiTheme="majorHAnsi" w:cs="Tahoma"/>
                <w:sz w:val="18"/>
                <w:szCs w:val="18"/>
              </w:rPr>
              <w:t xml:space="preserve">p </w:t>
            </w:r>
            <w:r>
              <w:rPr>
                <w:rFonts w:asciiTheme="majorHAnsi" w:eastAsia="Arial" w:hAnsiTheme="majorHAnsi" w:cs="Tahoma"/>
                <w:sz w:val="18"/>
                <w:szCs w:val="18"/>
              </w:rPr>
              <w:t>${NOMINAL_KELEBIHAN_TANAH}</w:t>
            </w:r>
          </w:p>
        </w:tc>
      </w:tr>
      <w:tr w:rsidR="00AC202C" w14:paraId="262FDB20" w14:textId="77777777" w:rsidTr="008515CE">
        <w:tc>
          <w:tcPr>
            <w:tcW w:w="548" w:type="dxa"/>
          </w:tcPr>
          <w:p w14:paraId="75EBCF84" w14:textId="6C356AC3" w:rsidR="00AC202C" w:rsidRDefault="000E6EDB"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 xml:space="preserve"> 3</w:t>
            </w:r>
          </w:p>
        </w:tc>
        <w:tc>
          <w:tcPr>
            <w:tcW w:w="5811" w:type="dxa"/>
          </w:tcPr>
          <w:p w14:paraId="7284FF6C" w14:textId="012FDFAF" w:rsidR="00AC202C" w:rsidRPr="00AC202C" w:rsidRDefault="00AC202C" w:rsidP="00AC202C">
            <w:pPr>
              <w:widowControl/>
              <w:autoSpaceDE/>
              <w:autoSpaceDN/>
              <w:jc w:val="both"/>
              <w:rPr>
                <w:rFonts w:ascii="Cambria" w:eastAsia="Times New Roman" w:hAnsi="Cambria" w:cs="Calibri"/>
                <w:sz w:val="18"/>
                <w:szCs w:val="18"/>
                <w:lang w:val="en-ID" w:eastAsia="en-ID"/>
              </w:rPr>
            </w:pPr>
            <w:r>
              <w:rPr>
                <w:rFonts w:ascii="Cambria" w:hAnsi="Cambria" w:cs="Calibri"/>
                <w:sz w:val="18"/>
                <w:szCs w:val="18"/>
              </w:rPr>
              <w:t>Total DP</w:t>
            </w:r>
          </w:p>
        </w:tc>
        <w:tc>
          <w:tcPr>
            <w:tcW w:w="2835" w:type="dxa"/>
          </w:tcPr>
          <w:p w14:paraId="7347D7D4" w14:textId="396C2A0A" w:rsidR="00AC202C" w:rsidRDefault="00C57EFC"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Rp</w:t>
            </w:r>
            <w:r w:rsidR="00175DB4">
              <w:rPr>
                <w:rFonts w:asciiTheme="majorHAnsi" w:eastAsia="Arial" w:hAnsiTheme="majorHAnsi" w:cs="Tahoma"/>
                <w:sz w:val="18"/>
                <w:szCs w:val="18"/>
              </w:rPr>
              <w:t xml:space="preserve"> </w:t>
            </w:r>
            <w:r>
              <w:rPr>
                <w:rFonts w:asciiTheme="majorHAnsi" w:eastAsia="Arial" w:hAnsiTheme="majorHAnsi" w:cs="Tahoma"/>
                <w:sz w:val="18"/>
                <w:szCs w:val="18"/>
              </w:rPr>
              <w:t>${TOTAL_DP}</w:t>
            </w:r>
          </w:p>
        </w:tc>
      </w:tr>
      <w:tr w:rsidR="00AC202C" w14:paraId="6530AA50" w14:textId="77777777" w:rsidTr="008515CE">
        <w:tc>
          <w:tcPr>
            <w:tcW w:w="548" w:type="dxa"/>
            <w:tcBorders>
              <w:right w:val="nil"/>
            </w:tcBorders>
          </w:tcPr>
          <w:p w14:paraId="49DEBA94" w14:textId="77777777"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p>
        </w:tc>
        <w:tc>
          <w:tcPr>
            <w:tcW w:w="5811" w:type="dxa"/>
            <w:tcBorders>
              <w:left w:val="nil"/>
              <w:right w:val="nil"/>
            </w:tcBorders>
          </w:tcPr>
          <w:p w14:paraId="00A8A61F" w14:textId="77777777" w:rsidR="00AC202C" w:rsidRDefault="00AC202C" w:rsidP="00AC202C">
            <w:pPr>
              <w:widowControl/>
              <w:tabs>
                <w:tab w:val="left" w:pos="440"/>
              </w:tabs>
              <w:autoSpaceDE/>
              <w:autoSpaceDN/>
              <w:spacing w:line="276" w:lineRule="auto"/>
              <w:ind w:right="60"/>
              <w:contextualSpacing/>
              <w:jc w:val="both"/>
              <w:rPr>
                <w:rFonts w:asciiTheme="majorHAnsi" w:eastAsia="Arial" w:hAnsiTheme="majorHAnsi" w:cs="Tahoma"/>
                <w:sz w:val="18"/>
                <w:szCs w:val="18"/>
              </w:rPr>
            </w:pPr>
          </w:p>
        </w:tc>
        <w:tc>
          <w:tcPr>
            <w:tcW w:w="2835" w:type="dxa"/>
            <w:tcBorders>
              <w:left w:val="nil"/>
            </w:tcBorders>
          </w:tcPr>
          <w:p w14:paraId="60F9AB62" w14:textId="77777777" w:rsidR="00AC202C" w:rsidRDefault="00AC202C"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p>
        </w:tc>
      </w:tr>
      <w:tr w:rsidR="00AC202C" w14:paraId="4DC44133" w14:textId="77777777" w:rsidTr="008515CE">
        <w:tc>
          <w:tcPr>
            <w:tcW w:w="548" w:type="dxa"/>
          </w:tcPr>
          <w:p w14:paraId="1702B0F5" w14:textId="3E198A49"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1</w:t>
            </w:r>
          </w:p>
        </w:tc>
        <w:tc>
          <w:tcPr>
            <w:tcW w:w="5811" w:type="dxa"/>
          </w:tcPr>
          <w:p w14:paraId="5D4B5E13" w14:textId="2E008F4E" w:rsidR="00AC202C" w:rsidRPr="00AC202C" w:rsidRDefault="00AC202C" w:rsidP="00AC202C">
            <w:pPr>
              <w:widowControl/>
              <w:autoSpaceDE/>
              <w:autoSpaceDN/>
              <w:jc w:val="both"/>
              <w:rPr>
                <w:rFonts w:ascii="Cambria" w:eastAsia="Times New Roman" w:hAnsi="Cambria" w:cs="Calibri"/>
                <w:color w:val="000000"/>
                <w:sz w:val="18"/>
                <w:szCs w:val="18"/>
                <w:lang w:val="en-ID" w:eastAsia="en-ID"/>
              </w:rPr>
            </w:pPr>
            <w:r>
              <w:rPr>
                <w:rFonts w:ascii="Cambria" w:hAnsi="Cambria" w:cs="Calibri"/>
                <w:color w:val="000000"/>
                <w:sz w:val="18"/>
                <w:szCs w:val="18"/>
              </w:rPr>
              <w:t xml:space="preserve">DP yang </w:t>
            </w:r>
            <w:proofErr w:type="spellStart"/>
            <w:r>
              <w:rPr>
                <w:rFonts w:ascii="Cambria" w:hAnsi="Cambria" w:cs="Calibri"/>
                <w:color w:val="000000"/>
                <w:sz w:val="18"/>
                <w:szCs w:val="18"/>
              </w:rPr>
              <w:t>dibayarkan</w:t>
            </w:r>
            <w:proofErr w:type="spellEnd"/>
            <w:r>
              <w:rPr>
                <w:rFonts w:ascii="Cambria" w:hAnsi="Cambria" w:cs="Calibri"/>
                <w:color w:val="000000"/>
                <w:sz w:val="18"/>
                <w:szCs w:val="18"/>
              </w:rPr>
              <w:t xml:space="preserve"> </w:t>
            </w:r>
            <w:proofErr w:type="spellStart"/>
            <w:r>
              <w:rPr>
                <w:rFonts w:ascii="Cambria" w:hAnsi="Cambria" w:cs="Calibri"/>
                <w:color w:val="000000"/>
                <w:sz w:val="18"/>
                <w:szCs w:val="18"/>
              </w:rPr>
              <w:t>pembeli</w:t>
            </w:r>
            <w:proofErr w:type="spellEnd"/>
          </w:p>
        </w:tc>
        <w:tc>
          <w:tcPr>
            <w:tcW w:w="2835" w:type="dxa"/>
          </w:tcPr>
          <w:p w14:paraId="2F64EC26" w14:textId="5964D501" w:rsidR="00AC202C" w:rsidRPr="007F764C" w:rsidRDefault="007F764C"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lang w:val="en-ID"/>
              </w:rPr>
            </w:pPr>
            <w:r>
              <w:rPr>
                <w:rFonts w:asciiTheme="majorHAnsi" w:eastAsia="Arial" w:hAnsiTheme="majorHAnsi" w:cs="Tahoma"/>
                <w:sz w:val="18"/>
                <w:szCs w:val="18"/>
              </w:rPr>
              <w:t>R</w:t>
            </w:r>
            <w:r w:rsidR="00175DB4">
              <w:rPr>
                <w:rFonts w:asciiTheme="majorHAnsi" w:eastAsia="Arial" w:hAnsiTheme="majorHAnsi" w:cs="Tahoma"/>
                <w:sz w:val="18"/>
                <w:szCs w:val="18"/>
              </w:rPr>
              <w:t xml:space="preserve">p </w:t>
            </w:r>
            <w:r>
              <w:rPr>
                <w:rFonts w:asciiTheme="majorHAnsi" w:eastAsia="Arial" w:hAnsiTheme="majorHAnsi" w:cs="Tahoma"/>
                <w:sz w:val="18"/>
                <w:szCs w:val="18"/>
              </w:rPr>
              <w:t>${</w:t>
            </w:r>
            <w:r w:rsidR="002521EB" w:rsidRPr="002521EB">
              <w:rPr>
                <w:rFonts w:asciiTheme="majorHAnsi" w:eastAsia="Arial" w:hAnsiTheme="majorHAnsi" w:cs="Tahoma"/>
                <w:sz w:val="18"/>
                <w:szCs w:val="18"/>
                <w:lang w:val="en-ID"/>
              </w:rPr>
              <w:t>DP_DIBAYARKAN_PEMBELI</w:t>
            </w:r>
            <w:r>
              <w:rPr>
                <w:rFonts w:asciiTheme="majorHAnsi" w:eastAsia="Arial" w:hAnsiTheme="majorHAnsi" w:cs="Tahoma"/>
                <w:sz w:val="18"/>
                <w:szCs w:val="18"/>
              </w:rPr>
              <w:t>}</w:t>
            </w:r>
          </w:p>
        </w:tc>
      </w:tr>
      <w:tr w:rsidR="00AC202C" w14:paraId="1B80B59F" w14:textId="77777777" w:rsidTr="008515CE">
        <w:tc>
          <w:tcPr>
            <w:tcW w:w="548" w:type="dxa"/>
          </w:tcPr>
          <w:p w14:paraId="7D0621BB" w14:textId="74DAD74D"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2</w:t>
            </w:r>
          </w:p>
        </w:tc>
        <w:tc>
          <w:tcPr>
            <w:tcW w:w="5811" w:type="dxa"/>
          </w:tcPr>
          <w:p w14:paraId="6F490BD3" w14:textId="1A8C877D" w:rsidR="00AC202C" w:rsidRPr="00AC202C" w:rsidRDefault="00AC202C" w:rsidP="00AC202C">
            <w:pPr>
              <w:widowControl/>
              <w:autoSpaceDE/>
              <w:autoSpaceDN/>
              <w:jc w:val="both"/>
              <w:rPr>
                <w:rFonts w:ascii="Cambria" w:eastAsia="Times New Roman" w:hAnsi="Cambria" w:cs="Calibri"/>
                <w:color w:val="000000"/>
                <w:sz w:val="18"/>
                <w:szCs w:val="18"/>
                <w:lang w:val="en-ID" w:eastAsia="en-ID"/>
              </w:rPr>
            </w:pPr>
            <w:r>
              <w:rPr>
                <w:rFonts w:ascii="Cambria" w:hAnsi="Cambria" w:cs="Calibri"/>
                <w:color w:val="000000"/>
                <w:sz w:val="18"/>
                <w:szCs w:val="18"/>
              </w:rPr>
              <w:t xml:space="preserve">SBUM </w:t>
            </w:r>
            <w:proofErr w:type="spellStart"/>
            <w:r>
              <w:rPr>
                <w:rFonts w:ascii="Cambria" w:hAnsi="Cambria" w:cs="Calibri"/>
                <w:color w:val="000000"/>
                <w:sz w:val="18"/>
                <w:szCs w:val="18"/>
              </w:rPr>
              <w:t>dari</w:t>
            </w:r>
            <w:proofErr w:type="spellEnd"/>
            <w:r>
              <w:rPr>
                <w:rFonts w:ascii="Cambria" w:hAnsi="Cambria" w:cs="Calibri"/>
                <w:color w:val="000000"/>
                <w:sz w:val="18"/>
                <w:szCs w:val="18"/>
              </w:rPr>
              <w:t xml:space="preserve"> </w:t>
            </w:r>
            <w:proofErr w:type="spellStart"/>
            <w:r>
              <w:rPr>
                <w:rFonts w:ascii="Cambria" w:hAnsi="Cambria" w:cs="Calibri"/>
                <w:color w:val="000000"/>
                <w:sz w:val="18"/>
                <w:szCs w:val="18"/>
              </w:rPr>
              <w:t>Pemerintah</w:t>
            </w:r>
            <w:proofErr w:type="spellEnd"/>
          </w:p>
        </w:tc>
        <w:tc>
          <w:tcPr>
            <w:tcW w:w="2835" w:type="dxa"/>
          </w:tcPr>
          <w:p w14:paraId="60579875" w14:textId="6F083B55" w:rsidR="00AC202C" w:rsidRDefault="00175DB4"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Rp ${SBUM_PEMERINTAH}</w:t>
            </w:r>
          </w:p>
        </w:tc>
      </w:tr>
      <w:tr w:rsidR="00AC202C" w14:paraId="303F8D40" w14:textId="77777777" w:rsidTr="008515CE">
        <w:tc>
          <w:tcPr>
            <w:tcW w:w="548" w:type="dxa"/>
          </w:tcPr>
          <w:p w14:paraId="5F3135AB" w14:textId="111A98EF"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3</w:t>
            </w:r>
          </w:p>
        </w:tc>
        <w:tc>
          <w:tcPr>
            <w:tcW w:w="5811" w:type="dxa"/>
          </w:tcPr>
          <w:p w14:paraId="7DE4C931" w14:textId="383E6E41" w:rsidR="00AC202C" w:rsidRPr="00AC202C" w:rsidRDefault="00AC202C" w:rsidP="00AC202C">
            <w:pPr>
              <w:widowControl/>
              <w:autoSpaceDE/>
              <w:autoSpaceDN/>
              <w:jc w:val="both"/>
              <w:rPr>
                <w:rFonts w:ascii="Cambria" w:eastAsia="Times New Roman" w:hAnsi="Cambria" w:cs="Calibri"/>
                <w:color w:val="000000"/>
                <w:sz w:val="18"/>
                <w:szCs w:val="18"/>
                <w:lang w:val="en-ID" w:eastAsia="en-ID"/>
              </w:rPr>
            </w:pPr>
            <w:r>
              <w:rPr>
                <w:rFonts w:ascii="Cambria" w:hAnsi="Cambria" w:cs="Calibri"/>
                <w:color w:val="000000"/>
                <w:sz w:val="18"/>
                <w:szCs w:val="18"/>
              </w:rPr>
              <w:t>KPR</w:t>
            </w:r>
          </w:p>
        </w:tc>
        <w:tc>
          <w:tcPr>
            <w:tcW w:w="2835" w:type="dxa"/>
          </w:tcPr>
          <w:p w14:paraId="4D076877" w14:textId="1D1290CB" w:rsidR="00AC202C" w:rsidRDefault="00175DB4"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Rp ${HARGA_KPR}</w:t>
            </w:r>
          </w:p>
        </w:tc>
      </w:tr>
      <w:tr w:rsidR="00AC202C" w14:paraId="761DF2DA" w14:textId="77777777" w:rsidTr="008515CE">
        <w:tc>
          <w:tcPr>
            <w:tcW w:w="548" w:type="dxa"/>
          </w:tcPr>
          <w:p w14:paraId="33C44491" w14:textId="28835AF9" w:rsidR="00AC202C" w:rsidRDefault="00AC202C" w:rsidP="00AC202C">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4</w:t>
            </w:r>
          </w:p>
        </w:tc>
        <w:tc>
          <w:tcPr>
            <w:tcW w:w="5811" w:type="dxa"/>
          </w:tcPr>
          <w:p w14:paraId="0B87442C" w14:textId="435E0676" w:rsidR="00AC202C" w:rsidRPr="00AC202C" w:rsidRDefault="00AC202C" w:rsidP="00AC202C">
            <w:pPr>
              <w:widowControl/>
              <w:autoSpaceDE/>
              <w:autoSpaceDN/>
              <w:jc w:val="both"/>
              <w:rPr>
                <w:rFonts w:ascii="Cambria" w:eastAsia="Times New Roman" w:hAnsi="Cambria" w:cs="Calibri"/>
                <w:b/>
                <w:bCs/>
                <w:color w:val="000000"/>
                <w:sz w:val="18"/>
                <w:szCs w:val="18"/>
                <w:lang w:val="en-ID" w:eastAsia="en-ID"/>
              </w:rPr>
            </w:pPr>
            <w:r>
              <w:rPr>
                <w:rFonts w:ascii="Cambria" w:hAnsi="Cambria" w:cs="Calibri"/>
                <w:b/>
                <w:bCs/>
                <w:color w:val="000000"/>
                <w:sz w:val="18"/>
                <w:szCs w:val="18"/>
              </w:rPr>
              <w:t>Harga Total</w:t>
            </w:r>
          </w:p>
        </w:tc>
        <w:tc>
          <w:tcPr>
            <w:tcW w:w="2835" w:type="dxa"/>
          </w:tcPr>
          <w:p w14:paraId="5F4F0920" w14:textId="585A9C3A" w:rsidR="00AC202C" w:rsidRPr="00433A41" w:rsidRDefault="00175DB4" w:rsidP="003C6B87">
            <w:pPr>
              <w:widowControl/>
              <w:tabs>
                <w:tab w:val="left" w:pos="440"/>
              </w:tabs>
              <w:autoSpaceDE/>
              <w:autoSpaceDN/>
              <w:spacing w:line="276" w:lineRule="auto"/>
              <w:ind w:right="60"/>
              <w:contextualSpacing/>
              <w:jc w:val="both"/>
              <w:rPr>
                <w:rFonts w:asciiTheme="majorHAnsi" w:eastAsia="Arial" w:hAnsiTheme="majorHAnsi" w:cs="Tahoma"/>
                <w:b/>
                <w:bCs/>
                <w:sz w:val="18"/>
                <w:szCs w:val="18"/>
              </w:rPr>
            </w:pPr>
            <w:r w:rsidRPr="00433A41">
              <w:rPr>
                <w:rFonts w:asciiTheme="majorHAnsi" w:eastAsia="Arial" w:hAnsiTheme="majorHAnsi" w:cs="Tahoma"/>
                <w:b/>
                <w:bCs/>
                <w:sz w:val="18"/>
                <w:szCs w:val="18"/>
              </w:rPr>
              <w:t>Rp ${HARGA_TOTAL}</w:t>
            </w:r>
          </w:p>
        </w:tc>
      </w:tr>
    </w:tbl>
    <w:p w14:paraId="0FB92745" w14:textId="77777777" w:rsidR="00AC202C" w:rsidRDefault="00AC202C" w:rsidP="003C6B87">
      <w:pPr>
        <w:widowControl/>
        <w:tabs>
          <w:tab w:val="left" w:pos="440"/>
        </w:tabs>
        <w:autoSpaceDE/>
        <w:autoSpaceDN/>
        <w:spacing w:line="276" w:lineRule="auto"/>
        <w:ind w:right="60"/>
        <w:contextualSpacing/>
        <w:jc w:val="both"/>
        <w:rPr>
          <w:rFonts w:asciiTheme="majorHAnsi" w:eastAsia="Arial" w:hAnsiTheme="majorHAnsi" w:cs="Tahoma"/>
          <w:sz w:val="18"/>
          <w:szCs w:val="18"/>
        </w:rPr>
      </w:pPr>
    </w:p>
    <w:tbl>
      <w:tblPr>
        <w:tblStyle w:val="TableGrid"/>
        <w:tblW w:w="9194" w:type="dxa"/>
        <w:tblInd w:w="440" w:type="dxa"/>
        <w:tblLayout w:type="fixed"/>
        <w:tblLook w:val="04A0" w:firstRow="1" w:lastRow="0" w:firstColumn="1" w:lastColumn="0" w:noHBand="0" w:noVBand="1"/>
      </w:tblPr>
      <w:tblGrid>
        <w:gridCol w:w="548"/>
        <w:gridCol w:w="3260"/>
        <w:gridCol w:w="2551"/>
        <w:gridCol w:w="2835"/>
      </w:tblGrid>
      <w:tr w:rsidR="009F4D5D" w14:paraId="6A8AD676" w14:textId="77777777" w:rsidTr="00195781">
        <w:tc>
          <w:tcPr>
            <w:tcW w:w="548" w:type="dxa"/>
            <w:shd w:val="clear" w:color="auto" w:fill="00B050"/>
          </w:tcPr>
          <w:p w14:paraId="2A9AB78A" w14:textId="6C17D8AB" w:rsidR="007F764C" w:rsidRDefault="007F764C" w:rsidP="007F764C">
            <w:pPr>
              <w:widowControl/>
              <w:tabs>
                <w:tab w:val="left" w:pos="440"/>
              </w:tabs>
              <w:autoSpaceDE/>
              <w:autoSpaceDN/>
              <w:spacing w:line="276" w:lineRule="auto"/>
              <w:ind w:right="60"/>
              <w:contextualSpacing/>
              <w:jc w:val="center"/>
              <w:rPr>
                <w:rFonts w:asciiTheme="majorHAnsi" w:eastAsia="Arial" w:hAnsiTheme="majorHAnsi" w:cs="Tahoma"/>
                <w:sz w:val="18"/>
                <w:szCs w:val="18"/>
              </w:rPr>
            </w:pPr>
            <w:bookmarkStart w:id="7" w:name="_Hlk212456160"/>
            <w:r w:rsidRPr="00AC202C">
              <w:rPr>
                <w:rFonts w:asciiTheme="majorHAnsi" w:eastAsia="Arial" w:hAnsiTheme="majorHAnsi" w:cs="Tahoma"/>
                <w:b/>
                <w:bCs/>
                <w:sz w:val="18"/>
                <w:szCs w:val="18"/>
              </w:rPr>
              <w:t>No</w:t>
            </w:r>
          </w:p>
        </w:tc>
        <w:tc>
          <w:tcPr>
            <w:tcW w:w="3260" w:type="dxa"/>
            <w:shd w:val="clear" w:color="auto" w:fill="00B050"/>
          </w:tcPr>
          <w:p w14:paraId="0C7FF2B7" w14:textId="225A2314" w:rsidR="007F764C" w:rsidRPr="007F764C" w:rsidRDefault="007F764C" w:rsidP="007F764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proofErr w:type="spellStart"/>
            <w:r>
              <w:rPr>
                <w:rFonts w:asciiTheme="majorHAnsi" w:eastAsia="Arial" w:hAnsiTheme="majorHAnsi" w:cs="Tahoma"/>
                <w:b/>
                <w:bCs/>
                <w:sz w:val="18"/>
                <w:szCs w:val="18"/>
              </w:rPr>
              <w:t>Keterangan</w:t>
            </w:r>
            <w:proofErr w:type="spellEnd"/>
          </w:p>
        </w:tc>
        <w:tc>
          <w:tcPr>
            <w:tcW w:w="2551" w:type="dxa"/>
            <w:shd w:val="clear" w:color="auto" w:fill="00B050"/>
          </w:tcPr>
          <w:p w14:paraId="238F1832" w14:textId="2AEADCCF" w:rsidR="007F764C" w:rsidRPr="007F764C" w:rsidRDefault="007F764C" w:rsidP="007F764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proofErr w:type="spellStart"/>
            <w:r>
              <w:rPr>
                <w:rFonts w:asciiTheme="majorHAnsi" w:eastAsia="Arial" w:hAnsiTheme="majorHAnsi" w:cs="Tahoma"/>
                <w:b/>
                <w:bCs/>
                <w:sz w:val="18"/>
                <w:szCs w:val="18"/>
              </w:rPr>
              <w:t>Tanggal</w:t>
            </w:r>
            <w:proofErr w:type="spellEnd"/>
            <w:r>
              <w:rPr>
                <w:rFonts w:asciiTheme="majorHAnsi" w:eastAsia="Arial" w:hAnsiTheme="majorHAnsi" w:cs="Tahoma"/>
                <w:b/>
                <w:bCs/>
                <w:sz w:val="18"/>
                <w:szCs w:val="18"/>
              </w:rPr>
              <w:t xml:space="preserve"> Bayar</w:t>
            </w:r>
          </w:p>
        </w:tc>
        <w:tc>
          <w:tcPr>
            <w:tcW w:w="2835" w:type="dxa"/>
            <w:shd w:val="clear" w:color="auto" w:fill="00B050"/>
          </w:tcPr>
          <w:p w14:paraId="439FF51B" w14:textId="7F0AB667" w:rsidR="007F764C" w:rsidRPr="007F764C" w:rsidRDefault="007F764C" w:rsidP="007F764C">
            <w:pPr>
              <w:widowControl/>
              <w:tabs>
                <w:tab w:val="left" w:pos="440"/>
              </w:tabs>
              <w:autoSpaceDE/>
              <w:autoSpaceDN/>
              <w:spacing w:line="276" w:lineRule="auto"/>
              <w:ind w:right="60"/>
              <w:contextualSpacing/>
              <w:jc w:val="center"/>
              <w:rPr>
                <w:rFonts w:asciiTheme="majorHAnsi" w:eastAsia="Arial" w:hAnsiTheme="majorHAnsi" w:cs="Tahoma"/>
                <w:b/>
                <w:bCs/>
                <w:sz w:val="18"/>
                <w:szCs w:val="18"/>
              </w:rPr>
            </w:pPr>
            <w:r>
              <w:rPr>
                <w:rFonts w:asciiTheme="majorHAnsi" w:eastAsia="Arial" w:hAnsiTheme="majorHAnsi" w:cs="Tahoma"/>
                <w:b/>
                <w:bCs/>
                <w:sz w:val="18"/>
                <w:szCs w:val="18"/>
              </w:rPr>
              <w:t>Nominal</w:t>
            </w:r>
          </w:p>
        </w:tc>
      </w:tr>
      <w:tr w:rsidR="009F4D5D" w14:paraId="44275AC9" w14:textId="77777777" w:rsidTr="00195781">
        <w:tc>
          <w:tcPr>
            <w:tcW w:w="548" w:type="dxa"/>
          </w:tcPr>
          <w:p w14:paraId="6B525BE9" w14:textId="2F6D27A1" w:rsidR="007F764C" w:rsidRPr="00B122C7" w:rsidRDefault="009F4D5D" w:rsidP="00B122C7">
            <w:pPr>
              <w:widowControl/>
              <w:tabs>
                <w:tab w:val="left" w:pos="440"/>
              </w:tabs>
              <w:autoSpaceDE/>
              <w:autoSpaceDN/>
              <w:spacing w:line="276" w:lineRule="auto"/>
              <w:ind w:right="60"/>
              <w:contextualSpacing/>
              <w:jc w:val="center"/>
              <w:rPr>
                <w:rFonts w:asciiTheme="majorHAnsi" w:eastAsia="Arial" w:hAnsiTheme="majorHAnsi" w:cs="Tahoma"/>
                <w:sz w:val="18"/>
                <w:szCs w:val="18"/>
                <w:lang w:val="en-ID"/>
              </w:rPr>
            </w:pPr>
            <w:r>
              <w:rPr>
                <w:rFonts w:asciiTheme="majorHAnsi" w:eastAsia="Arial" w:hAnsiTheme="majorHAnsi" w:cs="Tahoma"/>
                <w:sz w:val="18"/>
                <w:szCs w:val="18"/>
              </w:rPr>
              <w:t>${</w:t>
            </w:r>
            <w:r w:rsidR="00B122C7" w:rsidRPr="00B122C7">
              <w:rPr>
                <w:rFonts w:asciiTheme="majorHAnsi" w:eastAsia="Arial" w:hAnsiTheme="majorHAnsi" w:cs="Tahoma"/>
                <w:sz w:val="18"/>
                <w:szCs w:val="18"/>
                <w:lang w:val="en-ID"/>
              </w:rPr>
              <w:t>NO_PEMBAYARAN</w:t>
            </w:r>
            <w:r>
              <w:rPr>
                <w:rFonts w:asciiTheme="majorHAnsi" w:eastAsia="Arial" w:hAnsiTheme="majorHAnsi" w:cs="Tahoma"/>
                <w:sz w:val="18"/>
                <w:szCs w:val="18"/>
              </w:rPr>
              <w:t>}</w:t>
            </w:r>
          </w:p>
        </w:tc>
        <w:tc>
          <w:tcPr>
            <w:tcW w:w="3260" w:type="dxa"/>
          </w:tcPr>
          <w:p w14:paraId="519CDAD3" w14:textId="5C4EA549" w:rsidR="007F764C" w:rsidRDefault="009F4D5D" w:rsidP="00AC202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${KETERANGAN_PEMBAYARAN}</w:t>
            </w:r>
          </w:p>
        </w:tc>
        <w:tc>
          <w:tcPr>
            <w:tcW w:w="2551" w:type="dxa"/>
          </w:tcPr>
          <w:p w14:paraId="0983C120" w14:textId="22DAC119" w:rsidR="007F764C" w:rsidRDefault="009F4D5D" w:rsidP="00AC202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${TANGGAL_PEMBAYARAN}</w:t>
            </w:r>
          </w:p>
        </w:tc>
        <w:tc>
          <w:tcPr>
            <w:tcW w:w="2835" w:type="dxa"/>
          </w:tcPr>
          <w:p w14:paraId="1E948E64" w14:textId="6150DB63" w:rsidR="007F764C" w:rsidRDefault="001857FF" w:rsidP="00AC202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Rp </w:t>
            </w:r>
            <w:r w:rsidR="009F4D5D">
              <w:rPr>
                <w:rFonts w:asciiTheme="majorHAnsi" w:eastAsia="Arial" w:hAnsiTheme="majorHAnsi" w:cs="Tahoma"/>
                <w:sz w:val="18"/>
                <w:szCs w:val="18"/>
              </w:rPr>
              <w:t>${NOMINAL_PEMBAYARAN}</w:t>
            </w:r>
          </w:p>
        </w:tc>
      </w:tr>
      <w:bookmarkEnd w:id="7"/>
    </w:tbl>
    <w:p w14:paraId="5C03C000" w14:textId="77777777" w:rsidR="00682C5D" w:rsidRDefault="00682C5D" w:rsidP="00AC202C">
      <w:pPr>
        <w:widowControl/>
        <w:tabs>
          <w:tab w:val="left" w:pos="440"/>
        </w:tabs>
        <w:autoSpaceDE/>
        <w:autoSpaceDN/>
        <w:spacing w:line="276" w:lineRule="auto"/>
        <w:ind w:left="440" w:right="60"/>
        <w:contextualSpacing/>
        <w:jc w:val="both"/>
        <w:rPr>
          <w:rFonts w:asciiTheme="majorHAnsi" w:eastAsia="Arial" w:hAnsiTheme="majorHAnsi" w:cs="Tahoma"/>
          <w:sz w:val="18"/>
          <w:szCs w:val="18"/>
        </w:rPr>
      </w:pPr>
    </w:p>
    <w:p w14:paraId="62B60E80" w14:textId="393F6A74" w:rsidR="00202253" w:rsidRPr="00202253" w:rsidRDefault="00A26B76" w:rsidP="00202253">
      <w:pPr>
        <w:widowControl/>
        <w:numPr>
          <w:ilvl w:val="0"/>
          <w:numId w:val="5"/>
        </w:numPr>
        <w:tabs>
          <w:tab w:val="left" w:pos="440"/>
        </w:tabs>
        <w:autoSpaceDE/>
        <w:autoSpaceDN/>
        <w:spacing w:line="276" w:lineRule="auto"/>
        <w:ind w:left="440" w:right="60" w:hanging="402"/>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KEDUA </w:t>
      </w:r>
      <w:proofErr w:type="spellStart"/>
      <w:r>
        <w:rPr>
          <w:rFonts w:asciiTheme="majorHAnsi" w:eastAsia="Arial" w:hAnsiTheme="majorHAnsi" w:cs="Tahoma"/>
          <w:sz w:val="18"/>
          <w:szCs w:val="18"/>
        </w:rPr>
        <w:t>menjamin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tahapan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DP</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dilaksanakan</w:t>
      </w:r>
      <w:proofErr w:type="spellEnd"/>
      <w:r>
        <w:rPr>
          <w:rFonts w:asciiTheme="majorHAnsi" w:eastAsia="Arial" w:hAnsiTheme="majorHAnsi" w:cs="Tahoma"/>
          <w:sz w:val="18"/>
          <w:szCs w:val="18"/>
        </w:rPr>
        <w:t xml:space="preserve"> oleh PIHAK KEDUA </w:t>
      </w:r>
      <w:proofErr w:type="spellStart"/>
      <w:r>
        <w:rPr>
          <w:rFonts w:asciiTheme="majorHAnsi" w:eastAsia="Arial" w:hAnsiTheme="majorHAnsi" w:cs="Tahoma"/>
          <w:sz w:val="18"/>
          <w:szCs w:val="18"/>
        </w:rPr>
        <w:t>sebelum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tanggal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ditandatangani</w:t>
      </w:r>
      <w:proofErr w:type="spellEnd"/>
      <w:r>
        <w:rPr>
          <w:rFonts w:asciiTheme="majorHAnsi" w:eastAsia="Arial" w:hAnsiTheme="majorHAnsi" w:cs="Tahoma"/>
          <w:sz w:val="18"/>
          <w:szCs w:val="18"/>
        </w:rPr>
        <w:t>.</w:t>
      </w:r>
    </w:p>
    <w:p w14:paraId="5F6D4637" w14:textId="7A191A23" w:rsidR="006F44CB" w:rsidRDefault="00A26B76" w:rsidP="00B44C5F">
      <w:pPr>
        <w:widowControl/>
        <w:numPr>
          <w:ilvl w:val="0"/>
          <w:numId w:val="5"/>
        </w:numPr>
        <w:tabs>
          <w:tab w:val="left" w:pos="440"/>
        </w:tabs>
        <w:autoSpaceDE/>
        <w:autoSpaceDN/>
        <w:spacing w:line="276" w:lineRule="auto"/>
        <w:ind w:left="440" w:right="60" w:hanging="402"/>
        <w:contextualSpacing/>
        <w:jc w:val="both"/>
        <w:rPr>
          <w:rFonts w:asciiTheme="majorHAnsi" w:eastAsia="Arial" w:hAnsiTheme="majorHAnsi" w:cs="Tahoma"/>
          <w:sz w:val="18"/>
          <w:szCs w:val="18"/>
        </w:rPr>
      </w:pPr>
      <w:r>
        <w:rPr>
          <w:rFonts w:asciiTheme="majorHAnsi" w:eastAsia="Arial" w:hAnsiTheme="majorHAnsi" w:cs="Tahoma"/>
          <w:sz w:val="18"/>
          <w:szCs w:val="18"/>
          <w:lang w:val="id-ID"/>
        </w:rPr>
        <w:lastRenderedPageBreak/>
        <w:t xml:space="preserve">Untuk tiap-tiap pembayaran (angsuran dan denda) yang dilakukan PIHAK KEDUA kepada PIHAK PERTAMA harus dilakukan ke alamat kantor pemasaran PIHAK PERTAMA atau transfer bank ke rekening PIHAK PERTAMA di rekening </w:t>
      </w:r>
      <w:r>
        <w:rPr>
          <w:rFonts w:asciiTheme="majorHAnsi" w:eastAsia="Arial" w:hAnsiTheme="majorHAnsi" w:cs="Tahoma"/>
          <w:b/>
          <w:sz w:val="18"/>
          <w:szCs w:val="18"/>
          <w:lang w:val="id-ID"/>
        </w:rPr>
        <w:t>BCA 0245310591</w:t>
      </w:r>
      <w:r>
        <w:rPr>
          <w:rFonts w:asciiTheme="majorHAnsi" w:eastAsia="Arial" w:hAnsiTheme="majorHAnsi" w:cs="Tahoma"/>
          <w:sz w:val="18"/>
          <w:szCs w:val="18"/>
          <w:lang w:val="id-ID"/>
        </w:rPr>
        <w:t xml:space="preserve"> atas nama </w:t>
      </w:r>
      <w:r>
        <w:rPr>
          <w:rFonts w:asciiTheme="majorHAnsi" w:eastAsia="Arial" w:hAnsiTheme="majorHAnsi" w:cs="Tahoma"/>
          <w:b/>
          <w:sz w:val="18"/>
          <w:szCs w:val="18"/>
          <w:lang w:val="id-ID"/>
        </w:rPr>
        <w:t>ALVIN BHAKTI MANDIRI PT</w:t>
      </w:r>
      <w:r>
        <w:rPr>
          <w:rFonts w:asciiTheme="majorHAnsi" w:eastAsia="Arial" w:hAnsiTheme="majorHAnsi" w:cs="Tahoma"/>
          <w:sz w:val="18"/>
          <w:szCs w:val="18"/>
          <w:lang w:val="id-ID"/>
        </w:rPr>
        <w:t>. Pembayaran melalui transfer baru dianggap sah diterima setelah dana yang bersangkutan efektif diterima PIHAK PERTAMA dan akan diberikan tanda terima berupa kuitansi oleh PIHAK PERTAMA yang merupakan bagian yang tidak terpisahkan dari isi perjanjian ini</w:t>
      </w:r>
      <w:r>
        <w:rPr>
          <w:rFonts w:asciiTheme="majorHAnsi" w:eastAsia="Arial" w:hAnsiTheme="majorHAnsi" w:cs="Tahoma"/>
          <w:sz w:val="18"/>
          <w:szCs w:val="18"/>
        </w:rPr>
        <w:t>.</w:t>
      </w:r>
    </w:p>
    <w:p w14:paraId="516B2DED" w14:textId="77777777" w:rsidR="000E5D41" w:rsidRDefault="000E5D41" w:rsidP="000E5D41">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4ABEDD8C" w14:textId="77777777" w:rsidR="000E5D41" w:rsidRDefault="000E5D41" w:rsidP="000E5D41">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171C1195" w14:textId="77777777" w:rsidR="000001A3" w:rsidRPr="00B44C5F" w:rsidRDefault="000001A3" w:rsidP="000E5D41">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6AEE5954"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3</w:t>
      </w:r>
    </w:p>
    <w:p w14:paraId="54E5E679"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lang w:val="id-ID"/>
        </w:rPr>
        <w:t>PEMBELIAN DENGAN FASILITAS KREDIT PEMILIKAN RUMAH (KPR)</w:t>
      </w:r>
    </w:p>
    <w:p w14:paraId="12C78CA5" w14:textId="77777777" w:rsidR="001F3319" w:rsidRDefault="001F3319">
      <w:pPr>
        <w:spacing w:line="276" w:lineRule="auto"/>
        <w:contextualSpacing/>
        <w:jc w:val="center"/>
        <w:rPr>
          <w:rFonts w:asciiTheme="majorHAnsi" w:eastAsia="Arial" w:hAnsiTheme="majorHAnsi" w:cs="Tahoma"/>
          <w:b/>
          <w:sz w:val="18"/>
          <w:szCs w:val="18"/>
          <w:lang w:val="id-ID"/>
        </w:rPr>
      </w:pPr>
    </w:p>
    <w:p w14:paraId="0C6B63DF" w14:textId="77777777" w:rsidR="001F3319" w:rsidRDefault="00A26B76">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Apabila pelunasan pembayaran dilaksanakan melalui fasilitas Kredit Pemilikan Rumah (KPR), maka PIHAK KEDUA bersedia memenuhi segala persyaratan dan biaya biaya yang diminta oleh bank pemberi kredit. Bank pemberi KPR adalah Bank yang ditunjuk PIHAK PERTAMA.</w:t>
      </w:r>
    </w:p>
    <w:p w14:paraId="0EE311E5" w14:textId="77777777" w:rsidR="001F3319" w:rsidRDefault="00A26B76">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Jika pihak bank TIDAK MENYETUJUI sebagian atau seluruhnya dari Kredit Pemilikan Rumah (KPR) yang diajukan, maka PIHAK KEDUA sanggup melunasi pembayaran secara tunai. Apabila PIHAK KEDUA tidak dapat memenuhi hal tersebut di atas maka perjanjian ini batal dan untuk selanjutnya PIHAK KEDUA dikenakan denda sesuai dengan Pasal 5 ayat 2 perjanjian ini.</w:t>
      </w:r>
    </w:p>
    <w:p w14:paraId="3832344A" w14:textId="62A363A5" w:rsidR="001F3319" w:rsidRDefault="00A26B76">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Persetujuan KPR sepenuhnya adalah wewenang Bank Pemberi Kredit, Developer hanya memfasilitasi proses pengurusan KPR.</w:t>
      </w:r>
    </w:p>
    <w:p w14:paraId="31328DEE" w14:textId="77777777" w:rsidR="00670215" w:rsidRDefault="00670215" w:rsidP="00670215">
      <w:pPr>
        <w:widowControl/>
        <w:autoSpaceDE/>
        <w:autoSpaceDN/>
        <w:spacing w:line="276" w:lineRule="auto"/>
        <w:ind w:left="426"/>
        <w:contextualSpacing/>
        <w:jc w:val="both"/>
        <w:rPr>
          <w:rFonts w:asciiTheme="majorHAnsi" w:eastAsia="Arial" w:hAnsiTheme="majorHAnsi" w:cs="Tahoma"/>
          <w:sz w:val="18"/>
          <w:szCs w:val="18"/>
          <w:lang w:val="id-ID"/>
        </w:rPr>
      </w:pPr>
    </w:p>
    <w:p w14:paraId="790CDA43" w14:textId="77777777" w:rsidR="001F3319" w:rsidRDefault="001F3319">
      <w:pPr>
        <w:spacing w:line="276" w:lineRule="auto"/>
        <w:contextualSpacing/>
        <w:jc w:val="both"/>
        <w:rPr>
          <w:rFonts w:asciiTheme="majorHAnsi" w:eastAsia="Arial" w:hAnsiTheme="majorHAnsi" w:cs="Tahoma"/>
          <w:sz w:val="18"/>
          <w:szCs w:val="18"/>
          <w:lang w:val="id-ID"/>
        </w:rPr>
      </w:pPr>
    </w:p>
    <w:p w14:paraId="7D1E454E" w14:textId="77777777" w:rsidR="001F3319" w:rsidRDefault="00A26B76">
      <w:pPr>
        <w:spacing w:line="276" w:lineRule="auto"/>
        <w:ind w:left="426" w:hanging="426"/>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4</w:t>
      </w:r>
    </w:p>
    <w:p w14:paraId="0D55C30A" w14:textId="77777777" w:rsidR="001F3319" w:rsidRDefault="00A26B76">
      <w:pPr>
        <w:spacing w:line="276" w:lineRule="auto"/>
        <w:ind w:left="426" w:hanging="426"/>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KETERLAMBATAN DAN PEMBAYARAN DENDA</w:t>
      </w:r>
    </w:p>
    <w:p w14:paraId="2E281A4B" w14:textId="77777777" w:rsidR="001F3319" w:rsidRDefault="001F3319">
      <w:pPr>
        <w:spacing w:line="276" w:lineRule="auto"/>
        <w:contextualSpacing/>
        <w:rPr>
          <w:rFonts w:asciiTheme="majorHAnsi" w:eastAsia="Times New Roman" w:hAnsiTheme="majorHAnsi" w:cs="Tahoma"/>
          <w:sz w:val="18"/>
          <w:szCs w:val="18"/>
        </w:rPr>
      </w:pPr>
    </w:p>
    <w:p w14:paraId="538589E9" w14:textId="77777777" w:rsidR="001F3319" w:rsidRDefault="00A26B76">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KEDUA </w:t>
      </w:r>
      <w:proofErr w:type="spellStart"/>
      <w:r>
        <w:rPr>
          <w:rFonts w:asciiTheme="majorHAnsi" w:eastAsia="Arial" w:hAnsiTheme="majorHAnsi" w:cs="Tahoma"/>
          <w:sz w:val="18"/>
          <w:szCs w:val="18"/>
        </w:rPr>
        <w:t>harus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disepakati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sesuai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jadwal</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disepakati</w:t>
      </w:r>
      <w:proofErr w:type="spellEnd"/>
      <w:r>
        <w:rPr>
          <w:rFonts w:asciiTheme="majorHAnsi" w:eastAsia="Arial" w:hAnsiTheme="majorHAnsi" w:cs="Tahoma"/>
          <w:sz w:val="18"/>
          <w:szCs w:val="18"/>
        </w:rPr>
        <w:t>.</w:t>
      </w:r>
    </w:p>
    <w:p w14:paraId="4508813E" w14:textId="77777777" w:rsidR="001F3319" w:rsidRDefault="00A26B76">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Bila PIHAK KEDUA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kewajibannya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melebihi</w:t>
      </w:r>
      <w:proofErr w:type="spellEnd"/>
      <w:r>
        <w:rPr>
          <w:rFonts w:asciiTheme="majorHAnsi" w:eastAsia="Arial" w:hAnsiTheme="majorHAnsi" w:cs="Tahoma"/>
          <w:sz w:val="18"/>
          <w:szCs w:val="18"/>
        </w:rPr>
        <w:t xml:space="preserve"> batas </w:t>
      </w:r>
      <w:proofErr w:type="spellStart"/>
      <w:r>
        <w:rPr>
          <w:rFonts w:asciiTheme="majorHAnsi" w:eastAsia="Arial" w:hAnsiTheme="majorHAnsi" w:cs="Tahoma"/>
          <w:sz w:val="18"/>
          <w:szCs w:val="18"/>
        </w:rPr>
        <w:t>waktu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harus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sebesar</w:t>
      </w:r>
      <w:proofErr w:type="spellEnd"/>
      <w:r>
        <w:rPr>
          <w:rFonts w:asciiTheme="majorHAnsi" w:eastAsia="Arial" w:hAnsiTheme="majorHAnsi" w:cs="Tahoma"/>
          <w:sz w:val="18"/>
          <w:szCs w:val="18"/>
        </w:rPr>
        <w:t xml:space="preserve">  </w:t>
      </w:r>
    </w:p>
    <w:p w14:paraId="7252F9F1" w14:textId="64E4CDBA" w:rsidR="001F3319" w:rsidRPr="00C43ACE" w:rsidRDefault="00C43ACE" w:rsidP="00C43ACE">
      <w:pPr>
        <w:pStyle w:val="ListParagraph"/>
        <w:numPr>
          <w:ilvl w:val="0"/>
          <w:numId w:val="8"/>
        </w:numPr>
        <w:spacing w:line="276" w:lineRule="auto"/>
        <w:ind w:right="60"/>
        <w:contextualSpacing/>
        <w:jc w:val="both"/>
        <w:rPr>
          <w:rFonts w:asciiTheme="majorHAnsi" w:eastAsia="Arial" w:hAnsiTheme="majorHAnsi" w:cs="Tahoma"/>
          <w:i/>
          <w:sz w:val="18"/>
          <w:szCs w:val="18"/>
          <w:lang w:val="en-ID"/>
        </w:rPr>
      </w:pPr>
      <w:bookmarkStart w:id="8" w:name="_Hlk212456964"/>
      <w:r>
        <w:rPr>
          <w:rFonts w:asciiTheme="majorHAnsi" w:eastAsia="Arial" w:hAnsiTheme="majorHAnsi" w:cs="Tahoma"/>
          <w:sz w:val="18"/>
          <w:szCs w:val="18"/>
        </w:rPr>
        <w:t>${</w:t>
      </w:r>
      <w:r w:rsidRPr="00C43ACE">
        <w:rPr>
          <w:rFonts w:asciiTheme="majorHAnsi" w:eastAsia="Arial" w:hAnsiTheme="majorHAnsi" w:cs="Tahoma"/>
          <w:sz w:val="18"/>
          <w:szCs w:val="18"/>
          <w:lang w:val="en-ID"/>
        </w:rPr>
        <w:t>KETERLAMBATAN_6</w:t>
      </w:r>
      <w:proofErr w:type="gramStart"/>
      <w:r w:rsidRPr="00C43ACE">
        <w:rPr>
          <w:rFonts w:asciiTheme="majorHAnsi" w:eastAsia="Arial" w:hAnsiTheme="majorHAnsi" w:cs="Tahoma"/>
          <w:sz w:val="18"/>
          <w:szCs w:val="18"/>
          <w:lang w:val="en-ID"/>
        </w:rPr>
        <w:t>HARI</w:t>
      </w:r>
      <w:r w:rsidRPr="00C43ACE">
        <w:rPr>
          <w:rFonts w:asciiTheme="majorHAnsi" w:eastAsia="Arial" w:hAnsiTheme="majorHAnsi" w:cs="Tahoma"/>
          <w:sz w:val="18"/>
          <w:szCs w:val="18"/>
        </w:rPr>
        <w:t>}</w:t>
      </w:r>
      <w:bookmarkEnd w:id="8"/>
      <w:r w:rsidR="00A26B76" w:rsidRPr="00C43ACE">
        <w:rPr>
          <w:rFonts w:asciiTheme="majorHAnsi" w:eastAsia="Arial" w:hAnsiTheme="majorHAnsi" w:cs="Tahoma"/>
          <w:sz w:val="18"/>
          <w:szCs w:val="18"/>
        </w:rPr>
        <w:t>%</w:t>
      </w:r>
      <w:proofErr w:type="gramEnd"/>
      <w:r w:rsidR="00A26B76" w:rsidRPr="00C43ACE">
        <w:rPr>
          <w:rFonts w:asciiTheme="majorHAnsi" w:eastAsia="Arial" w:hAnsiTheme="majorHAnsi" w:cs="Tahoma"/>
          <w:sz w:val="18"/>
          <w:szCs w:val="18"/>
          <w:lang w:val="id-ID"/>
        </w:rPr>
        <w:t xml:space="preserve"> </w:t>
      </w:r>
      <w:bookmarkStart w:id="9" w:name="_Hlk212456971"/>
      <w:r w:rsidR="00A26B76" w:rsidRPr="00C43ACE">
        <w:rPr>
          <w:rFonts w:asciiTheme="majorHAnsi" w:eastAsia="Arial" w:hAnsiTheme="majorHAnsi" w:cs="Tahoma"/>
          <w:sz w:val="18"/>
          <w:szCs w:val="18"/>
        </w:rPr>
        <w:t>(</w:t>
      </w:r>
      <w:r>
        <w:rPr>
          <w:rFonts w:asciiTheme="majorHAnsi" w:eastAsia="Arial" w:hAnsiTheme="majorHAnsi" w:cs="Tahoma"/>
          <w:i/>
          <w:sz w:val="18"/>
          <w:szCs w:val="18"/>
        </w:rPr>
        <w:t>${</w:t>
      </w:r>
      <w:r w:rsidRPr="00C43ACE">
        <w:rPr>
          <w:rFonts w:asciiTheme="majorHAnsi" w:eastAsia="Arial" w:hAnsiTheme="majorHAnsi" w:cs="Tahoma"/>
          <w:i/>
          <w:sz w:val="18"/>
          <w:szCs w:val="18"/>
          <w:lang w:val="en-ID"/>
        </w:rPr>
        <w:t>TERBILANG_KETERLAMBATAN_6HARI</w:t>
      </w:r>
      <w:r w:rsidRPr="00C43ACE">
        <w:rPr>
          <w:rFonts w:asciiTheme="majorHAnsi" w:eastAsia="Arial" w:hAnsiTheme="majorHAnsi" w:cs="Tahoma"/>
          <w:i/>
          <w:sz w:val="18"/>
          <w:szCs w:val="18"/>
        </w:rPr>
        <w:t>}</w:t>
      </w:r>
      <w:r w:rsidR="00A26B76" w:rsidRPr="00C43ACE">
        <w:rPr>
          <w:rFonts w:asciiTheme="majorHAnsi" w:eastAsia="Arial" w:hAnsiTheme="majorHAnsi" w:cs="Tahoma"/>
          <w:i/>
          <w:sz w:val="18"/>
          <w:szCs w:val="18"/>
        </w:rPr>
        <w:t xml:space="preserve"> </w:t>
      </w:r>
      <w:bookmarkEnd w:id="9"/>
      <w:r w:rsidR="00A26B76" w:rsidRPr="00C43ACE">
        <w:rPr>
          <w:rFonts w:asciiTheme="majorHAnsi" w:eastAsia="Arial" w:hAnsiTheme="majorHAnsi" w:cs="Tahoma"/>
          <w:i/>
          <w:sz w:val="18"/>
          <w:szCs w:val="18"/>
          <w:lang w:val="id-ID"/>
        </w:rPr>
        <w:t>persen</w:t>
      </w:r>
      <w:r w:rsidR="00A26B76" w:rsidRPr="00C43ACE">
        <w:rPr>
          <w:rFonts w:asciiTheme="majorHAnsi" w:eastAsia="Arial" w:hAnsiTheme="majorHAnsi" w:cs="Tahoma"/>
          <w:sz w:val="18"/>
          <w:szCs w:val="18"/>
          <w:lang w:val="id-ID"/>
        </w:rPr>
        <w:t>)</w:t>
      </w:r>
      <w:r w:rsidR="00A26B76" w:rsidRPr="00C43ACE">
        <w:rPr>
          <w:rFonts w:asciiTheme="majorHAnsi" w:eastAsia="Arial" w:hAnsiTheme="majorHAnsi" w:cs="Tahoma"/>
          <w:sz w:val="18"/>
          <w:szCs w:val="18"/>
        </w:rPr>
        <w:t xml:space="preserve"> per 6 </w:t>
      </w:r>
      <w:proofErr w:type="spellStart"/>
      <w:r w:rsidR="00A26B76" w:rsidRPr="00C43ACE">
        <w:rPr>
          <w:rFonts w:asciiTheme="majorHAnsi" w:eastAsia="Arial" w:hAnsiTheme="majorHAnsi" w:cs="Tahoma"/>
          <w:sz w:val="18"/>
          <w:szCs w:val="18"/>
        </w:rPr>
        <w:t>hari</w:t>
      </w:r>
      <w:proofErr w:type="spellEnd"/>
      <w:r w:rsidR="00A26B76" w:rsidRPr="00C43ACE">
        <w:rPr>
          <w:rFonts w:asciiTheme="majorHAnsi" w:eastAsia="Arial" w:hAnsiTheme="majorHAnsi" w:cs="Tahoma"/>
          <w:sz w:val="18"/>
          <w:szCs w:val="18"/>
        </w:rPr>
        <w:t xml:space="preserve"> </w:t>
      </w:r>
      <w:proofErr w:type="spellStart"/>
      <w:r w:rsidR="00A26B76" w:rsidRPr="00C43ACE">
        <w:rPr>
          <w:rFonts w:asciiTheme="majorHAnsi" w:eastAsia="Arial" w:hAnsiTheme="majorHAnsi" w:cs="Tahoma"/>
          <w:sz w:val="18"/>
          <w:szCs w:val="18"/>
        </w:rPr>
        <w:t>keterlambatan</w:t>
      </w:r>
      <w:proofErr w:type="spellEnd"/>
    </w:p>
    <w:p w14:paraId="744B8B42" w14:textId="3D4E1103" w:rsidR="001F3319" w:rsidRPr="00C43ACE" w:rsidRDefault="00C43ACE" w:rsidP="00C43ACE">
      <w:pPr>
        <w:pStyle w:val="ListParagraph"/>
        <w:numPr>
          <w:ilvl w:val="0"/>
          <w:numId w:val="8"/>
        </w:numPr>
        <w:spacing w:line="276" w:lineRule="auto"/>
        <w:ind w:right="60"/>
        <w:contextualSpacing/>
        <w:jc w:val="both"/>
        <w:rPr>
          <w:rFonts w:asciiTheme="majorHAnsi" w:eastAsia="Arial" w:hAnsiTheme="majorHAnsi" w:cs="Tahoma"/>
          <w:sz w:val="18"/>
          <w:szCs w:val="18"/>
          <w:lang w:val="en-ID"/>
        </w:rPr>
      </w:pPr>
      <w:bookmarkStart w:id="10" w:name="_Hlk212456979"/>
      <w:r>
        <w:rPr>
          <w:rFonts w:asciiTheme="majorHAnsi" w:eastAsia="Arial" w:hAnsiTheme="majorHAnsi" w:cs="Tahoma"/>
          <w:sz w:val="18"/>
          <w:szCs w:val="18"/>
        </w:rPr>
        <w:t>${</w:t>
      </w:r>
      <w:r w:rsidRPr="00C43ACE">
        <w:rPr>
          <w:rFonts w:asciiTheme="majorHAnsi" w:eastAsia="Arial" w:hAnsiTheme="majorHAnsi" w:cs="Tahoma"/>
          <w:sz w:val="18"/>
          <w:szCs w:val="18"/>
          <w:lang w:val="en-ID"/>
        </w:rPr>
        <w:t>KETERLAMBATAN_</w:t>
      </w:r>
      <w:proofErr w:type="gramStart"/>
      <w:r w:rsidRPr="00C43ACE">
        <w:rPr>
          <w:rFonts w:asciiTheme="majorHAnsi" w:eastAsia="Arial" w:hAnsiTheme="majorHAnsi" w:cs="Tahoma"/>
          <w:sz w:val="18"/>
          <w:szCs w:val="18"/>
          <w:lang w:val="en-ID"/>
        </w:rPr>
        <w:t>BULAN</w:t>
      </w:r>
      <w:r w:rsidRPr="00C43ACE">
        <w:rPr>
          <w:rFonts w:asciiTheme="majorHAnsi" w:eastAsia="Arial" w:hAnsiTheme="majorHAnsi" w:cs="Tahoma"/>
          <w:sz w:val="18"/>
          <w:szCs w:val="18"/>
        </w:rPr>
        <w:t>}</w:t>
      </w:r>
      <w:bookmarkEnd w:id="10"/>
      <w:r w:rsidR="00A26B76" w:rsidRPr="00C43ACE">
        <w:rPr>
          <w:rFonts w:asciiTheme="majorHAnsi" w:eastAsia="Arial" w:hAnsiTheme="majorHAnsi" w:cs="Tahoma"/>
          <w:sz w:val="18"/>
          <w:szCs w:val="18"/>
        </w:rPr>
        <w:t>%</w:t>
      </w:r>
      <w:proofErr w:type="gramEnd"/>
      <w:r w:rsidR="00A26B76" w:rsidRPr="00C43ACE">
        <w:rPr>
          <w:rFonts w:asciiTheme="majorHAnsi" w:eastAsia="Arial" w:hAnsiTheme="majorHAnsi" w:cs="Tahoma"/>
          <w:sz w:val="18"/>
          <w:szCs w:val="18"/>
        </w:rPr>
        <w:t xml:space="preserve"> </w:t>
      </w:r>
      <w:bookmarkStart w:id="11" w:name="_Hlk212456992"/>
      <w:r w:rsidR="00A26B76" w:rsidRPr="009A5830">
        <w:rPr>
          <w:rFonts w:asciiTheme="majorHAnsi" w:eastAsia="Arial" w:hAnsiTheme="majorHAnsi" w:cs="Tahoma"/>
          <w:i/>
          <w:iCs/>
          <w:sz w:val="18"/>
          <w:szCs w:val="18"/>
        </w:rPr>
        <w:t>(</w:t>
      </w:r>
      <w:r w:rsidRPr="009A5830">
        <w:rPr>
          <w:rFonts w:asciiTheme="majorHAnsi" w:eastAsia="Arial" w:hAnsiTheme="majorHAnsi" w:cs="Tahoma"/>
          <w:i/>
          <w:iCs/>
          <w:sz w:val="18"/>
          <w:szCs w:val="18"/>
        </w:rPr>
        <w:t>${</w:t>
      </w:r>
      <w:r w:rsidRPr="009A5830">
        <w:rPr>
          <w:rFonts w:asciiTheme="majorHAnsi" w:eastAsia="Arial" w:hAnsiTheme="majorHAnsi" w:cs="Tahoma"/>
          <w:i/>
          <w:iCs/>
          <w:sz w:val="18"/>
          <w:szCs w:val="18"/>
          <w:lang w:val="en-ID"/>
        </w:rPr>
        <w:t>TERBILANG_KETERLAMBATAN_BULAN</w:t>
      </w:r>
      <w:r w:rsidRPr="009A5830">
        <w:rPr>
          <w:rFonts w:asciiTheme="majorHAnsi" w:eastAsia="Arial" w:hAnsiTheme="majorHAnsi" w:cs="Tahoma"/>
          <w:i/>
          <w:iCs/>
          <w:sz w:val="18"/>
          <w:szCs w:val="18"/>
        </w:rPr>
        <w:t>}</w:t>
      </w:r>
      <w:bookmarkEnd w:id="11"/>
      <w:r w:rsidRPr="00C43ACE">
        <w:rPr>
          <w:rFonts w:asciiTheme="majorHAnsi" w:eastAsia="Arial" w:hAnsiTheme="majorHAnsi" w:cs="Tahoma"/>
          <w:i/>
          <w:iCs/>
          <w:sz w:val="18"/>
          <w:szCs w:val="18"/>
        </w:rPr>
        <w:t xml:space="preserve"> </w:t>
      </w:r>
      <w:proofErr w:type="spellStart"/>
      <w:r w:rsidR="00A26B76" w:rsidRPr="00C43ACE">
        <w:rPr>
          <w:rFonts w:asciiTheme="majorHAnsi" w:eastAsia="Arial" w:hAnsiTheme="majorHAnsi" w:cs="Tahoma"/>
          <w:i/>
          <w:iCs/>
          <w:sz w:val="18"/>
          <w:szCs w:val="18"/>
        </w:rPr>
        <w:t>persen</w:t>
      </w:r>
      <w:proofErr w:type="spellEnd"/>
      <w:r w:rsidR="00A26B76" w:rsidRPr="00C43ACE">
        <w:rPr>
          <w:rFonts w:asciiTheme="majorHAnsi" w:eastAsia="Arial" w:hAnsiTheme="majorHAnsi" w:cs="Tahoma"/>
          <w:sz w:val="18"/>
          <w:szCs w:val="18"/>
        </w:rPr>
        <w:t xml:space="preserve">) </w:t>
      </w:r>
      <w:proofErr w:type="spellStart"/>
      <w:r w:rsidR="00A26B76" w:rsidRPr="00C43ACE">
        <w:rPr>
          <w:rFonts w:asciiTheme="majorHAnsi" w:eastAsia="Arial" w:hAnsiTheme="majorHAnsi" w:cs="Tahoma"/>
          <w:sz w:val="18"/>
          <w:szCs w:val="18"/>
        </w:rPr>
        <w:t>apabila</w:t>
      </w:r>
      <w:proofErr w:type="spellEnd"/>
      <w:r w:rsidR="00A26B76" w:rsidRPr="00C43ACE">
        <w:rPr>
          <w:rFonts w:asciiTheme="majorHAnsi" w:eastAsia="Arial" w:hAnsiTheme="majorHAnsi" w:cs="Tahoma"/>
          <w:sz w:val="18"/>
          <w:szCs w:val="18"/>
        </w:rPr>
        <w:t xml:space="preserve"> </w:t>
      </w:r>
      <w:proofErr w:type="spellStart"/>
      <w:r w:rsidR="00A26B76" w:rsidRPr="00C43ACE">
        <w:rPr>
          <w:rFonts w:asciiTheme="majorHAnsi" w:eastAsia="Arial" w:hAnsiTheme="majorHAnsi" w:cs="Tahoma"/>
          <w:sz w:val="18"/>
          <w:szCs w:val="18"/>
        </w:rPr>
        <w:t>melewati</w:t>
      </w:r>
      <w:proofErr w:type="spellEnd"/>
      <w:r w:rsidR="00A26B76" w:rsidRPr="00C43ACE">
        <w:rPr>
          <w:rFonts w:asciiTheme="majorHAnsi" w:eastAsia="Arial" w:hAnsiTheme="majorHAnsi" w:cs="Tahoma"/>
          <w:sz w:val="18"/>
          <w:szCs w:val="18"/>
        </w:rPr>
        <w:t xml:space="preserve"> </w:t>
      </w:r>
      <w:proofErr w:type="spellStart"/>
      <w:r w:rsidR="00A26B76" w:rsidRPr="00C43ACE">
        <w:rPr>
          <w:rFonts w:asciiTheme="majorHAnsi" w:eastAsia="Arial" w:hAnsiTheme="majorHAnsi" w:cs="Tahoma"/>
          <w:sz w:val="18"/>
          <w:szCs w:val="18"/>
        </w:rPr>
        <w:t>bulan</w:t>
      </w:r>
      <w:proofErr w:type="spellEnd"/>
    </w:p>
    <w:p w14:paraId="112A54CC" w14:textId="77777777" w:rsidR="001F3319" w:rsidRDefault="00A26B76">
      <w:pPr>
        <w:pStyle w:val="ListParagraph"/>
        <w:widowControl/>
        <w:numPr>
          <w:ilvl w:val="0"/>
          <w:numId w:val="8"/>
        </w:numPr>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Nominal </w:t>
      </w:r>
      <w:proofErr w:type="spellStart"/>
      <w:r>
        <w:rPr>
          <w:rFonts w:asciiTheme="majorHAnsi" w:eastAsia="Arial" w:hAnsiTheme="majorHAnsi" w:cs="Tahoma"/>
          <w:sz w:val="18"/>
          <w:szCs w:val="18"/>
        </w:rPr>
        <w:t>denda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berlaku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akumulasi</w:t>
      </w:r>
      <w:proofErr w:type="spellEnd"/>
    </w:p>
    <w:p w14:paraId="2003C64A" w14:textId="77777777" w:rsidR="001F3319" w:rsidRDefault="00A26B76">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keterlambatan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berlangsung</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 xml:space="preserve">2 </w:t>
      </w:r>
      <w:r>
        <w:rPr>
          <w:rFonts w:asciiTheme="majorHAnsi" w:eastAsia="Arial" w:hAnsiTheme="majorHAnsi" w:cs="Tahoma"/>
          <w:sz w:val="18"/>
          <w:szCs w:val="18"/>
        </w:rPr>
        <w:t>(</w:t>
      </w:r>
      <w:r>
        <w:rPr>
          <w:rFonts w:asciiTheme="majorHAnsi" w:eastAsia="Arial" w:hAnsiTheme="majorHAnsi" w:cs="Tahoma"/>
          <w:i/>
          <w:sz w:val="18"/>
          <w:szCs w:val="18"/>
          <w:lang w:val="id-ID"/>
        </w:rPr>
        <w:t>dua</w:t>
      </w:r>
      <w:r>
        <w:rPr>
          <w:rFonts w:asciiTheme="majorHAnsi" w:eastAsia="Arial" w:hAnsiTheme="majorHAnsi" w:cs="Tahoma"/>
          <w:sz w:val="18"/>
          <w:szCs w:val="18"/>
        </w:rPr>
        <w:t xml:space="preserve">) kali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2 </w:t>
      </w:r>
      <w:proofErr w:type="spellStart"/>
      <w:r>
        <w:rPr>
          <w:rFonts w:asciiTheme="majorHAnsi" w:eastAsia="Arial" w:hAnsiTheme="majorHAnsi" w:cs="Tahoma"/>
          <w:sz w:val="18"/>
          <w:szCs w:val="18"/>
        </w:rPr>
        <w:t>bulan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berturut-turut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dianggap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batal</w:t>
      </w:r>
      <w:proofErr w:type="spellEnd"/>
      <w:r>
        <w:rPr>
          <w:rFonts w:asciiTheme="majorHAnsi" w:eastAsia="Arial" w:hAnsiTheme="majorHAnsi" w:cs="Tahoma"/>
          <w:sz w:val="18"/>
          <w:szCs w:val="18"/>
        </w:rPr>
        <w:t xml:space="preserve"> dan PIHAK KEDUA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dianggap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melepaskan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haknya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dibayarkan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PERTAMA, dan PIHAK PERTAMA </w:t>
      </w:r>
      <w:proofErr w:type="spellStart"/>
      <w:r>
        <w:rPr>
          <w:rFonts w:asciiTheme="majorHAnsi" w:eastAsia="Arial" w:hAnsiTheme="majorHAnsi" w:cs="Tahoma"/>
          <w:sz w:val="18"/>
          <w:szCs w:val="18"/>
        </w:rPr>
        <w:t>berhak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mengambil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alih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dibayar</w:t>
      </w:r>
      <w:proofErr w:type="spellEnd"/>
      <w:r>
        <w:rPr>
          <w:rFonts w:asciiTheme="majorHAnsi" w:eastAsia="Arial" w:hAnsiTheme="majorHAnsi" w:cs="Tahoma"/>
          <w:sz w:val="18"/>
          <w:szCs w:val="18"/>
        </w:rPr>
        <w:t xml:space="preserve"> oleh PIHAK KEDUA. PIHAK PERTAMA juga </w:t>
      </w:r>
      <w:proofErr w:type="spellStart"/>
      <w:r>
        <w:rPr>
          <w:rFonts w:asciiTheme="majorHAnsi" w:eastAsia="Arial" w:hAnsiTheme="majorHAnsi" w:cs="Tahoma"/>
          <w:sz w:val="18"/>
          <w:szCs w:val="18"/>
        </w:rPr>
        <w:t>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KETIGA.</w:t>
      </w:r>
    </w:p>
    <w:p w14:paraId="4BDAD6DB" w14:textId="77777777" w:rsidR="001F3319" w:rsidRDefault="001F3319">
      <w:pPr>
        <w:spacing w:line="276" w:lineRule="auto"/>
        <w:contextualSpacing/>
        <w:rPr>
          <w:rFonts w:asciiTheme="majorHAnsi" w:eastAsia="Times New Roman" w:hAnsiTheme="majorHAnsi" w:cs="Tahoma"/>
          <w:sz w:val="18"/>
          <w:szCs w:val="18"/>
        </w:rPr>
      </w:pPr>
    </w:p>
    <w:p w14:paraId="25715E76" w14:textId="7B7BA6E5" w:rsidR="001F3319" w:rsidRDefault="001F3319">
      <w:pPr>
        <w:spacing w:line="276" w:lineRule="auto"/>
        <w:contextualSpacing/>
        <w:rPr>
          <w:rFonts w:asciiTheme="majorHAnsi" w:eastAsia="Times New Roman" w:hAnsiTheme="majorHAnsi" w:cs="Tahoma"/>
          <w:sz w:val="18"/>
          <w:szCs w:val="18"/>
        </w:rPr>
      </w:pPr>
    </w:p>
    <w:p w14:paraId="51BE8B50" w14:textId="77777777" w:rsidR="00670215" w:rsidRDefault="00670215">
      <w:pPr>
        <w:spacing w:line="276" w:lineRule="auto"/>
        <w:contextualSpacing/>
        <w:rPr>
          <w:rFonts w:asciiTheme="majorHAnsi" w:eastAsia="Times New Roman" w:hAnsiTheme="majorHAnsi" w:cs="Tahoma"/>
          <w:sz w:val="18"/>
          <w:szCs w:val="18"/>
        </w:rPr>
      </w:pPr>
    </w:p>
    <w:p w14:paraId="0941929D"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5</w:t>
      </w:r>
    </w:p>
    <w:p w14:paraId="33A237ED"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PEMBATALAN</w:t>
      </w:r>
    </w:p>
    <w:p w14:paraId="71483CFC" w14:textId="77777777" w:rsidR="001F3319" w:rsidRDefault="001F3319">
      <w:pPr>
        <w:spacing w:line="276" w:lineRule="auto"/>
        <w:contextualSpacing/>
        <w:rPr>
          <w:rFonts w:asciiTheme="majorHAnsi" w:eastAsia="Times New Roman" w:hAnsiTheme="majorHAnsi" w:cs="Tahoma"/>
          <w:sz w:val="18"/>
          <w:szCs w:val="18"/>
        </w:rPr>
      </w:pPr>
    </w:p>
    <w:p w14:paraId="7B589118" w14:textId="77777777" w:rsidR="001F3319" w:rsidRDefault="00A26B76">
      <w:pPr>
        <w:spacing w:line="276" w:lineRule="auto"/>
        <w:ind w:left="40"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Dalam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pembatalan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beli</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dilakukan</w:t>
      </w:r>
      <w:proofErr w:type="spellEnd"/>
      <w:r>
        <w:rPr>
          <w:rFonts w:asciiTheme="majorHAnsi" w:eastAsia="Arial" w:hAnsiTheme="majorHAnsi" w:cs="Tahoma"/>
          <w:sz w:val="18"/>
          <w:szCs w:val="18"/>
        </w:rPr>
        <w:t xml:space="preserve"> oleh PIHAK KEDUA,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sepakat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mengecualikan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ketentuan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1266 dan 1267 Kitab </w:t>
      </w:r>
      <w:proofErr w:type="spellStart"/>
      <w:r>
        <w:rPr>
          <w:rFonts w:asciiTheme="majorHAnsi" w:eastAsia="Arial" w:hAnsiTheme="majorHAnsi" w:cs="Tahoma"/>
          <w:sz w:val="18"/>
          <w:szCs w:val="18"/>
        </w:rPr>
        <w:t>Undang</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Undang</w:t>
      </w:r>
      <w:proofErr w:type="spellEnd"/>
      <w:r>
        <w:rPr>
          <w:rFonts w:asciiTheme="majorHAnsi" w:eastAsia="Arial" w:hAnsiTheme="majorHAnsi" w:cs="Tahoma"/>
          <w:sz w:val="18"/>
          <w:szCs w:val="18"/>
        </w:rPr>
        <w:t xml:space="preserve"> Hukum Perdata, </w:t>
      </w:r>
      <w:proofErr w:type="spellStart"/>
      <w:r>
        <w:rPr>
          <w:rFonts w:asciiTheme="majorHAnsi" w:eastAsia="Arial" w:hAnsiTheme="majorHAnsi" w:cs="Tahoma"/>
          <w:sz w:val="18"/>
          <w:szCs w:val="18"/>
        </w:rPr>
        <w:t>sehingga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tidaklah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diperlukan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suatu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keputusan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ketetapan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Pengadilan</w:t>
      </w:r>
      <w:proofErr w:type="spellEnd"/>
      <w:r>
        <w:rPr>
          <w:rFonts w:asciiTheme="majorHAnsi" w:eastAsia="Arial" w:hAnsiTheme="majorHAnsi" w:cs="Tahoma"/>
          <w:sz w:val="18"/>
          <w:szCs w:val="18"/>
        </w:rPr>
        <w:t xml:space="preserve"> Negeri, dan </w:t>
      </w:r>
      <w:proofErr w:type="spellStart"/>
      <w:r>
        <w:rPr>
          <w:rFonts w:asciiTheme="majorHAnsi" w:eastAsia="Arial" w:hAnsiTheme="majorHAnsi" w:cs="Tahoma"/>
          <w:sz w:val="18"/>
          <w:szCs w:val="18"/>
        </w:rPr>
        <w:t>selanjutnya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setuju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biaya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administrasi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pembatalan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perincian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berikut</w:t>
      </w:r>
      <w:proofErr w:type="spellEnd"/>
      <w:r>
        <w:rPr>
          <w:rFonts w:asciiTheme="majorHAnsi" w:eastAsia="Arial" w:hAnsiTheme="majorHAnsi" w:cs="Tahoma"/>
          <w:sz w:val="18"/>
          <w:szCs w:val="18"/>
        </w:rPr>
        <w:t xml:space="preserve"> :</w:t>
      </w:r>
      <w:proofErr w:type="gramEnd"/>
    </w:p>
    <w:p w14:paraId="0FC3482C" w14:textId="77777777" w:rsidR="001F3319" w:rsidRDefault="00A26B76">
      <w:pPr>
        <w:pStyle w:val="ListParagraph"/>
        <w:numPr>
          <w:ilvl w:val="0"/>
          <w:numId w:val="9"/>
        </w:numPr>
        <w:ind w:left="426" w:hanging="426"/>
        <w:jc w:val="both"/>
        <w:rPr>
          <w:rFonts w:asciiTheme="majorHAnsi" w:eastAsia="Arial" w:hAnsiTheme="majorHAnsi" w:cs="Tahoma"/>
          <w:sz w:val="18"/>
          <w:szCs w:val="18"/>
        </w:rPr>
      </w:pPr>
      <w:r>
        <w:rPr>
          <w:rFonts w:asciiTheme="majorHAnsi" w:hAnsiTheme="majorHAnsi" w:cs="Tahoma"/>
          <w:sz w:val="18"/>
          <w:szCs w:val="18"/>
        </w:rPr>
        <w:t xml:space="preserve">PIHAK KEDUA </w:t>
      </w:r>
      <w:proofErr w:type="spellStart"/>
      <w:r>
        <w:rPr>
          <w:rFonts w:asciiTheme="majorHAnsi" w:hAnsiTheme="majorHAnsi" w:cs="Tahoma"/>
          <w:sz w:val="18"/>
          <w:szCs w:val="18"/>
        </w:rPr>
        <w:t>wajib</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membuat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serta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menandatangani</w:t>
      </w:r>
      <w:proofErr w:type="spellEnd"/>
      <w:r>
        <w:rPr>
          <w:rFonts w:asciiTheme="majorHAnsi" w:hAnsiTheme="majorHAnsi" w:cs="Tahoma"/>
          <w:sz w:val="18"/>
          <w:szCs w:val="18"/>
        </w:rPr>
        <w:t xml:space="preserve"> Surat </w:t>
      </w:r>
      <w:proofErr w:type="spellStart"/>
      <w:r>
        <w:rPr>
          <w:rFonts w:asciiTheme="majorHAnsi" w:hAnsiTheme="majorHAnsi" w:cs="Tahoma"/>
          <w:sz w:val="18"/>
          <w:szCs w:val="18"/>
        </w:rPr>
        <w:t>Pembatalan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menyerahkan</w:t>
      </w:r>
      <w:proofErr w:type="spellEnd"/>
      <w:r>
        <w:rPr>
          <w:rFonts w:asciiTheme="majorHAnsi" w:hAnsiTheme="majorHAnsi" w:cs="Tahoma"/>
          <w:sz w:val="18"/>
          <w:szCs w:val="18"/>
        </w:rPr>
        <w:t xml:space="preserve"> </w:t>
      </w:r>
      <w:r>
        <w:rPr>
          <w:rFonts w:asciiTheme="majorHAnsi" w:hAnsiTheme="majorHAnsi" w:cs="Tahoma"/>
          <w:b/>
          <w:sz w:val="18"/>
          <w:szCs w:val="18"/>
        </w:rPr>
        <w:t>K</w:t>
      </w:r>
      <w:r>
        <w:rPr>
          <w:rFonts w:asciiTheme="majorHAnsi" w:hAnsiTheme="majorHAnsi" w:cs="Tahoma"/>
          <w:b/>
          <w:sz w:val="18"/>
          <w:szCs w:val="18"/>
          <w:lang w:val="id-ID"/>
        </w:rPr>
        <w:t>u</w:t>
      </w:r>
      <w:proofErr w:type="spellStart"/>
      <w:r>
        <w:rPr>
          <w:rFonts w:asciiTheme="majorHAnsi" w:hAnsiTheme="majorHAnsi" w:cs="Tahoma"/>
          <w:b/>
          <w:sz w:val="18"/>
          <w:szCs w:val="18"/>
        </w:rPr>
        <w:t>itansi</w:t>
      </w:r>
      <w:proofErr w:type="spellEnd"/>
      <w:r>
        <w:rPr>
          <w:rFonts w:asciiTheme="majorHAnsi" w:hAnsiTheme="majorHAnsi" w:cs="Tahoma"/>
          <w:b/>
          <w:sz w:val="18"/>
          <w:szCs w:val="18"/>
        </w:rPr>
        <w:t xml:space="preserve"> Asli</w:t>
      </w:r>
      <w:r>
        <w:rPr>
          <w:rFonts w:asciiTheme="majorHAnsi" w:hAnsiTheme="majorHAnsi" w:cs="Tahoma"/>
          <w:sz w:val="18"/>
          <w:szCs w:val="18"/>
          <w:lang w:val="id-ID"/>
        </w:rPr>
        <w:t xml:space="preserve"> yang pernah developer serahkan</w:t>
      </w:r>
      <w:r>
        <w:rPr>
          <w:rFonts w:asciiTheme="majorHAnsi" w:hAnsiTheme="majorHAnsi" w:cs="Tahoma"/>
          <w:sz w:val="18"/>
          <w:szCs w:val="18"/>
        </w:rPr>
        <w:t>.</w:t>
      </w:r>
    </w:p>
    <w:p w14:paraId="51B47C9A" w14:textId="77777777" w:rsidR="001F3319" w:rsidRDefault="00A26B76">
      <w:pPr>
        <w:pStyle w:val="ListParagraph"/>
        <w:numPr>
          <w:ilvl w:val="0"/>
          <w:numId w:val="9"/>
        </w:numPr>
        <w:ind w:left="426" w:hanging="426"/>
        <w:jc w:val="both"/>
        <w:rPr>
          <w:rFonts w:asciiTheme="majorHAnsi" w:eastAsia="Arial" w:hAnsiTheme="majorHAnsi" w:cs="Tahoma"/>
          <w:color w:val="FF0000"/>
          <w:sz w:val="18"/>
          <w:szCs w:val="18"/>
        </w:rPr>
      </w:pPr>
      <w:r>
        <w:rPr>
          <w:rFonts w:asciiTheme="majorHAnsi" w:hAnsiTheme="majorHAnsi" w:cs="Tahoma"/>
          <w:color w:val="FF0000"/>
          <w:sz w:val="18"/>
          <w:szCs w:val="18"/>
        </w:rPr>
        <w:t xml:space="preserve">PIHAK KEDUA </w:t>
      </w:r>
      <w:proofErr w:type="spellStart"/>
      <w:r>
        <w:rPr>
          <w:rFonts w:asciiTheme="majorHAnsi" w:hAnsiTheme="majorHAnsi" w:cs="Tahoma"/>
          <w:color w:val="FF0000"/>
          <w:sz w:val="18"/>
          <w:szCs w:val="18"/>
        </w:rPr>
        <w:t>dikenakan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potongan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sebesar</w:t>
      </w:r>
      <w:proofErr w:type="spellEnd"/>
      <w:r>
        <w:rPr>
          <w:rFonts w:asciiTheme="majorHAnsi" w:hAnsiTheme="majorHAnsi" w:cs="Tahoma"/>
          <w:color w:val="FF0000"/>
          <w:sz w:val="18"/>
          <w:szCs w:val="18"/>
        </w:rPr>
        <w:t xml:space="preserve"> </w:t>
      </w:r>
      <w:r>
        <w:rPr>
          <w:rFonts w:asciiTheme="majorHAnsi" w:hAnsiTheme="majorHAnsi" w:cs="Tahoma"/>
          <w:b/>
          <w:color w:val="FF0000"/>
          <w:sz w:val="18"/>
          <w:szCs w:val="18"/>
        </w:rPr>
        <w:t xml:space="preserve">Rp. </w:t>
      </w:r>
      <w:proofErr w:type="gramStart"/>
      <w:r>
        <w:rPr>
          <w:rFonts w:asciiTheme="majorHAnsi" w:hAnsiTheme="majorHAnsi" w:cs="Tahoma"/>
          <w:b/>
          <w:color w:val="FF0000"/>
          <w:sz w:val="18"/>
          <w:szCs w:val="18"/>
        </w:rPr>
        <w:t>2.000.000,-</w:t>
      </w:r>
      <w:proofErr w:type="gramEnd"/>
      <w:r>
        <w:rPr>
          <w:rFonts w:asciiTheme="majorHAnsi" w:hAnsiTheme="majorHAnsi" w:cs="Tahoma"/>
          <w:color w:val="FF0000"/>
          <w:sz w:val="18"/>
          <w:szCs w:val="18"/>
        </w:rPr>
        <w:t xml:space="preserve"> (Dua Juta Rupiah)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w:t>
      </w:r>
      <w:r>
        <w:rPr>
          <w:rFonts w:asciiTheme="majorHAnsi" w:hAnsiTheme="majorHAnsi" w:cs="Tahoma"/>
          <w:color w:val="FF0000"/>
          <w:sz w:val="18"/>
          <w:szCs w:val="18"/>
          <w:lang w:val="id-ID"/>
        </w:rPr>
        <w:t>Uang Muka</w:t>
      </w:r>
      <w:r>
        <w:rPr>
          <w:rFonts w:asciiTheme="majorHAnsi" w:hAnsiTheme="majorHAnsi" w:cs="Tahoma"/>
          <w:color w:val="FF0000"/>
          <w:sz w:val="18"/>
          <w:szCs w:val="18"/>
        </w:rPr>
        <w:t xml:space="preserve"> </w:t>
      </w:r>
      <w:r>
        <w:rPr>
          <w:rFonts w:asciiTheme="majorHAnsi" w:hAnsiTheme="majorHAnsi" w:cs="Tahoma"/>
          <w:color w:val="FF0000"/>
          <w:sz w:val="18"/>
          <w:szCs w:val="18"/>
          <w:lang w:val="id-ID"/>
        </w:rPr>
        <w:t xml:space="preserve">atas </w:t>
      </w:r>
      <w:proofErr w:type="spellStart"/>
      <w:r>
        <w:rPr>
          <w:rFonts w:asciiTheme="majorHAnsi" w:hAnsiTheme="majorHAnsi" w:cs="Tahoma"/>
          <w:color w:val="FF0000"/>
          <w:sz w:val="18"/>
          <w:szCs w:val="18"/>
        </w:rPr>
        <w:t>objek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perjanjian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pemesanan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ini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apabila</w:t>
      </w:r>
      <w:proofErr w:type="spellEnd"/>
      <w:r>
        <w:rPr>
          <w:rFonts w:asciiTheme="majorHAnsi" w:hAnsiTheme="majorHAnsi" w:cs="Tahoma"/>
          <w:color w:val="FF0000"/>
          <w:sz w:val="18"/>
          <w:szCs w:val="18"/>
        </w:rPr>
        <w:t xml:space="preserve"> di </w:t>
      </w:r>
      <w:proofErr w:type="spellStart"/>
      <w:r>
        <w:rPr>
          <w:rFonts w:asciiTheme="majorHAnsi" w:hAnsiTheme="majorHAnsi" w:cs="Tahoma"/>
          <w:color w:val="FF0000"/>
          <w:sz w:val="18"/>
          <w:szCs w:val="18"/>
        </w:rPr>
        <w:t>tolak</w:t>
      </w:r>
      <w:proofErr w:type="spellEnd"/>
      <w:r>
        <w:rPr>
          <w:rFonts w:asciiTheme="majorHAnsi" w:hAnsiTheme="majorHAnsi" w:cs="Tahoma"/>
          <w:color w:val="FF0000"/>
          <w:sz w:val="18"/>
          <w:szCs w:val="18"/>
        </w:rPr>
        <w:t xml:space="preserve"> oleh Bank </w:t>
      </w:r>
      <w:proofErr w:type="spellStart"/>
      <w:r>
        <w:rPr>
          <w:rFonts w:asciiTheme="majorHAnsi" w:hAnsiTheme="majorHAnsi" w:cs="Tahoma"/>
          <w:color w:val="FF0000"/>
          <w:sz w:val="18"/>
          <w:szCs w:val="18"/>
        </w:rPr>
        <w:t>atau</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adanya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wanprestasi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PIHAK KEDUA.</w:t>
      </w:r>
    </w:p>
    <w:p w14:paraId="141CF7C4" w14:textId="0698E437" w:rsidR="001F3319" w:rsidRPr="00A17068" w:rsidRDefault="00A26B76" w:rsidP="00A17068">
      <w:pPr>
        <w:pStyle w:val="ListParagraph"/>
        <w:numPr>
          <w:ilvl w:val="0"/>
          <w:numId w:val="9"/>
        </w:numPr>
        <w:ind w:left="426" w:hanging="426"/>
        <w:jc w:val="both"/>
        <w:rPr>
          <w:rFonts w:asciiTheme="majorHAnsi" w:hAnsiTheme="majorHAnsi" w:cs="Tahoma"/>
          <w:sz w:val="18"/>
          <w:szCs w:val="18"/>
          <w:lang w:val="en-ID"/>
        </w:rPr>
      </w:pPr>
      <w:r>
        <w:rPr>
          <w:rFonts w:asciiTheme="majorHAnsi" w:hAnsiTheme="majorHAnsi" w:cs="Tahoma"/>
          <w:sz w:val="18"/>
          <w:szCs w:val="18"/>
          <w:lang w:val="id-ID"/>
        </w:rPr>
        <w:t xml:space="preserve">PIHAK KEDUA dikenakan denda sebesar </w:t>
      </w:r>
      <w:r w:rsidR="00A17068">
        <w:rPr>
          <w:rFonts w:asciiTheme="majorHAnsi" w:hAnsiTheme="majorHAnsi" w:cs="Tahoma"/>
          <w:sz w:val="18"/>
          <w:szCs w:val="18"/>
          <w:lang w:val="id-ID"/>
        </w:rPr>
        <w:t>${</w:t>
      </w:r>
      <w:r w:rsidR="00A17068" w:rsidRPr="00A17068">
        <w:rPr>
          <w:rFonts w:asciiTheme="majorHAnsi" w:hAnsiTheme="majorHAnsi" w:cs="Tahoma"/>
          <w:sz w:val="18"/>
          <w:szCs w:val="18"/>
          <w:lang w:val="en-ID"/>
        </w:rPr>
        <w:t>PEMBATALAN_PERSEN</w:t>
      </w:r>
      <w:r w:rsidR="00A17068" w:rsidRPr="00A17068">
        <w:rPr>
          <w:rFonts w:asciiTheme="majorHAnsi" w:hAnsiTheme="majorHAnsi" w:cs="Tahoma"/>
          <w:sz w:val="18"/>
          <w:szCs w:val="18"/>
          <w:lang w:val="id-ID"/>
        </w:rPr>
        <w:t>}</w:t>
      </w:r>
      <w:r w:rsidRPr="00A17068">
        <w:rPr>
          <w:rFonts w:asciiTheme="majorHAnsi" w:hAnsiTheme="majorHAnsi" w:cs="Tahoma"/>
          <w:sz w:val="18"/>
          <w:szCs w:val="18"/>
          <w:lang w:val="id-ID"/>
        </w:rPr>
        <w:t xml:space="preserve">% dari Harga Jadi atas </w:t>
      </w:r>
      <w:proofErr w:type="spellStart"/>
      <w:r w:rsidRPr="00A17068">
        <w:rPr>
          <w:rFonts w:asciiTheme="majorHAnsi" w:hAnsiTheme="majorHAnsi" w:cs="Tahoma"/>
          <w:sz w:val="18"/>
          <w:szCs w:val="18"/>
        </w:rPr>
        <w:t>objek</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dari</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perjanjian</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pemesanan</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ini</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apabila</w:t>
      </w:r>
      <w:proofErr w:type="spellEnd"/>
      <w:r w:rsidRPr="00A17068">
        <w:rPr>
          <w:rFonts w:asciiTheme="majorHAnsi" w:hAnsiTheme="majorHAnsi" w:cs="Tahoma"/>
          <w:spacing w:val="12"/>
          <w:sz w:val="18"/>
          <w:szCs w:val="18"/>
        </w:rPr>
        <w:t xml:space="preserve"> </w:t>
      </w:r>
      <w:proofErr w:type="spellStart"/>
      <w:r w:rsidRPr="00A17068">
        <w:rPr>
          <w:rFonts w:asciiTheme="majorHAnsi" w:hAnsiTheme="majorHAnsi" w:cs="Tahoma"/>
          <w:sz w:val="18"/>
          <w:szCs w:val="18"/>
        </w:rPr>
        <w:t>adanya</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wanprestasi</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dari</w:t>
      </w:r>
      <w:proofErr w:type="spellEnd"/>
      <w:r w:rsidRPr="00A17068">
        <w:rPr>
          <w:rFonts w:asciiTheme="majorHAnsi" w:hAnsiTheme="majorHAnsi" w:cs="Tahoma"/>
          <w:sz w:val="18"/>
          <w:szCs w:val="18"/>
        </w:rPr>
        <w:t xml:space="preserve"> PIHAK KEDUA</w:t>
      </w:r>
      <w:r w:rsidRPr="00A17068">
        <w:rPr>
          <w:rFonts w:asciiTheme="majorHAnsi" w:hAnsiTheme="majorHAnsi" w:cs="Tahoma"/>
          <w:sz w:val="18"/>
          <w:szCs w:val="18"/>
          <w:lang w:val="id-ID"/>
        </w:rPr>
        <w:t xml:space="preserve"> saat Surat Keputusan Bank (SP3) telah turun</w:t>
      </w:r>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atau</w:t>
      </w:r>
      <w:proofErr w:type="spellEnd"/>
      <w:r w:rsidRPr="00A17068">
        <w:rPr>
          <w:rFonts w:asciiTheme="majorHAnsi" w:hAnsiTheme="majorHAnsi" w:cs="Tahoma"/>
          <w:sz w:val="18"/>
          <w:szCs w:val="18"/>
        </w:rPr>
        <w:t xml:space="preserve"> </w:t>
      </w:r>
      <w:proofErr w:type="spellStart"/>
      <w:r w:rsidRPr="00A17068">
        <w:rPr>
          <w:rFonts w:asciiTheme="majorHAnsi" w:hAnsiTheme="majorHAnsi" w:cs="Tahoma"/>
          <w:sz w:val="18"/>
          <w:szCs w:val="18"/>
        </w:rPr>
        <w:t>dalam</w:t>
      </w:r>
      <w:proofErr w:type="spellEnd"/>
      <w:r w:rsidRPr="00A17068">
        <w:rPr>
          <w:rFonts w:asciiTheme="majorHAnsi" w:hAnsiTheme="majorHAnsi" w:cs="Tahoma"/>
          <w:sz w:val="18"/>
          <w:szCs w:val="18"/>
        </w:rPr>
        <w:t xml:space="preserve"> proses </w:t>
      </w:r>
      <w:proofErr w:type="spellStart"/>
      <w:r w:rsidRPr="00A17068">
        <w:rPr>
          <w:rFonts w:asciiTheme="majorHAnsi" w:hAnsiTheme="majorHAnsi" w:cs="Tahoma"/>
          <w:sz w:val="18"/>
          <w:szCs w:val="18"/>
        </w:rPr>
        <w:t>pembangunan</w:t>
      </w:r>
      <w:proofErr w:type="spellEnd"/>
      <w:r w:rsidRPr="00A17068">
        <w:rPr>
          <w:rFonts w:asciiTheme="majorHAnsi" w:hAnsiTheme="majorHAnsi" w:cs="Tahoma"/>
          <w:sz w:val="18"/>
          <w:szCs w:val="18"/>
        </w:rPr>
        <w:t>.</w:t>
      </w:r>
    </w:p>
    <w:p w14:paraId="33D44959" w14:textId="4FC75FF0" w:rsidR="00670215" w:rsidRPr="000E14D9" w:rsidRDefault="00A26B76" w:rsidP="00590336">
      <w:pPr>
        <w:pStyle w:val="ListParagraph"/>
        <w:numPr>
          <w:ilvl w:val="0"/>
          <w:numId w:val="9"/>
        </w:numPr>
        <w:ind w:left="426" w:hanging="426"/>
        <w:jc w:val="both"/>
        <w:rPr>
          <w:rFonts w:asciiTheme="majorHAnsi" w:eastAsia="Arial" w:hAnsiTheme="majorHAnsi" w:cs="Tahoma"/>
          <w:color w:val="FF0000"/>
          <w:sz w:val="18"/>
          <w:szCs w:val="18"/>
        </w:rPr>
      </w:pPr>
      <w:proofErr w:type="spellStart"/>
      <w:r>
        <w:rPr>
          <w:rFonts w:asciiTheme="majorHAnsi" w:hAnsiTheme="majorHAnsi" w:cs="Tahoma"/>
          <w:color w:val="FF0000"/>
          <w:sz w:val="18"/>
          <w:szCs w:val="18"/>
        </w:rPr>
        <w:t>Pengembalian</w:t>
      </w:r>
      <w:proofErr w:type="spellEnd"/>
      <w:r>
        <w:rPr>
          <w:rFonts w:asciiTheme="majorHAnsi" w:hAnsiTheme="majorHAnsi" w:cs="Tahoma"/>
          <w:color w:val="FF0000"/>
          <w:sz w:val="18"/>
          <w:szCs w:val="18"/>
        </w:rPr>
        <w:t xml:space="preserve"> uang DP yang </w:t>
      </w:r>
      <w:proofErr w:type="spellStart"/>
      <w:r>
        <w:rPr>
          <w:rFonts w:asciiTheme="majorHAnsi" w:hAnsiTheme="majorHAnsi" w:cs="Tahoma"/>
          <w:color w:val="FF0000"/>
          <w:sz w:val="18"/>
          <w:szCs w:val="18"/>
        </w:rPr>
        <w:t>masuk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PIHAK KEDUA </w:t>
      </w:r>
      <w:proofErr w:type="spellStart"/>
      <w:r>
        <w:rPr>
          <w:rFonts w:asciiTheme="majorHAnsi" w:hAnsiTheme="majorHAnsi" w:cs="Tahoma"/>
          <w:color w:val="FF0000"/>
          <w:sz w:val="18"/>
          <w:szCs w:val="18"/>
        </w:rPr>
        <w:t>setelah</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dikurangi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pemotongan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atau</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denda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dikembalikan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setelah</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objek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pembelian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telah</w:t>
      </w:r>
      <w:proofErr w:type="spellEnd"/>
      <w:r>
        <w:rPr>
          <w:rFonts w:asciiTheme="majorHAnsi" w:hAnsiTheme="majorHAnsi" w:cs="Tahoma"/>
          <w:color w:val="FF0000"/>
          <w:sz w:val="18"/>
          <w:szCs w:val="18"/>
        </w:rPr>
        <w:t xml:space="preserve"> di </w:t>
      </w:r>
      <w:proofErr w:type="spellStart"/>
      <w:r>
        <w:rPr>
          <w:rFonts w:asciiTheme="majorHAnsi" w:hAnsiTheme="majorHAnsi" w:cs="Tahoma"/>
          <w:color w:val="FF0000"/>
          <w:sz w:val="18"/>
          <w:szCs w:val="18"/>
        </w:rPr>
        <w:t>beli</w:t>
      </w:r>
      <w:proofErr w:type="spellEnd"/>
      <w:r>
        <w:rPr>
          <w:rFonts w:asciiTheme="majorHAnsi" w:hAnsiTheme="majorHAnsi" w:cs="Tahoma"/>
          <w:color w:val="FF0000"/>
          <w:sz w:val="18"/>
          <w:szCs w:val="18"/>
        </w:rPr>
        <w:t xml:space="preserve"> oleh PIHAK KETIGA</w:t>
      </w:r>
    </w:p>
    <w:p w14:paraId="2EB86569" w14:textId="49D660F7" w:rsidR="000E14D9" w:rsidRDefault="000E14D9" w:rsidP="000E14D9">
      <w:pPr>
        <w:jc w:val="both"/>
        <w:rPr>
          <w:rFonts w:asciiTheme="majorHAnsi" w:eastAsia="Arial" w:hAnsiTheme="majorHAnsi" w:cs="Tahoma"/>
          <w:color w:val="FF0000"/>
          <w:sz w:val="18"/>
          <w:szCs w:val="18"/>
        </w:rPr>
      </w:pPr>
    </w:p>
    <w:p w14:paraId="4052C882" w14:textId="42E308D4" w:rsidR="000E14D9" w:rsidRDefault="000E14D9" w:rsidP="000E14D9">
      <w:pPr>
        <w:jc w:val="both"/>
        <w:rPr>
          <w:rFonts w:asciiTheme="majorHAnsi" w:eastAsia="Arial" w:hAnsiTheme="majorHAnsi" w:cs="Tahoma"/>
          <w:color w:val="FF0000"/>
          <w:sz w:val="18"/>
          <w:szCs w:val="18"/>
        </w:rPr>
      </w:pPr>
    </w:p>
    <w:p w14:paraId="1AD6928C" w14:textId="77777777" w:rsidR="000E14D9" w:rsidRPr="000E14D9" w:rsidRDefault="000E14D9" w:rsidP="000E14D9">
      <w:pPr>
        <w:jc w:val="both"/>
        <w:rPr>
          <w:rFonts w:asciiTheme="majorHAnsi" w:eastAsia="Arial" w:hAnsiTheme="majorHAnsi" w:cs="Tahoma"/>
          <w:color w:val="FF0000"/>
          <w:sz w:val="18"/>
          <w:szCs w:val="18"/>
        </w:rPr>
      </w:pPr>
    </w:p>
    <w:p w14:paraId="772563D4"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6</w:t>
      </w:r>
    </w:p>
    <w:p w14:paraId="7073C19C"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PEMBANGUNAN</w:t>
      </w:r>
    </w:p>
    <w:p w14:paraId="23D778C8" w14:textId="77777777" w:rsidR="001F3319" w:rsidRDefault="001F3319">
      <w:pPr>
        <w:spacing w:line="276" w:lineRule="auto"/>
        <w:contextualSpacing/>
        <w:jc w:val="center"/>
        <w:rPr>
          <w:rFonts w:asciiTheme="majorHAnsi" w:eastAsia="Arial" w:hAnsiTheme="majorHAnsi" w:cs="Tahoma"/>
          <w:b/>
          <w:sz w:val="18"/>
          <w:szCs w:val="18"/>
          <w:lang w:val="id-ID"/>
        </w:rPr>
      </w:pPr>
    </w:p>
    <w:p w14:paraId="1C4154EB" w14:textId="77777777" w:rsidR="001F3319" w:rsidRDefault="00A26B76">
      <w:pPr>
        <w:pStyle w:val="ListParagraph"/>
        <w:numPr>
          <w:ilvl w:val="0"/>
          <w:numId w:val="10"/>
        </w:numPr>
        <w:ind w:left="426" w:hanging="426"/>
        <w:jc w:val="both"/>
        <w:rPr>
          <w:rFonts w:asciiTheme="majorHAnsi" w:eastAsia="Arial" w:hAnsiTheme="majorHAnsi" w:cs="Tahoma"/>
          <w:sz w:val="18"/>
          <w:szCs w:val="18"/>
        </w:rPr>
      </w:pPr>
      <w:r>
        <w:rPr>
          <w:rFonts w:asciiTheme="majorHAnsi" w:hAnsiTheme="majorHAnsi" w:cs="Tahoma"/>
          <w:sz w:val="18"/>
          <w:szCs w:val="18"/>
        </w:rPr>
        <w:t xml:space="preserve">Para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sepakat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bahwa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r>
        <w:rPr>
          <w:rFonts w:asciiTheme="majorHAnsi" w:hAnsiTheme="majorHAnsi" w:cs="Tahoma"/>
          <w:sz w:val="18"/>
          <w:szCs w:val="18"/>
        </w:rPr>
        <w:t xml:space="preserve"> Rumah yang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obyek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perjanjian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ini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didasarkan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kepada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spesifikasi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teknik</w:t>
      </w:r>
      <w:proofErr w:type="spellEnd"/>
      <w:r>
        <w:rPr>
          <w:rFonts w:asciiTheme="majorHAnsi" w:hAnsiTheme="majorHAnsi" w:cs="Tahoma"/>
          <w:sz w:val="18"/>
          <w:szCs w:val="18"/>
        </w:rPr>
        <w:t xml:space="preserve"> dan Gambar Rumah yang </w:t>
      </w:r>
      <w:proofErr w:type="spellStart"/>
      <w:r>
        <w:rPr>
          <w:rFonts w:asciiTheme="majorHAnsi" w:hAnsiTheme="majorHAnsi" w:cs="Tahoma"/>
          <w:sz w:val="18"/>
          <w:szCs w:val="18"/>
        </w:rPr>
        <w:t>ditetapkan</w:t>
      </w:r>
      <w:proofErr w:type="spellEnd"/>
      <w:r>
        <w:rPr>
          <w:rFonts w:asciiTheme="majorHAnsi" w:hAnsiTheme="majorHAnsi" w:cs="Tahoma"/>
          <w:sz w:val="18"/>
          <w:szCs w:val="18"/>
        </w:rPr>
        <w:t xml:space="preserve"> oleh PIHAK PERTAMA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adanya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penandatanganan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berita</w:t>
      </w:r>
      <w:proofErr w:type="spellEnd"/>
      <w:r>
        <w:rPr>
          <w:rFonts w:asciiTheme="majorHAnsi" w:hAnsiTheme="majorHAnsi" w:cs="Tahoma"/>
          <w:sz w:val="18"/>
          <w:szCs w:val="18"/>
        </w:rPr>
        <w:t xml:space="preserve"> acara </w:t>
      </w:r>
      <w:proofErr w:type="spellStart"/>
      <w:r>
        <w:rPr>
          <w:rFonts w:asciiTheme="majorHAnsi" w:hAnsiTheme="majorHAnsi" w:cs="Tahoma"/>
          <w:sz w:val="18"/>
          <w:szCs w:val="18"/>
        </w:rPr>
        <w:t>pembangunan</w:t>
      </w:r>
      <w:proofErr w:type="spellEnd"/>
      <w:r>
        <w:rPr>
          <w:rFonts w:asciiTheme="majorHAnsi" w:hAnsiTheme="majorHAnsi" w:cs="Tahoma"/>
          <w:sz w:val="18"/>
          <w:szCs w:val="18"/>
        </w:rPr>
        <w:t>.</w:t>
      </w:r>
    </w:p>
    <w:p w14:paraId="1163810F" w14:textId="77777777" w:rsidR="001F3319" w:rsidRDefault="00A26B76">
      <w:pPr>
        <w:pStyle w:val="ListParagraph"/>
        <w:numPr>
          <w:ilvl w:val="0"/>
          <w:numId w:val="10"/>
        </w:numPr>
        <w:ind w:left="426" w:hanging="426"/>
        <w:jc w:val="both"/>
        <w:rPr>
          <w:rFonts w:asciiTheme="majorHAnsi" w:eastAsia="Arial" w:hAnsiTheme="majorHAnsi" w:cs="Tahoma"/>
          <w:color w:val="FF0000"/>
          <w:sz w:val="18"/>
          <w:szCs w:val="18"/>
        </w:rPr>
      </w:pPr>
      <w:r>
        <w:rPr>
          <w:rFonts w:asciiTheme="majorHAnsi" w:hAnsiTheme="majorHAnsi" w:cs="Tahoma"/>
          <w:color w:val="FF0000"/>
          <w:sz w:val="18"/>
          <w:szCs w:val="18"/>
        </w:rPr>
        <w:t xml:space="preserve">Dalam masa </w:t>
      </w:r>
      <w:proofErr w:type="spellStart"/>
      <w:r>
        <w:rPr>
          <w:rFonts w:asciiTheme="majorHAnsi" w:hAnsiTheme="majorHAnsi" w:cs="Tahoma"/>
          <w:color w:val="FF0000"/>
          <w:sz w:val="18"/>
          <w:szCs w:val="18"/>
        </w:rPr>
        <w:t>pembangunan</w:t>
      </w:r>
      <w:proofErr w:type="spellEnd"/>
      <w:r>
        <w:rPr>
          <w:rFonts w:asciiTheme="majorHAnsi" w:hAnsiTheme="majorHAnsi" w:cs="Tahoma"/>
          <w:color w:val="FF0000"/>
          <w:sz w:val="18"/>
          <w:szCs w:val="18"/>
        </w:rPr>
        <w:t xml:space="preserve"> PIHAK KEDUA </w:t>
      </w:r>
      <w:proofErr w:type="spellStart"/>
      <w:r>
        <w:rPr>
          <w:rFonts w:asciiTheme="majorHAnsi" w:hAnsiTheme="majorHAnsi" w:cs="Tahoma"/>
          <w:color w:val="FF0000"/>
          <w:sz w:val="18"/>
          <w:szCs w:val="18"/>
        </w:rPr>
        <w:t>tidak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diperkenankan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menambah</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pekerjaan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atau</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mengajukan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komplain</w:t>
      </w:r>
      <w:proofErr w:type="spellEnd"/>
      <w:r>
        <w:rPr>
          <w:rFonts w:asciiTheme="majorHAnsi" w:hAnsiTheme="majorHAnsi" w:cs="Tahoma"/>
          <w:color w:val="FF0000"/>
          <w:sz w:val="18"/>
          <w:szCs w:val="18"/>
        </w:rPr>
        <w:t xml:space="preserve"> oleh </w:t>
      </w:r>
      <w:proofErr w:type="spellStart"/>
      <w:r>
        <w:rPr>
          <w:rFonts w:asciiTheme="majorHAnsi" w:hAnsiTheme="majorHAnsi" w:cs="Tahoma"/>
          <w:color w:val="FF0000"/>
          <w:sz w:val="18"/>
          <w:szCs w:val="18"/>
        </w:rPr>
        <w:t>karena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hanya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dapat</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dilakukan</w:t>
      </w:r>
      <w:proofErr w:type="spellEnd"/>
      <w:r>
        <w:rPr>
          <w:rFonts w:asciiTheme="majorHAnsi" w:hAnsiTheme="majorHAnsi" w:cs="Tahoma"/>
          <w:color w:val="FF0000"/>
          <w:sz w:val="18"/>
          <w:szCs w:val="18"/>
        </w:rPr>
        <w:t xml:space="preserve"> pada </w:t>
      </w:r>
      <w:proofErr w:type="spellStart"/>
      <w:r>
        <w:rPr>
          <w:rFonts w:asciiTheme="majorHAnsi" w:hAnsiTheme="majorHAnsi" w:cs="Tahoma"/>
          <w:color w:val="FF0000"/>
          <w:sz w:val="18"/>
          <w:szCs w:val="18"/>
        </w:rPr>
        <w:t>saat</w:t>
      </w:r>
      <w:proofErr w:type="spellEnd"/>
      <w:r>
        <w:rPr>
          <w:rFonts w:asciiTheme="majorHAnsi" w:hAnsiTheme="majorHAnsi" w:cs="Tahoma"/>
          <w:color w:val="FF0000"/>
          <w:sz w:val="18"/>
          <w:szCs w:val="18"/>
        </w:rPr>
        <w:t xml:space="preserve"> masa </w:t>
      </w:r>
      <w:proofErr w:type="spellStart"/>
      <w:r>
        <w:rPr>
          <w:rFonts w:asciiTheme="majorHAnsi" w:hAnsiTheme="majorHAnsi" w:cs="Tahoma"/>
          <w:color w:val="FF0000"/>
          <w:sz w:val="18"/>
          <w:szCs w:val="18"/>
        </w:rPr>
        <w:t>retensi</w:t>
      </w:r>
      <w:proofErr w:type="spellEnd"/>
      <w:r>
        <w:rPr>
          <w:rFonts w:asciiTheme="majorHAnsi" w:hAnsiTheme="majorHAnsi" w:cs="Tahoma"/>
          <w:color w:val="FF0000"/>
          <w:sz w:val="18"/>
          <w:szCs w:val="18"/>
        </w:rPr>
        <w:t>.</w:t>
      </w:r>
    </w:p>
    <w:p w14:paraId="315ACD14" w14:textId="77777777" w:rsidR="001F3319" w:rsidRDefault="00A26B76">
      <w:pPr>
        <w:pStyle w:val="ListParagraph"/>
        <w:numPr>
          <w:ilvl w:val="0"/>
          <w:numId w:val="10"/>
        </w:numPr>
        <w:ind w:left="426" w:hanging="426"/>
        <w:jc w:val="both"/>
        <w:rPr>
          <w:rFonts w:asciiTheme="majorHAnsi" w:eastAsia="Arial" w:hAnsiTheme="majorHAnsi" w:cs="Tahoma"/>
          <w:sz w:val="18"/>
          <w:szCs w:val="18"/>
        </w:rPr>
      </w:pPr>
      <w:r>
        <w:rPr>
          <w:rFonts w:asciiTheme="majorHAnsi" w:hAnsiTheme="majorHAnsi" w:cs="Tahoma"/>
          <w:sz w:val="18"/>
          <w:szCs w:val="18"/>
        </w:rPr>
        <w:t xml:space="preserve">PIHAK PERTAMA </w:t>
      </w:r>
      <w:proofErr w:type="spellStart"/>
      <w:r>
        <w:rPr>
          <w:rFonts w:asciiTheme="majorHAnsi" w:hAnsiTheme="majorHAnsi" w:cs="Tahoma"/>
          <w:sz w:val="18"/>
          <w:szCs w:val="18"/>
        </w:rPr>
        <w:t>berkewajiaban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menyelesaikan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dalam</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jangka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waktu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selambat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lambatnya</w:t>
      </w:r>
      <w:proofErr w:type="spellEnd"/>
      <w:r>
        <w:rPr>
          <w:rFonts w:asciiTheme="majorHAnsi" w:hAnsiTheme="majorHAnsi" w:cs="Tahoma"/>
          <w:sz w:val="18"/>
          <w:szCs w:val="18"/>
        </w:rPr>
        <w:t xml:space="preserve"> 3 (</w:t>
      </w:r>
      <w:proofErr w:type="spellStart"/>
      <w:r>
        <w:rPr>
          <w:rFonts w:asciiTheme="majorHAnsi" w:hAnsiTheme="majorHAnsi" w:cs="Tahoma"/>
          <w:sz w:val="18"/>
          <w:szCs w:val="18"/>
        </w:rPr>
        <w:t>tiga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bula</w:t>
      </w:r>
      <w:proofErr w:type="spellEnd"/>
      <w:r>
        <w:rPr>
          <w:rFonts w:asciiTheme="majorHAnsi" w:hAnsiTheme="majorHAnsi" w:cs="Tahoma"/>
          <w:sz w:val="18"/>
          <w:szCs w:val="18"/>
          <w:lang w:val="id-ID"/>
        </w:rPr>
        <w:t>n.</w:t>
      </w:r>
    </w:p>
    <w:p w14:paraId="31AACC38" w14:textId="46E56A3D" w:rsidR="00A86B2F" w:rsidRPr="002568CF" w:rsidRDefault="00A26B76" w:rsidP="00A86B2F">
      <w:pPr>
        <w:pStyle w:val="ListParagraph"/>
        <w:numPr>
          <w:ilvl w:val="0"/>
          <w:numId w:val="10"/>
        </w:numPr>
        <w:ind w:left="426" w:hanging="426"/>
        <w:jc w:val="both"/>
        <w:rPr>
          <w:rFonts w:asciiTheme="majorHAnsi" w:eastAsia="Arial" w:hAnsiTheme="majorHAnsi" w:cs="Tahoma"/>
          <w:sz w:val="18"/>
          <w:szCs w:val="18"/>
        </w:rPr>
      </w:pPr>
      <w:r>
        <w:rPr>
          <w:rFonts w:asciiTheme="majorHAnsi" w:eastAsia="Arial" w:hAnsiTheme="majorHAnsi" w:cs="Tahoma"/>
          <w:sz w:val="18"/>
          <w:szCs w:val="18"/>
        </w:rPr>
        <w:t xml:space="preserve">Dalam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keterlambatan</w:t>
      </w:r>
      <w:proofErr w:type="spellEnd"/>
      <w:r>
        <w:rPr>
          <w:rFonts w:asciiTheme="majorHAnsi" w:eastAsia="Arial" w:hAnsiTheme="majorHAnsi" w:cs="Tahoma"/>
          <w:sz w:val="18"/>
          <w:szCs w:val="18"/>
        </w:rPr>
        <w:t xml:space="preserve"> masa </w:t>
      </w:r>
      <w:proofErr w:type="spellStart"/>
      <w:r>
        <w:rPr>
          <w:rFonts w:asciiTheme="majorHAnsi" w:eastAsia="Arial" w:hAnsiTheme="majorHAnsi" w:cs="Tahoma"/>
          <w:sz w:val="18"/>
          <w:szCs w:val="18"/>
        </w:rPr>
        <w:t>pembangunan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diatur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6</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ayat</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3</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dikecualikan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yang di </w:t>
      </w:r>
      <w:proofErr w:type="spellStart"/>
      <w:r>
        <w:rPr>
          <w:rFonts w:asciiTheme="majorHAnsi" w:eastAsia="Arial" w:hAnsiTheme="majorHAnsi" w:cs="Tahoma"/>
          <w:sz w:val="18"/>
          <w:szCs w:val="18"/>
        </w:rPr>
        <w:t>luar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kemampuan</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seperti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sambungan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listrik</w:t>
      </w:r>
      <w:proofErr w:type="spellEnd"/>
      <w:r>
        <w:rPr>
          <w:rFonts w:asciiTheme="majorHAnsi" w:eastAsia="Arial" w:hAnsiTheme="majorHAnsi" w:cs="Tahoma"/>
          <w:sz w:val="18"/>
          <w:szCs w:val="18"/>
        </w:rPr>
        <w:t xml:space="preserve">, gas dan air yang </w:t>
      </w:r>
      <w:proofErr w:type="spellStart"/>
      <w:r>
        <w:rPr>
          <w:rFonts w:asciiTheme="majorHAnsi" w:eastAsia="Arial" w:hAnsiTheme="majorHAnsi" w:cs="Tahoma"/>
          <w:sz w:val="18"/>
          <w:szCs w:val="18"/>
        </w:rPr>
        <w:t>sepenuhnya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tergantung</w:t>
      </w:r>
      <w:proofErr w:type="spellEnd"/>
      <w:r>
        <w:rPr>
          <w:rFonts w:asciiTheme="majorHAnsi" w:eastAsia="Arial" w:hAnsiTheme="majorHAnsi" w:cs="Tahoma"/>
          <w:sz w:val="18"/>
          <w:szCs w:val="18"/>
        </w:rPr>
        <w:t xml:space="preserve"> pada </w:t>
      </w:r>
      <w:proofErr w:type="spellStart"/>
      <w:r>
        <w:rPr>
          <w:rFonts w:asciiTheme="majorHAnsi" w:eastAsia="Arial" w:hAnsiTheme="majorHAnsi" w:cs="Tahoma"/>
          <w:sz w:val="18"/>
          <w:szCs w:val="18"/>
        </w:rPr>
        <w:t>ketersediaan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jaringan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daya</w:t>
      </w:r>
      <w:proofErr w:type="spellEnd"/>
      <w:r>
        <w:rPr>
          <w:rFonts w:asciiTheme="majorHAnsi" w:eastAsia="Arial" w:hAnsiTheme="majorHAnsi" w:cs="Tahoma"/>
          <w:sz w:val="18"/>
          <w:szCs w:val="18"/>
        </w:rPr>
        <w:t xml:space="preserve"> meter dan meter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PLN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instansi</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berwenang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itu</w:t>
      </w:r>
      <w:proofErr w:type="spellEnd"/>
      <w:r>
        <w:rPr>
          <w:rFonts w:asciiTheme="majorHAnsi" w:eastAsia="Arial" w:hAnsiTheme="majorHAnsi" w:cs="Tahoma"/>
          <w:sz w:val="18"/>
          <w:szCs w:val="18"/>
        </w:rPr>
        <w:t>.</w:t>
      </w:r>
    </w:p>
    <w:p w14:paraId="0742359F" w14:textId="720EB41F" w:rsidR="00701AAD" w:rsidRDefault="00701AAD">
      <w:pPr>
        <w:spacing w:line="276" w:lineRule="auto"/>
        <w:contextualSpacing/>
        <w:jc w:val="center"/>
        <w:rPr>
          <w:rFonts w:asciiTheme="majorHAnsi" w:eastAsia="Arial" w:hAnsiTheme="majorHAnsi" w:cs="Tahoma"/>
          <w:b/>
          <w:sz w:val="18"/>
          <w:szCs w:val="18"/>
        </w:rPr>
      </w:pPr>
    </w:p>
    <w:p w14:paraId="3920EC78" w14:textId="77777777" w:rsidR="00670215" w:rsidRDefault="00670215">
      <w:pPr>
        <w:spacing w:line="276" w:lineRule="auto"/>
        <w:contextualSpacing/>
        <w:jc w:val="center"/>
        <w:rPr>
          <w:rFonts w:asciiTheme="majorHAnsi" w:eastAsia="Arial" w:hAnsiTheme="majorHAnsi" w:cs="Tahoma"/>
          <w:b/>
          <w:sz w:val="18"/>
          <w:szCs w:val="18"/>
        </w:rPr>
      </w:pPr>
    </w:p>
    <w:p w14:paraId="00905436" w14:textId="77777777" w:rsidR="00701AAD" w:rsidRDefault="00701AAD">
      <w:pPr>
        <w:spacing w:line="276" w:lineRule="auto"/>
        <w:contextualSpacing/>
        <w:jc w:val="center"/>
        <w:rPr>
          <w:rFonts w:asciiTheme="majorHAnsi" w:eastAsia="Arial" w:hAnsiTheme="majorHAnsi" w:cs="Tahoma"/>
          <w:b/>
          <w:sz w:val="18"/>
          <w:szCs w:val="18"/>
        </w:rPr>
      </w:pPr>
    </w:p>
    <w:p w14:paraId="3E678B86" w14:textId="120FBB4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7</w:t>
      </w:r>
    </w:p>
    <w:p w14:paraId="2560722B" w14:textId="77777777" w:rsidR="001F3319" w:rsidRDefault="00A26B76">
      <w:pPr>
        <w:spacing w:line="276" w:lineRule="auto"/>
        <w:contextualSpacing/>
        <w:jc w:val="center"/>
        <w:rPr>
          <w:rFonts w:asciiTheme="majorHAnsi" w:eastAsia="Times New Roman" w:hAnsiTheme="majorHAnsi" w:cs="Tahoma"/>
          <w:b/>
          <w:sz w:val="18"/>
          <w:szCs w:val="18"/>
          <w:lang w:val="id-ID"/>
        </w:rPr>
      </w:pPr>
      <w:r>
        <w:rPr>
          <w:rFonts w:asciiTheme="majorHAnsi" w:eastAsia="Times New Roman" w:hAnsiTheme="majorHAnsi" w:cs="Tahoma"/>
          <w:b/>
          <w:sz w:val="18"/>
          <w:szCs w:val="18"/>
        </w:rPr>
        <w:t>MASA RETENSI</w:t>
      </w:r>
    </w:p>
    <w:p w14:paraId="000890F9" w14:textId="77777777" w:rsidR="001F3319" w:rsidRDefault="001F3319">
      <w:pPr>
        <w:spacing w:line="276" w:lineRule="auto"/>
        <w:contextualSpacing/>
        <w:jc w:val="both"/>
        <w:rPr>
          <w:rFonts w:asciiTheme="majorHAnsi" w:eastAsia="Times New Roman" w:hAnsiTheme="majorHAnsi" w:cs="Tahoma"/>
          <w:b/>
          <w:sz w:val="18"/>
          <w:szCs w:val="18"/>
          <w:lang w:val="id-ID"/>
        </w:rPr>
      </w:pPr>
    </w:p>
    <w:p w14:paraId="63AE6085" w14:textId="77777777" w:rsidR="001F3319" w:rsidRDefault="00A26B76">
      <w:pPr>
        <w:pStyle w:val="ListParagraph"/>
        <w:widowControl/>
        <w:numPr>
          <w:ilvl w:val="0"/>
          <w:numId w:val="11"/>
        </w:numPr>
        <w:autoSpaceDE/>
        <w:autoSpaceDN/>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t xml:space="preserve">Masa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proofErr w:type="gramStart"/>
      <w:r>
        <w:rPr>
          <w:rFonts w:asciiTheme="majorHAnsi" w:hAnsiTheme="majorHAnsi" w:cs="Tahoma"/>
          <w:sz w:val="18"/>
          <w:szCs w:val="18"/>
        </w:rPr>
        <w:t>berlaku</w:t>
      </w:r>
      <w:proofErr w:type="spellEnd"/>
      <w:r>
        <w:rPr>
          <w:rFonts w:asciiTheme="majorHAnsi" w:hAnsiTheme="majorHAnsi" w:cs="Tahoma"/>
          <w:sz w:val="18"/>
          <w:szCs w:val="18"/>
        </w:rPr>
        <w:t xml:space="preserve"> </w:t>
      </w:r>
      <w:r>
        <w:rPr>
          <w:rFonts w:asciiTheme="majorHAnsi" w:hAnsiTheme="majorHAnsi" w:cs="Tahoma"/>
          <w:sz w:val="18"/>
          <w:szCs w:val="18"/>
          <w:lang w:val="id-ID"/>
        </w:rPr>
        <w:t xml:space="preserve"> </w:t>
      </w:r>
      <w:proofErr w:type="spellStart"/>
      <w:r>
        <w:rPr>
          <w:rFonts w:asciiTheme="majorHAnsi" w:hAnsiTheme="majorHAnsi" w:cs="Tahoma"/>
          <w:sz w:val="18"/>
          <w:szCs w:val="18"/>
        </w:rPr>
        <w:t>hanya</w:t>
      </w:r>
      <w:proofErr w:type="spellEnd"/>
      <w:proofErr w:type="gramEnd"/>
      <w:r>
        <w:rPr>
          <w:rFonts w:asciiTheme="majorHAnsi" w:hAnsiTheme="majorHAnsi" w:cs="Tahoma"/>
          <w:sz w:val="18"/>
          <w:szCs w:val="18"/>
        </w:rPr>
        <w:t xml:space="preserve"> </w:t>
      </w:r>
      <w:proofErr w:type="spellStart"/>
      <w:r>
        <w:rPr>
          <w:rFonts w:asciiTheme="majorHAnsi" w:hAnsiTheme="majorHAnsi" w:cs="Tahoma"/>
          <w:sz w:val="18"/>
          <w:szCs w:val="18"/>
        </w:rPr>
        <w:t>selama</w:t>
      </w:r>
      <w:proofErr w:type="spellEnd"/>
      <w:r>
        <w:rPr>
          <w:rFonts w:asciiTheme="majorHAnsi" w:hAnsiTheme="majorHAnsi" w:cs="Tahoma"/>
          <w:sz w:val="18"/>
          <w:szCs w:val="18"/>
        </w:rPr>
        <w:t xml:space="preserve"> 4 </w:t>
      </w:r>
      <w:r>
        <w:rPr>
          <w:rFonts w:asciiTheme="majorHAnsi" w:hAnsiTheme="majorHAnsi" w:cs="Tahoma"/>
          <w:sz w:val="18"/>
          <w:szCs w:val="18"/>
          <w:lang w:val="id-ID"/>
        </w:rPr>
        <w:t>(</w:t>
      </w:r>
      <w:proofErr w:type="spellStart"/>
      <w:r>
        <w:rPr>
          <w:rFonts w:asciiTheme="majorHAnsi" w:hAnsiTheme="majorHAnsi" w:cs="Tahoma"/>
          <w:i/>
          <w:sz w:val="18"/>
          <w:szCs w:val="18"/>
        </w:rPr>
        <w:t>empat</w:t>
      </w:r>
      <w:proofErr w:type="spellEnd"/>
      <w:r>
        <w:rPr>
          <w:rFonts w:asciiTheme="majorHAnsi" w:hAnsiTheme="majorHAnsi" w:cs="Tahoma"/>
          <w:sz w:val="18"/>
          <w:szCs w:val="18"/>
          <w:lang w:val="id-ID"/>
        </w:rPr>
        <w:t>)</w:t>
      </w:r>
      <w:r>
        <w:rPr>
          <w:rFonts w:asciiTheme="majorHAnsi" w:hAnsiTheme="majorHAnsi" w:cs="Tahoma"/>
          <w:sz w:val="18"/>
          <w:szCs w:val="18"/>
        </w:rPr>
        <w:t xml:space="preserve">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(2 + 2), </w:t>
      </w:r>
      <w:proofErr w:type="spellStart"/>
      <w:r>
        <w:rPr>
          <w:rFonts w:asciiTheme="majorHAnsi" w:hAnsiTheme="majorHAnsi" w:cs="Tahoma"/>
          <w:sz w:val="18"/>
          <w:szCs w:val="18"/>
        </w:rPr>
        <w:t>terhitung</w:t>
      </w:r>
      <w:proofErr w:type="spellEnd"/>
      <w:r>
        <w:rPr>
          <w:rFonts w:asciiTheme="majorHAnsi" w:hAnsiTheme="majorHAnsi" w:cs="Tahoma"/>
          <w:sz w:val="18"/>
          <w:szCs w:val="18"/>
        </w:rPr>
        <w:t xml:space="preserve"> </w:t>
      </w:r>
      <w:r>
        <w:rPr>
          <w:rFonts w:asciiTheme="majorHAnsi" w:hAnsiTheme="majorHAnsi" w:cs="Tahoma"/>
          <w:sz w:val="18"/>
          <w:szCs w:val="18"/>
          <w:lang w:val="id-ID"/>
        </w:rPr>
        <w:t>sejak dilakukannya serah terima kunci.</w:t>
      </w:r>
    </w:p>
    <w:p w14:paraId="33B9B3C6" w14:textId="77777777" w:rsidR="001F3319" w:rsidRDefault="00A26B76">
      <w:pPr>
        <w:pStyle w:val="ListParagraph"/>
        <w:widowControl/>
        <w:numPr>
          <w:ilvl w:val="0"/>
          <w:numId w:val="11"/>
        </w:numPr>
        <w:autoSpaceDE/>
        <w:autoSpaceDN/>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t>P</w:t>
      </w:r>
      <w:r>
        <w:rPr>
          <w:rFonts w:asciiTheme="majorHAnsi" w:hAnsiTheme="majorHAnsi" w:cs="Tahoma"/>
          <w:sz w:val="18"/>
          <w:szCs w:val="18"/>
          <w:lang w:val="id-ID"/>
        </w:rPr>
        <w:t>IHAK PERTAMA</w:t>
      </w:r>
      <w:r>
        <w:rPr>
          <w:rFonts w:asciiTheme="majorHAnsi" w:hAnsiTheme="majorHAnsi" w:cs="Tahoma"/>
          <w:sz w:val="18"/>
          <w:szCs w:val="18"/>
        </w:rPr>
        <w:t xml:space="preserve"> </w:t>
      </w:r>
      <w:proofErr w:type="spellStart"/>
      <w:r>
        <w:rPr>
          <w:rFonts w:asciiTheme="majorHAnsi" w:hAnsiTheme="majorHAnsi" w:cs="Tahoma"/>
          <w:sz w:val="18"/>
          <w:szCs w:val="18"/>
        </w:rPr>
        <w:t>bertanggung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terkait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kesalahan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kontruksi</w:t>
      </w:r>
      <w:proofErr w:type="spellEnd"/>
      <w:r>
        <w:rPr>
          <w:rFonts w:asciiTheme="majorHAnsi" w:hAnsiTheme="majorHAnsi" w:cs="Tahoma"/>
          <w:sz w:val="18"/>
          <w:szCs w:val="18"/>
          <w:lang w:val="id-ID"/>
        </w:rPr>
        <w:t xml:space="preserve">. </w:t>
      </w:r>
      <w:proofErr w:type="spellStart"/>
      <w:r>
        <w:rPr>
          <w:rFonts w:asciiTheme="majorHAnsi" w:hAnsiTheme="majorHAnsi" w:cs="Tahoma"/>
          <w:sz w:val="18"/>
          <w:szCs w:val="18"/>
        </w:rPr>
        <w:t>Pekerjaan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atas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dilakukan</w:t>
      </w:r>
      <w:proofErr w:type="spellEnd"/>
      <w:r>
        <w:rPr>
          <w:rFonts w:asciiTheme="majorHAnsi" w:hAnsiTheme="majorHAnsi" w:cs="Tahoma"/>
          <w:sz w:val="18"/>
          <w:szCs w:val="18"/>
        </w:rPr>
        <w:t xml:space="preserve"> pada masa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melalui</w:t>
      </w:r>
      <w:proofErr w:type="spellEnd"/>
      <w:r>
        <w:rPr>
          <w:rFonts w:asciiTheme="majorHAnsi" w:hAnsiTheme="majorHAnsi" w:cs="Tahoma"/>
          <w:sz w:val="18"/>
          <w:szCs w:val="18"/>
        </w:rPr>
        <w:t xml:space="preserve"> </w:t>
      </w:r>
      <w:r>
        <w:rPr>
          <w:rFonts w:asciiTheme="majorHAnsi" w:hAnsiTheme="majorHAnsi" w:cs="Tahoma"/>
          <w:i/>
          <w:sz w:val="18"/>
          <w:szCs w:val="18"/>
        </w:rPr>
        <w:t>form</w:t>
      </w:r>
      <w:r>
        <w:rPr>
          <w:rFonts w:asciiTheme="majorHAnsi" w:hAnsiTheme="majorHAnsi" w:cs="Tahoma"/>
          <w:sz w:val="18"/>
          <w:szCs w:val="18"/>
        </w:rPr>
        <w:t xml:space="preserve">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yang </w:t>
      </w:r>
      <w:proofErr w:type="spellStart"/>
      <w:r>
        <w:rPr>
          <w:rFonts w:asciiTheme="majorHAnsi" w:hAnsiTheme="majorHAnsi" w:cs="Tahoma"/>
          <w:sz w:val="18"/>
          <w:szCs w:val="18"/>
        </w:rPr>
        <w:t>disediakan</w:t>
      </w:r>
      <w:proofErr w:type="spellEnd"/>
      <w:r>
        <w:rPr>
          <w:rFonts w:asciiTheme="majorHAnsi" w:hAnsiTheme="majorHAnsi" w:cs="Tahoma"/>
          <w:sz w:val="18"/>
          <w:szCs w:val="18"/>
        </w:rPr>
        <w:t xml:space="preserve"> oleh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P</w:t>
      </w:r>
      <w:r>
        <w:rPr>
          <w:rFonts w:asciiTheme="majorHAnsi" w:hAnsiTheme="majorHAnsi" w:cs="Tahoma"/>
          <w:sz w:val="18"/>
          <w:szCs w:val="18"/>
          <w:lang w:val="id-ID"/>
        </w:rPr>
        <w:t>IHAK PERTAMA</w:t>
      </w:r>
      <w:r>
        <w:rPr>
          <w:rFonts w:asciiTheme="majorHAnsi" w:hAnsiTheme="majorHAnsi" w:cs="Tahoma"/>
          <w:sz w:val="18"/>
          <w:szCs w:val="18"/>
        </w:rPr>
        <w:t xml:space="preserve">, </w:t>
      </w:r>
      <w:proofErr w:type="spellStart"/>
      <w:r>
        <w:rPr>
          <w:rFonts w:asciiTheme="majorHAnsi" w:hAnsiTheme="majorHAnsi" w:cs="Tahoma"/>
          <w:sz w:val="18"/>
          <w:szCs w:val="18"/>
        </w:rPr>
        <w:t>serta</w:t>
      </w:r>
      <w:proofErr w:type="spellEnd"/>
      <w:r>
        <w:rPr>
          <w:rFonts w:asciiTheme="majorHAnsi" w:hAnsiTheme="majorHAnsi" w:cs="Tahoma"/>
          <w:sz w:val="18"/>
          <w:szCs w:val="18"/>
        </w:rPr>
        <w:t xml:space="preserve"> </w:t>
      </w:r>
      <w:proofErr w:type="spellStart"/>
      <w:proofErr w:type="gramStart"/>
      <w:r>
        <w:rPr>
          <w:rFonts w:asciiTheme="majorHAnsi" w:hAnsiTheme="majorHAnsi" w:cs="Tahoma"/>
          <w:sz w:val="18"/>
          <w:szCs w:val="18"/>
        </w:rPr>
        <w:t>dalam</w:t>
      </w:r>
      <w:proofErr w:type="spellEnd"/>
      <w:r>
        <w:rPr>
          <w:rFonts w:asciiTheme="majorHAnsi" w:hAnsiTheme="majorHAnsi" w:cs="Tahoma"/>
          <w:sz w:val="18"/>
          <w:szCs w:val="18"/>
        </w:rPr>
        <w:t xml:space="preserve"> </w:t>
      </w:r>
      <w:r>
        <w:rPr>
          <w:rFonts w:asciiTheme="majorHAnsi" w:hAnsiTheme="majorHAnsi" w:cs="Tahoma"/>
          <w:sz w:val="18"/>
          <w:szCs w:val="18"/>
          <w:lang w:val="id-ID"/>
        </w:rPr>
        <w:t xml:space="preserve"> </w:t>
      </w:r>
      <w:r>
        <w:rPr>
          <w:rFonts w:asciiTheme="majorHAnsi" w:hAnsiTheme="majorHAnsi" w:cs="Tahoma"/>
          <w:sz w:val="18"/>
          <w:szCs w:val="18"/>
        </w:rPr>
        <w:t>masa</w:t>
      </w:r>
      <w:proofErr w:type="gramEnd"/>
      <w:r>
        <w:rPr>
          <w:rFonts w:asciiTheme="majorHAnsi" w:hAnsiTheme="majorHAnsi" w:cs="Tahoma"/>
          <w:sz w:val="18"/>
          <w:szCs w:val="18"/>
        </w:rPr>
        <w:t xml:space="preserve">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berlaku</w:t>
      </w:r>
      <w:proofErr w:type="spellEnd"/>
      <w:r>
        <w:rPr>
          <w:rFonts w:asciiTheme="majorHAnsi" w:hAnsiTheme="majorHAnsi" w:cs="Tahoma"/>
          <w:sz w:val="18"/>
          <w:szCs w:val="18"/>
        </w:rPr>
        <w:t xml:space="preserve"> 1 (</w:t>
      </w:r>
      <w:proofErr w:type="spellStart"/>
      <w:r>
        <w:rPr>
          <w:rFonts w:asciiTheme="majorHAnsi" w:hAnsiTheme="majorHAnsi" w:cs="Tahoma"/>
          <w:i/>
          <w:sz w:val="18"/>
          <w:szCs w:val="18"/>
        </w:rPr>
        <w:t>satu</w:t>
      </w:r>
      <w:proofErr w:type="spellEnd"/>
      <w:r>
        <w:rPr>
          <w:rFonts w:asciiTheme="majorHAnsi" w:hAnsiTheme="majorHAnsi" w:cs="Tahoma"/>
          <w:sz w:val="18"/>
          <w:szCs w:val="18"/>
        </w:rPr>
        <w:t>) kali</w:t>
      </w:r>
      <w:r>
        <w:rPr>
          <w:rFonts w:asciiTheme="majorHAnsi" w:hAnsiTheme="majorHAnsi" w:cs="Tahoma"/>
          <w:sz w:val="18"/>
          <w:szCs w:val="18"/>
          <w:lang w:val="id-ID"/>
        </w:rPr>
        <w:t xml:space="preserve"> pengajuan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Dalam </w:t>
      </w:r>
      <w:proofErr w:type="spellStart"/>
      <w:r>
        <w:rPr>
          <w:rFonts w:asciiTheme="majorHAnsi" w:hAnsiTheme="majorHAnsi" w:cs="Tahoma"/>
          <w:sz w:val="18"/>
          <w:szCs w:val="18"/>
        </w:rPr>
        <w:t>hal</w:t>
      </w:r>
      <w:proofErr w:type="spellEnd"/>
      <w:r>
        <w:rPr>
          <w:rFonts w:asciiTheme="majorHAnsi" w:hAnsiTheme="majorHAnsi" w:cs="Tahoma"/>
          <w:sz w:val="18"/>
          <w:szCs w:val="18"/>
        </w:rPr>
        <w:t xml:space="preserve"> masa </w:t>
      </w:r>
      <w:proofErr w:type="spellStart"/>
      <w:r>
        <w:rPr>
          <w:rFonts w:asciiTheme="majorHAnsi" w:hAnsiTheme="majorHAnsi" w:cs="Tahoma"/>
          <w:sz w:val="18"/>
          <w:szCs w:val="18"/>
        </w:rPr>
        <w:t>retensi</w:t>
      </w:r>
      <w:proofErr w:type="spellEnd"/>
      <w:r>
        <w:rPr>
          <w:rFonts w:asciiTheme="majorHAnsi" w:hAnsiTheme="majorHAnsi" w:cs="Tahoma"/>
          <w:sz w:val="18"/>
          <w:szCs w:val="18"/>
          <w:lang w:val="id-ID"/>
        </w:rPr>
        <w:t>,</w:t>
      </w:r>
      <w:r>
        <w:rPr>
          <w:rFonts w:asciiTheme="majorHAnsi" w:hAnsiTheme="majorHAnsi" w:cs="Tahoma"/>
          <w:sz w:val="18"/>
          <w:szCs w:val="18"/>
        </w:rPr>
        <w:t xml:space="preserve"> </w:t>
      </w:r>
      <w:r>
        <w:rPr>
          <w:rFonts w:asciiTheme="majorHAnsi" w:hAnsiTheme="majorHAnsi" w:cs="Tahoma"/>
          <w:sz w:val="18"/>
          <w:szCs w:val="18"/>
          <w:lang w:val="id-ID"/>
        </w:rPr>
        <w:t xml:space="preserve">PIHAK KEDUA </w:t>
      </w:r>
      <w:proofErr w:type="spellStart"/>
      <w:r>
        <w:rPr>
          <w:rFonts w:asciiTheme="majorHAnsi" w:hAnsiTheme="majorHAnsi" w:cs="Tahoma"/>
          <w:sz w:val="18"/>
          <w:szCs w:val="18"/>
        </w:rPr>
        <w:t>tidak</w:t>
      </w:r>
      <w:proofErr w:type="spellEnd"/>
      <w:r>
        <w:rPr>
          <w:rFonts w:asciiTheme="majorHAnsi" w:hAnsiTheme="majorHAnsi" w:cs="Tahoma"/>
          <w:sz w:val="18"/>
          <w:szCs w:val="18"/>
        </w:rPr>
        <w:t xml:space="preserve"> </w:t>
      </w:r>
      <w:proofErr w:type="spellStart"/>
      <w:proofErr w:type="gramStart"/>
      <w:r>
        <w:rPr>
          <w:rFonts w:asciiTheme="majorHAnsi" w:hAnsiTheme="majorHAnsi" w:cs="Tahoma"/>
          <w:sz w:val="18"/>
          <w:szCs w:val="18"/>
        </w:rPr>
        <w:t>diperkenankan</w:t>
      </w:r>
      <w:proofErr w:type="spellEnd"/>
      <w:r>
        <w:rPr>
          <w:rFonts w:asciiTheme="majorHAnsi" w:hAnsiTheme="majorHAnsi" w:cs="Tahoma"/>
          <w:sz w:val="18"/>
          <w:szCs w:val="18"/>
          <w:lang w:val="id-ID"/>
        </w:rPr>
        <w:t xml:space="preserve"> </w:t>
      </w:r>
      <w:r>
        <w:rPr>
          <w:rFonts w:asciiTheme="majorHAnsi" w:hAnsiTheme="majorHAnsi" w:cs="Tahoma"/>
          <w:sz w:val="18"/>
          <w:szCs w:val="18"/>
        </w:rPr>
        <w:t xml:space="preserve"> </w:t>
      </w:r>
      <w:proofErr w:type="spellStart"/>
      <w:r>
        <w:rPr>
          <w:rFonts w:asciiTheme="majorHAnsi" w:hAnsiTheme="majorHAnsi" w:cs="Tahoma"/>
          <w:sz w:val="18"/>
          <w:szCs w:val="18"/>
        </w:rPr>
        <w:t>menuntut</w:t>
      </w:r>
      <w:proofErr w:type="spellEnd"/>
      <w:proofErr w:type="gramEnd"/>
      <w:r>
        <w:rPr>
          <w:rFonts w:asciiTheme="majorHAnsi" w:hAnsiTheme="majorHAnsi" w:cs="Tahoma"/>
          <w:sz w:val="18"/>
          <w:szCs w:val="18"/>
        </w:rPr>
        <w:t xml:space="preserve"> </w:t>
      </w:r>
      <w:proofErr w:type="spellStart"/>
      <w:r>
        <w:rPr>
          <w:rFonts w:asciiTheme="majorHAnsi" w:hAnsiTheme="majorHAnsi" w:cs="Tahoma"/>
          <w:sz w:val="18"/>
          <w:szCs w:val="18"/>
        </w:rPr>
        <w:t>ganti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rugi</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kompensasi</w:t>
      </w:r>
      <w:proofErr w:type="spellEnd"/>
      <w:r>
        <w:rPr>
          <w:rFonts w:asciiTheme="majorHAnsi" w:hAnsiTheme="majorHAnsi" w:cs="Tahoma"/>
          <w:sz w:val="18"/>
          <w:szCs w:val="18"/>
        </w:rPr>
        <w:t>,</w:t>
      </w:r>
      <w:r>
        <w:rPr>
          <w:rFonts w:asciiTheme="majorHAnsi" w:hAnsiTheme="majorHAnsi" w:cs="Tahoma"/>
          <w:sz w:val="18"/>
          <w:szCs w:val="18"/>
          <w:lang w:val="id-ID"/>
        </w:rPr>
        <w:t xml:space="preserve"> </w:t>
      </w:r>
      <w:proofErr w:type="spellStart"/>
      <w:r>
        <w:rPr>
          <w:rFonts w:asciiTheme="majorHAnsi" w:hAnsiTheme="majorHAnsi" w:cs="Tahoma"/>
          <w:sz w:val="18"/>
          <w:szCs w:val="18"/>
        </w:rPr>
        <w:t>terkait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hasil</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pekerjaan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awal</w:t>
      </w:r>
      <w:proofErr w:type="spellEnd"/>
      <w:r>
        <w:rPr>
          <w:rFonts w:asciiTheme="majorHAnsi" w:hAnsiTheme="majorHAnsi" w:cs="Tahoma"/>
          <w:sz w:val="18"/>
          <w:szCs w:val="18"/>
        </w:rPr>
        <w:t>.</w:t>
      </w:r>
    </w:p>
    <w:p w14:paraId="763271CB" w14:textId="77777777" w:rsidR="001F3319" w:rsidRDefault="00A26B76">
      <w:pPr>
        <w:pStyle w:val="ListParagraph"/>
        <w:widowControl/>
        <w:numPr>
          <w:ilvl w:val="0"/>
          <w:numId w:val="11"/>
        </w:numPr>
        <w:autoSpaceDE/>
        <w:autoSpaceDN/>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t xml:space="preserve">Masa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tidak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berlaku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atau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hangus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apabila</w:t>
      </w:r>
      <w:proofErr w:type="spellEnd"/>
      <w:r>
        <w:rPr>
          <w:rFonts w:asciiTheme="majorHAnsi" w:hAnsiTheme="majorHAnsi" w:cs="Tahoma"/>
          <w:sz w:val="18"/>
          <w:szCs w:val="18"/>
        </w:rPr>
        <w:t xml:space="preserve"> PIHAK </w:t>
      </w:r>
      <w:proofErr w:type="gramStart"/>
      <w:r>
        <w:rPr>
          <w:rFonts w:asciiTheme="majorHAnsi" w:hAnsiTheme="majorHAnsi" w:cs="Tahoma"/>
          <w:sz w:val="18"/>
          <w:szCs w:val="18"/>
        </w:rPr>
        <w:t>PERTAMA :</w:t>
      </w:r>
      <w:proofErr w:type="gramEnd"/>
      <w:r>
        <w:rPr>
          <w:rFonts w:asciiTheme="majorHAnsi" w:hAnsiTheme="majorHAnsi" w:cs="Tahoma"/>
          <w:sz w:val="18"/>
          <w:szCs w:val="18"/>
        </w:rPr>
        <w:t xml:space="preserve"> </w:t>
      </w:r>
    </w:p>
    <w:p w14:paraId="084461CD" w14:textId="77777777" w:rsidR="001F3319" w:rsidRDefault="00A26B76">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r>
        <w:rPr>
          <w:rFonts w:asciiTheme="majorHAnsi" w:hAnsiTheme="majorHAnsi" w:cs="Tahoma"/>
          <w:sz w:val="18"/>
          <w:szCs w:val="18"/>
        </w:rPr>
        <w:t xml:space="preserve">Tidak </w:t>
      </w:r>
      <w:proofErr w:type="spellStart"/>
      <w:r>
        <w:rPr>
          <w:rFonts w:asciiTheme="majorHAnsi" w:hAnsiTheme="majorHAnsi" w:cs="Tahoma"/>
          <w:sz w:val="18"/>
          <w:szCs w:val="18"/>
        </w:rPr>
        <w:t>mengajukan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pada 2</w:t>
      </w:r>
      <w:r>
        <w:rPr>
          <w:rFonts w:asciiTheme="majorHAnsi" w:hAnsiTheme="majorHAnsi" w:cs="Tahoma"/>
          <w:sz w:val="18"/>
          <w:szCs w:val="18"/>
          <w:lang w:val="id-ID"/>
        </w:rPr>
        <w:t xml:space="preserve"> (</w:t>
      </w:r>
      <w:r>
        <w:rPr>
          <w:rFonts w:asciiTheme="majorHAnsi" w:hAnsiTheme="majorHAnsi" w:cs="Tahoma"/>
          <w:i/>
          <w:iCs/>
          <w:sz w:val="18"/>
          <w:szCs w:val="18"/>
        </w:rPr>
        <w:t>dua</w:t>
      </w:r>
      <w:r>
        <w:rPr>
          <w:rFonts w:asciiTheme="majorHAnsi" w:hAnsiTheme="majorHAnsi" w:cs="Tahoma"/>
          <w:sz w:val="18"/>
          <w:szCs w:val="18"/>
          <w:lang w:val="id-ID"/>
        </w:rPr>
        <w:t>)</w:t>
      </w:r>
      <w:r>
        <w:rPr>
          <w:rFonts w:asciiTheme="majorHAnsi" w:hAnsiTheme="majorHAnsi" w:cs="Tahoma"/>
          <w:sz w:val="18"/>
          <w:szCs w:val="18"/>
        </w:rPr>
        <w:t xml:space="preserve">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pertama</w:t>
      </w:r>
      <w:proofErr w:type="spellEnd"/>
    </w:p>
    <w:p w14:paraId="42689C10" w14:textId="77777777" w:rsidR="001F3319" w:rsidRDefault="00A26B76">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r>
        <w:rPr>
          <w:rFonts w:asciiTheme="majorHAnsi" w:hAnsiTheme="majorHAnsi" w:cs="Tahoma"/>
          <w:sz w:val="18"/>
          <w:szCs w:val="18"/>
        </w:rPr>
        <w:t>M</w:t>
      </w:r>
      <w:r>
        <w:rPr>
          <w:rFonts w:asciiTheme="majorHAnsi" w:hAnsiTheme="majorHAnsi" w:cs="Tahoma"/>
          <w:sz w:val="18"/>
          <w:szCs w:val="18"/>
          <w:lang w:val="id-ID"/>
        </w:rPr>
        <w:t>enempati objek rumah</w:t>
      </w:r>
      <w:r>
        <w:rPr>
          <w:rFonts w:asciiTheme="majorHAnsi" w:hAnsiTheme="majorHAnsi" w:cs="Tahoma"/>
          <w:sz w:val="18"/>
          <w:szCs w:val="18"/>
        </w:rPr>
        <w:t xml:space="preserve"> </w:t>
      </w:r>
      <w:proofErr w:type="spellStart"/>
      <w:r>
        <w:rPr>
          <w:rFonts w:asciiTheme="majorHAnsi" w:hAnsiTheme="majorHAnsi" w:cs="Tahoma"/>
          <w:sz w:val="18"/>
          <w:szCs w:val="18"/>
        </w:rPr>
        <w:t>secara</w:t>
      </w:r>
      <w:proofErr w:type="spellEnd"/>
      <w:r>
        <w:rPr>
          <w:rFonts w:asciiTheme="majorHAnsi" w:hAnsiTheme="majorHAnsi" w:cs="Tahoma"/>
          <w:sz w:val="18"/>
          <w:szCs w:val="18"/>
        </w:rPr>
        <w:t xml:space="preserve"> permanent</w:t>
      </w:r>
    </w:p>
    <w:p w14:paraId="4237DA32" w14:textId="77777777" w:rsidR="001F3319" w:rsidRDefault="00A26B76">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proofErr w:type="spellStart"/>
      <w:r>
        <w:rPr>
          <w:rFonts w:asciiTheme="majorHAnsi" w:hAnsiTheme="majorHAnsi" w:cs="Tahoma"/>
          <w:sz w:val="18"/>
          <w:szCs w:val="18"/>
        </w:rPr>
        <w:t>Melakukan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p>
    <w:p w14:paraId="73BA7578" w14:textId="77777777" w:rsidR="001F3319" w:rsidRDefault="00A26B76">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proofErr w:type="spellStart"/>
      <w:r>
        <w:rPr>
          <w:rFonts w:asciiTheme="majorHAnsi" w:hAnsiTheme="majorHAnsi" w:cs="Tahoma"/>
          <w:sz w:val="18"/>
          <w:szCs w:val="18"/>
        </w:rPr>
        <w:t>Meletakkan</w:t>
      </w:r>
      <w:proofErr w:type="spellEnd"/>
      <w:r>
        <w:rPr>
          <w:rFonts w:asciiTheme="majorHAnsi" w:hAnsiTheme="majorHAnsi" w:cs="Tahoma"/>
          <w:sz w:val="18"/>
          <w:szCs w:val="18"/>
        </w:rPr>
        <w:t xml:space="preserve"> / </w:t>
      </w:r>
      <w:proofErr w:type="spellStart"/>
      <w:r>
        <w:rPr>
          <w:rFonts w:asciiTheme="majorHAnsi" w:hAnsiTheme="majorHAnsi" w:cs="Tahoma"/>
          <w:sz w:val="18"/>
          <w:szCs w:val="18"/>
        </w:rPr>
        <w:t>menaruh</w:t>
      </w:r>
      <w:proofErr w:type="spellEnd"/>
      <w:r>
        <w:rPr>
          <w:rFonts w:asciiTheme="majorHAnsi" w:hAnsiTheme="majorHAnsi" w:cs="Tahoma"/>
          <w:sz w:val="18"/>
          <w:szCs w:val="18"/>
        </w:rPr>
        <w:t xml:space="preserve"> property di </w:t>
      </w:r>
      <w:proofErr w:type="spellStart"/>
      <w:r>
        <w:rPr>
          <w:rFonts w:asciiTheme="majorHAnsi" w:hAnsiTheme="majorHAnsi" w:cs="Tahoma"/>
          <w:sz w:val="18"/>
          <w:szCs w:val="18"/>
        </w:rPr>
        <w:t>dalam</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rumah</w:t>
      </w:r>
      <w:proofErr w:type="spellEnd"/>
      <w:r>
        <w:rPr>
          <w:rFonts w:asciiTheme="majorHAnsi" w:hAnsiTheme="majorHAnsi" w:cs="Tahoma"/>
          <w:sz w:val="18"/>
          <w:szCs w:val="18"/>
        </w:rPr>
        <w:t xml:space="preserve"> </w:t>
      </w:r>
    </w:p>
    <w:p w14:paraId="53397D78" w14:textId="77777777" w:rsidR="001F3319" w:rsidRDefault="00A26B76">
      <w:pPr>
        <w:pStyle w:val="ListParagraph"/>
        <w:widowControl/>
        <w:numPr>
          <w:ilvl w:val="0"/>
          <w:numId w:val="11"/>
        </w:numPr>
        <w:autoSpaceDE/>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t xml:space="preserve">Adanya </w:t>
      </w:r>
      <w:proofErr w:type="spellStart"/>
      <w:proofErr w:type="gramStart"/>
      <w:r>
        <w:rPr>
          <w:rFonts w:asciiTheme="majorHAnsi" w:hAnsiTheme="majorHAnsi" w:cs="Tahoma"/>
          <w:sz w:val="18"/>
          <w:szCs w:val="18"/>
        </w:rPr>
        <w:t>akibat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proofErr w:type="gramEnd"/>
      <w:r>
        <w:rPr>
          <w:rFonts w:asciiTheme="majorHAnsi" w:hAnsiTheme="majorHAnsi" w:cs="Tahoma"/>
          <w:sz w:val="18"/>
          <w:szCs w:val="18"/>
        </w:rPr>
        <w:t xml:space="preserve"> oleh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ketiga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terhadap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lingkungan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sekitar</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atau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terhadap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rumah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warga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Perumahan</w:t>
      </w:r>
      <w:proofErr w:type="spellEnd"/>
      <w:r>
        <w:rPr>
          <w:rFonts w:asciiTheme="majorHAnsi" w:hAnsiTheme="majorHAnsi" w:cs="Tahoma"/>
          <w:sz w:val="18"/>
          <w:szCs w:val="18"/>
        </w:rPr>
        <w:t xml:space="preserve"> Asa Dreamland, </w:t>
      </w:r>
      <w:proofErr w:type="spellStart"/>
      <w:r>
        <w:rPr>
          <w:rFonts w:asciiTheme="majorHAnsi" w:hAnsiTheme="majorHAnsi" w:cs="Tahoma"/>
          <w:sz w:val="18"/>
          <w:szCs w:val="18"/>
        </w:rPr>
        <w:t>bukan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PIHAK PERTAMA.</w:t>
      </w:r>
    </w:p>
    <w:p w14:paraId="5F8F4E9E" w14:textId="3F1C7DF4" w:rsidR="001F3319" w:rsidRDefault="001F3319">
      <w:pPr>
        <w:spacing w:line="276" w:lineRule="auto"/>
        <w:ind w:right="60"/>
        <w:contextualSpacing/>
        <w:jc w:val="both"/>
        <w:rPr>
          <w:rFonts w:asciiTheme="majorHAnsi" w:eastAsia="Arial" w:hAnsiTheme="majorHAnsi" w:cs="Tahoma"/>
          <w:sz w:val="18"/>
          <w:szCs w:val="18"/>
        </w:rPr>
      </w:pPr>
    </w:p>
    <w:p w14:paraId="4318C29F" w14:textId="77777777" w:rsidR="00670215" w:rsidRDefault="00670215">
      <w:pPr>
        <w:spacing w:line="276" w:lineRule="auto"/>
        <w:ind w:right="60"/>
        <w:contextualSpacing/>
        <w:jc w:val="both"/>
        <w:rPr>
          <w:rFonts w:asciiTheme="majorHAnsi" w:eastAsia="Arial" w:hAnsiTheme="majorHAnsi" w:cs="Tahoma"/>
          <w:sz w:val="18"/>
          <w:szCs w:val="18"/>
        </w:rPr>
      </w:pPr>
    </w:p>
    <w:p w14:paraId="17C7DE10" w14:textId="77777777" w:rsidR="001F3319" w:rsidRDefault="001F3319">
      <w:pPr>
        <w:spacing w:line="276" w:lineRule="auto"/>
        <w:ind w:right="60"/>
        <w:contextualSpacing/>
        <w:jc w:val="both"/>
        <w:rPr>
          <w:rFonts w:asciiTheme="majorHAnsi" w:eastAsia="Arial" w:hAnsiTheme="majorHAnsi" w:cs="Tahoma"/>
          <w:sz w:val="18"/>
          <w:szCs w:val="18"/>
        </w:rPr>
      </w:pPr>
    </w:p>
    <w:p w14:paraId="699EDD68"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PASAL 8</w:t>
      </w:r>
    </w:p>
    <w:p w14:paraId="0EA0D792"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PERUBAHAN</w:t>
      </w:r>
    </w:p>
    <w:p w14:paraId="4B7AA806" w14:textId="77777777" w:rsidR="001F3319" w:rsidRDefault="001F3319">
      <w:pPr>
        <w:spacing w:line="276" w:lineRule="auto"/>
        <w:ind w:right="60"/>
        <w:contextualSpacing/>
        <w:jc w:val="both"/>
        <w:rPr>
          <w:rFonts w:asciiTheme="majorHAnsi" w:eastAsia="Arial" w:hAnsiTheme="majorHAnsi" w:cs="Tahoma"/>
          <w:sz w:val="18"/>
          <w:szCs w:val="18"/>
        </w:rPr>
      </w:pPr>
    </w:p>
    <w:p w14:paraId="3B8CB98F" w14:textId="77777777" w:rsidR="001F3319" w:rsidRDefault="00A26B76">
      <w:pPr>
        <w:spacing w:line="276" w:lineRule="auto"/>
        <w:ind w:left="40"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Hal –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belum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diatur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oleh PIHAK PERTAMA dan PIHAK KEDUA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diatur</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ditetapkan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musyawarah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sepakat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syarat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disetujui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ditandatangani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bersama</w:t>
      </w:r>
      <w:proofErr w:type="spellEnd"/>
      <w:r>
        <w:rPr>
          <w:rFonts w:asciiTheme="majorHAnsi" w:eastAsia="Arial" w:hAnsiTheme="majorHAnsi" w:cs="Tahoma"/>
          <w:sz w:val="18"/>
          <w:szCs w:val="18"/>
        </w:rPr>
        <w:t xml:space="preserve"> oleh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merupakan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bagian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terpisahkan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w:t>
      </w:r>
    </w:p>
    <w:p w14:paraId="20B77273" w14:textId="77777777" w:rsidR="001F3319" w:rsidRDefault="001F3319">
      <w:pPr>
        <w:spacing w:line="276" w:lineRule="auto"/>
        <w:ind w:left="40" w:right="60"/>
        <w:contextualSpacing/>
        <w:jc w:val="both"/>
        <w:rPr>
          <w:rFonts w:asciiTheme="majorHAnsi" w:eastAsia="Arial" w:hAnsiTheme="majorHAnsi" w:cs="Tahoma"/>
          <w:sz w:val="18"/>
          <w:szCs w:val="18"/>
        </w:rPr>
      </w:pPr>
    </w:p>
    <w:p w14:paraId="38AE74E7" w14:textId="77777777" w:rsidR="001F3319" w:rsidRDefault="00A26B76">
      <w:pPr>
        <w:spacing w:line="276" w:lineRule="auto"/>
        <w:ind w:left="40" w:right="60"/>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Perubahan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boleh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dilakukan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gramEnd"/>
    </w:p>
    <w:p w14:paraId="17C79491" w14:textId="77777777" w:rsidR="001F3319" w:rsidRDefault="00A26B76">
      <w:pPr>
        <w:pStyle w:val="ListParagraph"/>
        <w:numPr>
          <w:ilvl w:val="0"/>
          <w:numId w:val="8"/>
        </w:numPr>
        <w:spacing w:line="276" w:lineRule="auto"/>
        <w:ind w:right="60"/>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Pindah</w:t>
      </w:r>
      <w:proofErr w:type="spellEnd"/>
      <w:r>
        <w:rPr>
          <w:rFonts w:asciiTheme="majorHAnsi" w:eastAsia="Arial" w:hAnsiTheme="majorHAnsi" w:cs="Tahoma"/>
          <w:sz w:val="18"/>
          <w:szCs w:val="18"/>
        </w:rPr>
        <w:t xml:space="preserve"> unit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nominal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sama</w:t>
      </w:r>
      <w:proofErr w:type="spellEnd"/>
    </w:p>
    <w:p w14:paraId="5E9B3F90" w14:textId="77777777" w:rsidR="001F3319" w:rsidRDefault="00A26B76">
      <w:pPr>
        <w:pStyle w:val="ListParagraph"/>
        <w:numPr>
          <w:ilvl w:val="0"/>
          <w:numId w:val="8"/>
        </w:numPr>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Cara </w:t>
      </w:r>
      <w:proofErr w:type="spellStart"/>
      <w:r>
        <w:rPr>
          <w:rFonts w:asciiTheme="majorHAnsi" w:eastAsia="Arial" w:hAnsiTheme="majorHAnsi" w:cs="Tahoma"/>
          <w:sz w:val="18"/>
          <w:szCs w:val="18"/>
        </w:rPr>
        <w:t>bayar</w:t>
      </w:r>
      <w:proofErr w:type="spellEnd"/>
      <w:r>
        <w:rPr>
          <w:rFonts w:asciiTheme="majorHAnsi" w:eastAsia="Arial" w:hAnsiTheme="majorHAnsi" w:cs="Tahoma"/>
          <w:sz w:val="18"/>
          <w:szCs w:val="18"/>
        </w:rPr>
        <w:t xml:space="preserve"> DP</w:t>
      </w:r>
    </w:p>
    <w:p w14:paraId="04E25CB2" w14:textId="77777777" w:rsidR="001F3319" w:rsidRDefault="00A26B76">
      <w:pPr>
        <w:pStyle w:val="ListParagraph"/>
        <w:numPr>
          <w:ilvl w:val="0"/>
          <w:numId w:val="8"/>
        </w:numPr>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Cara </w:t>
      </w:r>
      <w:proofErr w:type="spellStart"/>
      <w:r>
        <w:rPr>
          <w:rFonts w:asciiTheme="majorHAnsi" w:eastAsia="Arial" w:hAnsiTheme="majorHAnsi" w:cs="Tahoma"/>
          <w:sz w:val="18"/>
          <w:szCs w:val="18"/>
        </w:rPr>
        <w:t>pembelian</w:t>
      </w:r>
      <w:proofErr w:type="spellEnd"/>
      <w:r>
        <w:rPr>
          <w:rFonts w:asciiTheme="majorHAnsi" w:eastAsia="Arial" w:hAnsiTheme="majorHAnsi" w:cs="Tahoma"/>
          <w:sz w:val="18"/>
          <w:szCs w:val="18"/>
        </w:rPr>
        <w:t xml:space="preserve"> unit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(KPR </w:t>
      </w:r>
      <w:proofErr w:type="spellStart"/>
      <w:r>
        <w:rPr>
          <w:rFonts w:asciiTheme="majorHAnsi" w:eastAsia="Arial" w:hAnsiTheme="majorHAnsi" w:cs="Tahoma"/>
          <w:sz w:val="18"/>
          <w:szCs w:val="18"/>
        </w:rPr>
        <w:t>ke</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tunai</w:t>
      </w:r>
      <w:proofErr w:type="spellEnd"/>
      <w:r>
        <w:rPr>
          <w:rFonts w:asciiTheme="majorHAnsi" w:eastAsia="Arial" w:hAnsiTheme="majorHAnsi" w:cs="Tahoma"/>
          <w:sz w:val="18"/>
          <w:szCs w:val="18"/>
        </w:rPr>
        <w:t>)</w:t>
      </w:r>
    </w:p>
    <w:p w14:paraId="7B0AC2EC" w14:textId="77777777" w:rsidR="001F3319" w:rsidRDefault="001F3319">
      <w:pPr>
        <w:spacing w:line="276" w:lineRule="auto"/>
        <w:ind w:left="40" w:right="60"/>
        <w:contextualSpacing/>
        <w:jc w:val="both"/>
        <w:rPr>
          <w:rFonts w:asciiTheme="majorHAnsi" w:eastAsia="Arial" w:hAnsiTheme="majorHAnsi" w:cs="Tahoma"/>
          <w:sz w:val="18"/>
          <w:szCs w:val="18"/>
        </w:rPr>
      </w:pPr>
    </w:p>
    <w:p w14:paraId="66E4C2A8" w14:textId="77777777" w:rsidR="001F3319" w:rsidRDefault="00A26B76">
      <w:pPr>
        <w:spacing w:line="276" w:lineRule="auto"/>
        <w:ind w:left="40" w:right="60"/>
        <w:contextualSpacing/>
        <w:jc w:val="both"/>
        <w:rPr>
          <w:rFonts w:asciiTheme="majorHAnsi" w:eastAsia="Times New Roman" w:hAnsiTheme="majorHAnsi" w:cs="Tahoma"/>
          <w:sz w:val="18"/>
          <w:szCs w:val="18"/>
        </w:rPr>
      </w:pP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menyimpang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5 (</w:t>
      </w:r>
      <w:proofErr w:type="spellStart"/>
      <w:r>
        <w:rPr>
          <w:rFonts w:asciiTheme="majorHAnsi" w:eastAsia="Arial" w:hAnsiTheme="majorHAnsi" w:cs="Tahoma"/>
          <w:sz w:val="18"/>
          <w:szCs w:val="18"/>
        </w:rPr>
        <w:t>pembatalan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apabila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perselisihan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antara</w:t>
      </w:r>
      <w:proofErr w:type="spellEnd"/>
      <w:r>
        <w:rPr>
          <w:rFonts w:asciiTheme="majorHAnsi" w:eastAsia="Arial" w:hAnsiTheme="majorHAnsi" w:cs="Tahoma"/>
          <w:sz w:val="18"/>
          <w:szCs w:val="18"/>
        </w:rPr>
        <w:t xml:space="preserve"> PIHAK PERTAMA dan PIHAK KEDUA yang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terselesaikan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musyawarah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mufakat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berhak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membatalkan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mengembalikan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sesuai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Pasal </w:t>
      </w:r>
      <w:r>
        <w:rPr>
          <w:rFonts w:asciiTheme="majorHAnsi" w:eastAsia="Arial" w:hAnsiTheme="majorHAnsi" w:cs="Tahoma"/>
          <w:sz w:val="18"/>
          <w:szCs w:val="18"/>
          <w:lang w:val="id-ID"/>
        </w:rPr>
        <w:t>5 ayat 2 dan 3</w:t>
      </w:r>
      <w:r>
        <w:rPr>
          <w:rFonts w:asciiTheme="majorHAnsi" w:eastAsia="Arial" w:hAnsiTheme="majorHAnsi" w:cs="Tahoma"/>
          <w:sz w:val="18"/>
          <w:szCs w:val="18"/>
        </w:rPr>
        <w:t>.</w:t>
      </w:r>
    </w:p>
    <w:p w14:paraId="710C88A9" w14:textId="77777777" w:rsidR="001F3319" w:rsidRDefault="00A26B76">
      <w:pPr>
        <w:spacing w:line="276" w:lineRule="auto"/>
        <w:ind w:left="40" w:right="60"/>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Apabila</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ternyata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kesalahan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kekeliruan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diadakan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perubahan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pembetulan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mestinya</w:t>
      </w:r>
      <w:proofErr w:type="spellEnd"/>
      <w:r>
        <w:rPr>
          <w:rFonts w:asciiTheme="majorHAnsi" w:eastAsia="Arial" w:hAnsiTheme="majorHAnsi" w:cs="Tahoma"/>
          <w:sz w:val="18"/>
          <w:szCs w:val="18"/>
        </w:rPr>
        <w:t>.</w:t>
      </w:r>
    </w:p>
    <w:p w14:paraId="08E3AF3D" w14:textId="77777777" w:rsidR="001F3319" w:rsidRDefault="001F3319">
      <w:pPr>
        <w:spacing w:line="276" w:lineRule="auto"/>
        <w:ind w:right="60"/>
        <w:contextualSpacing/>
        <w:jc w:val="both"/>
        <w:rPr>
          <w:rFonts w:asciiTheme="majorHAnsi" w:eastAsia="Arial" w:hAnsiTheme="majorHAnsi" w:cs="Tahoma"/>
          <w:sz w:val="18"/>
          <w:szCs w:val="18"/>
        </w:rPr>
      </w:pPr>
    </w:p>
    <w:p w14:paraId="21C663BF" w14:textId="77777777" w:rsidR="001F3319" w:rsidRDefault="001F3319">
      <w:pPr>
        <w:spacing w:line="276" w:lineRule="auto"/>
        <w:ind w:right="60"/>
        <w:contextualSpacing/>
        <w:jc w:val="both"/>
        <w:rPr>
          <w:rFonts w:asciiTheme="majorHAnsi" w:eastAsia="Arial" w:hAnsiTheme="majorHAnsi" w:cs="Tahoma"/>
          <w:sz w:val="18"/>
          <w:szCs w:val="18"/>
        </w:rPr>
      </w:pPr>
    </w:p>
    <w:p w14:paraId="52ED4CC9"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9</w:t>
      </w:r>
    </w:p>
    <w:p w14:paraId="74A78FE9"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JAMINAN</w:t>
      </w:r>
    </w:p>
    <w:p w14:paraId="5B48D621" w14:textId="77777777" w:rsidR="001F3319" w:rsidRDefault="001F3319">
      <w:pPr>
        <w:spacing w:line="276" w:lineRule="auto"/>
        <w:contextualSpacing/>
        <w:jc w:val="both"/>
        <w:rPr>
          <w:rFonts w:asciiTheme="majorHAnsi" w:eastAsia="Arial" w:hAnsiTheme="majorHAnsi" w:cs="Tahoma"/>
          <w:b/>
          <w:sz w:val="18"/>
          <w:szCs w:val="18"/>
          <w:lang w:val="id-ID"/>
        </w:rPr>
      </w:pPr>
    </w:p>
    <w:p w14:paraId="68A5473C" w14:textId="34C0BD0E" w:rsidR="001F3319" w:rsidRDefault="00A26B76" w:rsidP="00670215">
      <w:pPr>
        <w:spacing w:line="276" w:lineRule="auto"/>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PERTAMA </w:t>
      </w:r>
      <w:proofErr w:type="spellStart"/>
      <w:r>
        <w:rPr>
          <w:rFonts w:asciiTheme="majorHAnsi" w:eastAsia="Arial" w:hAnsiTheme="majorHAnsi" w:cs="Tahoma"/>
          <w:sz w:val="18"/>
          <w:szCs w:val="18"/>
        </w:rPr>
        <w:t>menjamin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pada </w:t>
      </w:r>
      <w:proofErr w:type="spellStart"/>
      <w:r>
        <w:rPr>
          <w:rFonts w:asciiTheme="majorHAnsi" w:eastAsia="Arial" w:hAnsiTheme="majorHAnsi" w:cs="Tahoma"/>
          <w:sz w:val="18"/>
          <w:szCs w:val="18"/>
        </w:rPr>
        <w:t>saat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diserahkannya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adalah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benar</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benar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dibawah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penguasaan</w:t>
      </w:r>
      <w:proofErr w:type="spellEnd"/>
      <w:r>
        <w:rPr>
          <w:rFonts w:asciiTheme="majorHAnsi" w:eastAsia="Arial" w:hAnsiTheme="majorHAnsi" w:cs="Tahoma"/>
          <w:sz w:val="18"/>
          <w:szCs w:val="18"/>
        </w:rPr>
        <w:t xml:space="preserve"> dan</w:t>
      </w:r>
      <w:r>
        <w:rPr>
          <w:rFonts w:asciiTheme="majorHAnsi" w:eastAsia="Arial" w:hAnsiTheme="majorHAnsi" w:cs="Tahoma"/>
          <w:sz w:val="18"/>
          <w:szCs w:val="18"/>
          <w:lang w:val="id-ID"/>
        </w:rPr>
        <w:t>/</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pengelolaan</w:t>
      </w:r>
      <w:proofErr w:type="spellEnd"/>
      <w:r>
        <w:rPr>
          <w:rFonts w:asciiTheme="majorHAnsi" w:eastAsia="Arial" w:hAnsiTheme="majorHAnsi" w:cs="Tahoma"/>
          <w:sz w:val="18"/>
          <w:szCs w:val="18"/>
        </w:rPr>
        <w:t xml:space="preserve"> PIHAK PERTAMA dan </w:t>
      </w:r>
      <w:proofErr w:type="spellStart"/>
      <w:r>
        <w:rPr>
          <w:rFonts w:asciiTheme="majorHAnsi" w:eastAsia="Arial" w:hAnsiTheme="majorHAnsi" w:cs="Tahoma"/>
          <w:sz w:val="18"/>
          <w:szCs w:val="18"/>
        </w:rPr>
        <w:lastRenderedPageBreak/>
        <w:t>bebas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sitaan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ikatan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beban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apapun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lainnya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dipergunakan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jaminan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hutang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apapun</w:t>
      </w:r>
      <w:proofErr w:type="spellEnd"/>
    </w:p>
    <w:p w14:paraId="6121A4C4" w14:textId="62BAD582" w:rsidR="000E14D9" w:rsidRDefault="000E14D9" w:rsidP="00670215">
      <w:pPr>
        <w:spacing w:line="276" w:lineRule="auto"/>
        <w:contextualSpacing/>
        <w:jc w:val="both"/>
        <w:rPr>
          <w:rFonts w:asciiTheme="majorHAnsi" w:eastAsia="Arial" w:hAnsiTheme="majorHAnsi" w:cs="Tahoma"/>
          <w:sz w:val="18"/>
          <w:szCs w:val="18"/>
        </w:rPr>
      </w:pPr>
    </w:p>
    <w:p w14:paraId="349DC20E" w14:textId="232A6728" w:rsidR="000E14D9" w:rsidRDefault="000E14D9" w:rsidP="00670215">
      <w:pPr>
        <w:spacing w:line="276" w:lineRule="auto"/>
        <w:contextualSpacing/>
        <w:jc w:val="both"/>
        <w:rPr>
          <w:rFonts w:asciiTheme="majorHAnsi" w:eastAsia="Arial" w:hAnsiTheme="majorHAnsi" w:cs="Tahoma"/>
          <w:sz w:val="18"/>
          <w:szCs w:val="18"/>
        </w:rPr>
      </w:pPr>
    </w:p>
    <w:p w14:paraId="2CC43BBB" w14:textId="7F34325F" w:rsidR="000E14D9" w:rsidRDefault="000E14D9" w:rsidP="00670215">
      <w:pPr>
        <w:spacing w:line="276" w:lineRule="auto"/>
        <w:contextualSpacing/>
        <w:jc w:val="both"/>
        <w:rPr>
          <w:rFonts w:asciiTheme="majorHAnsi" w:eastAsia="Arial" w:hAnsiTheme="majorHAnsi" w:cs="Tahoma"/>
          <w:sz w:val="18"/>
          <w:szCs w:val="18"/>
        </w:rPr>
      </w:pPr>
    </w:p>
    <w:p w14:paraId="107D649F" w14:textId="3589CFD9" w:rsidR="000E14D9" w:rsidRDefault="000E14D9" w:rsidP="00670215">
      <w:pPr>
        <w:spacing w:line="276" w:lineRule="auto"/>
        <w:contextualSpacing/>
        <w:jc w:val="both"/>
        <w:rPr>
          <w:rFonts w:asciiTheme="majorHAnsi" w:eastAsia="Arial" w:hAnsiTheme="majorHAnsi" w:cs="Tahoma"/>
          <w:sz w:val="18"/>
          <w:szCs w:val="18"/>
        </w:rPr>
      </w:pPr>
    </w:p>
    <w:p w14:paraId="02F7987E" w14:textId="6FA1D963" w:rsidR="000E14D9" w:rsidRDefault="000E14D9" w:rsidP="00670215">
      <w:pPr>
        <w:spacing w:line="276" w:lineRule="auto"/>
        <w:contextualSpacing/>
        <w:jc w:val="both"/>
        <w:rPr>
          <w:rFonts w:asciiTheme="majorHAnsi" w:eastAsia="Arial" w:hAnsiTheme="majorHAnsi" w:cs="Tahoma"/>
          <w:sz w:val="18"/>
          <w:szCs w:val="18"/>
        </w:rPr>
      </w:pPr>
    </w:p>
    <w:p w14:paraId="2F1D8CFA" w14:textId="1BB60D7E" w:rsidR="000E14D9" w:rsidRDefault="000E14D9" w:rsidP="00670215">
      <w:pPr>
        <w:spacing w:line="276" w:lineRule="auto"/>
        <w:contextualSpacing/>
        <w:jc w:val="both"/>
        <w:rPr>
          <w:rFonts w:asciiTheme="majorHAnsi" w:eastAsia="Arial" w:hAnsiTheme="majorHAnsi" w:cs="Tahoma"/>
          <w:sz w:val="18"/>
          <w:szCs w:val="18"/>
        </w:rPr>
      </w:pPr>
    </w:p>
    <w:p w14:paraId="323056DE" w14:textId="0381500E" w:rsidR="000E14D9" w:rsidRDefault="000E14D9" w:rsidP="00670215">
      <w:pPr>
        <w:spacing w:line="276" w:lineRule="auto"/>
        <w:contextualSpacing/>
        <w:jc w:val="both"/>
        <w:rPr>
          <w:rFonts w:asciiTheme="majorHAnsi" w:eastAsia="Arial" w:hAnsiTheme="majorHAnsi" w:cs="Tahoma"/>
          <w:sz w:val="18"/>
          <w:szCs w:val="18"/>
        </w:rPr>
      </w:pPr>
    </w:p>
    <w:p w14:paraId="12E8CE8E" w14:textId="77777777" w:rsidR="000E14D9" w:rsidRDefault="000E14D9" w:rsidP="00670215">
      <w:pPr>
        <w:spacing w:line="276" w:lineRule="auto"/>
        <w:contextualSpacing/>
        <w:jc w:val="both"/>
        <w:rPr>
          <w:rFonts w:asciiTheme="majorHAnsi" w:eastAsia="Arial" w:hAnsiTheme="majorHAnsi" w:cs="Tahoma"/>
          <w:sz w:val="18"/>
          <w:szCs w:val="18"/>
        </w:rPr>
      </w:pPr>
    </w:p>
    <w:p w14:paraId="27AAC734" w14:textId="77777777" w:rsidR="001F3319" w:rsidRDefault="00A26B76">
      <w:pPr>
        <w:jc w:val="center"/>
        <w:rPr>
          <w:rFonts w:asciiTheme="majorHAnsi" w:eastAsia="Arial" w:hAnsiTheme="majorHAnsi" w:cs="Tahoma"/>
          <w:b/>
          <w:sz w:val="18"/>
          <w:szCs w:val="18"/>
        </w:rPr>
      </w:pPr>
      <w:r>
        <w:rPr>
          <w:rFonts w:asciiTheme="majorHAnsi" w:eastAsia="Arial" w:hAnsiTheme="majorHAnsi" w:cs="Tahoma"/>
          <w:b/>
          <w:sz w:val="18"/>
          <w:szCs w:val="18"/>
        </w:rPr>
        <w:t>PASAL 1</w:t>
      </w:r>
      <w:r>
        <w:rPr>
          <w:rFonts w:asciiTheme="majorHAnsi" w:eastAsia="Arial" w:hAnsiTheme="majorHAnsi" w:cs="Tahoma"/>
          <w:b/>
          <w:sz w:val="18"/>
          <w:szCs w:val="18"/>
          <w:lang w:val="id-ID"/>
        </w:rPr>
        <w:t>0</w:t>
      </w:r>
    </w:p>
    <w:p w14:paraId="5DA8D9C6"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PERALIHAN HAK</w:t>
      </w:r>
    </w:p>
    <w:p w14:paraId="31B77080" w14:textId="77777777" w:rsidR="001F3319" w:rsidRDefault="001F3319">
      <w:pPr>
        <w:spacing w:line="276" w:lineRule="auto"/>
        <w:contextualSpacing/>
        <w:jc w:val="both"/>
        <w:rPr>
          <w:rFonts w:asciiTheme="majorHAnsi" w:eastAsia="Arial" w:hAnsiTheme="majorHAnsi" w:cs="Tahoma"/>
          <w:b/>
          <w:sz w:val="18"/>
          <w:szCs w:val="18"/>
          <w:lang w:val="id-ID"/>
        </w:rPr>
      </w:pPr>
    </w:p>
    <w:p w14:paraId="6563A3BB" w14:textId="77777777" w:rsidR="001F3319" w:rsidRDefault="00A26B76">
      <w:pPr>
        <w:pStyle w:val="ListParagraph"/>
        <w:widowControl/>
        <w:numPr>
          <w:ilvl w:val="1"/>
          <w:numId w:val="12"/>
        </w:numPr>
        <w:autoSpaceDE/>
        <w:autoSpaceDN/>
        <w:spacing w:after="240" w:line="276" w:lineRule="auto"/>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Setelah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dijanjikan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selesai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berkewajiban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berdiri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dan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biaya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Akta</w:t>
      </w:r>
      <w:proofErr w:type="spellEnd"/>
      <w:r>
        <w:rPr>
          <w:rFonts w:asciiTheme="majorHAnsi" w:eastAsia="Arial" w:hAnsiTheme="majorHAnsi" w:cs="Tahoma"/>
          <w:sz w:val="18"/>
          <w:szCs w:val="18"/>
        </w:rPr>
        <w:t xml:space="preserve"> Jual Beli (AJB), </w:t>
      </w:r>
      <w:r>
        <w:rPr>
          <w:rFonts w:asciiTheme="majorHAnsi" w:eastAsia="Arial" w:hAnsiTheme="majorHAnsi" w:cs="Tahoma"/>
          <w:sz w:val="18"/>
          <w:szCs w:val="18"/>
          <w:lang w:val="id-ID"/>
        </w:rPr>
        <w:t>B</w:t>
      </w:r>
      <w:proofErr w:type="spellStart"/>
      <w:r>
        <w:rPr>
          <w:rFonts w:asciiTheme="majorHAnsi" w:eastAsia="Arial" w:hAnsiTheme="majorHAnsi" w:cs="Tahoma"/>
          <w:sz w:val="18"/>
          <w:szCs w:val="18"/>
        </w:rPr>
        <w:t>iaya</w:t>
      </w:r>
      <w:proofErr w:type="spellEnd"/>
      <w:r>
        <w:rPr>
          <w:rFonts w:asciiTheme="majorHAnsi" w:eastAsia="Arial" w:hAnsiTheme="majorHAnsi" w:cs="Tahoma"/>
          <w:sz w:val="18"/>
          <w:szCs w:val="18"/>
        </w:rPr>
        <w:t xml:space="preserve"> Balik Nama (BBN), </w:t>
      </w:r>
      <w:proofErr w:type="spellStart"/>
      <w:r>
        <w:rPr>
          <w:rFonts w:asciiTheme="majorHAnsi" w:eastAsia="Arial" w:hAnsiTheme="majorHAnsi" w:cs="Tahoma"/>
          <w:sz w:val="18"/>
          <w:szCs w:val="18"/>
        </w:rPr>
        <w:t>Biaya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Perolehan</w:t>
      </w:r>
      <w:proofErr w:type="spellEnd"/>
      <w:r>
        <w:rPr>
          <w:rFonts w:asciiTheme="majorHAnsi" w:eastAsia="Arial" w:hAnsiTheme="majorHAnsi" w:cs="Tahoma"/>
          <w:sz w:val="18"/>
          <w:szCs w:val="18"/>
        </w:rPr>
        <w:t xml:space="preserve"> Hak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Tanah dan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(BPHTB) </w:t>
      </w:r>
      <w:proofErr w:type="spellStart"/>
      <w:r>
        <w:rPr>
          <w:rFonts w:asciiTheme="majorHAnsi" w:eastAsia="Arial" w:hAnsiTheme="majorHAnsi" w:cs="Tahoma"/>
          <w:sz w:val="18"/>
          <w:szCs w:val="18"/>
        </w:rPr>
        <w:t>dibayarkan</w:t>
      </w:r>
      <w:proofErr w:type="spellEnd"/>
      <w:r>
        <w:rPr>
          <w:rFonts w:asciiTheme="majorHAnsi" w:eastAsia="Arial" w:hAnsiTheme="majorHAnsi" w:cs="Tahoma"/>
          <w:sz w:val="18"/>
          <w:szCs w:val="18"/>
        </w:rPr>
        <w:t xml:space="preserve"> oleh PIHAK PERTAMA.</w:t>
      </w:r>
    </w:p>
    <w:p w14:paraId="45817440" w14:textId="1A799739" w:rsidR="001F3319" w:rsidRDefault="00A26B76" w:rsidP="00701AAD">
      <w:pPr>
        <w:pStyle w:val="ListParagraph"/>
        <w:widowControl/>
        <w:numPr>
          <w:ilvl w:val="1"/>
          <w:numId w:val="12"/>
        </w:numPr>
        <w:autoSpaceDE/>
        <w:autoSpaceDN/>
        <w:spacing w:after="240" w:line="276" w:lineRule="auto"/>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Status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sepenuhnya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menyesuaikan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ketentuan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peraturan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berlaku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lokasi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berada</w:t>
      </w:r>
      <w:proofErr w:type="spellEnd"/>
      <w:r>
        <w:rPr>
          <w:rFonts w:asciiTheme="majorHAnsi" w:eastAsia="Arial" w:hAnsiTheme="majorHAnsi" w:cs="Tahoma"/>
          <w:sz w:val="18"/>
          <w:szCs w:val="18"/>
        </w:rPr>
        <w:t xml:space="preserve"> dan Badan </w:t>
      </w:r>
      <w:proofErr w:type="spellStart"/>
      <w:r>
        <w:rPr>
          <w:rFonts w:asciiTheme="majorHAnsi" w:eastAsia="Arial" w:hAnsiTheme="majorHAnsi" w:cs="Tahoma"/>
          <w:sz w:val="18"/>
          <w:szCs w:val="18"/>
        </w:rPr>
        <w:t>Pertanahan</w:t>
      </w:r>
      <w:proofErr w:type="spellEnd"/>
      <w:r>
        <w:rPr>
          <w:rFonts w:asciiTheme="majorHAnsi" w:eastAsia="Arial" w:hAnsiTheme="majorHAnsi" w:cs="Tahoma"/>
          <w:sz w:val="18"/>
          <w:szCs w:val="18"/>
        </w:rPr>
        <w:t xml:space="preserve"> Nasional (BPN) </w:t>
      </w:r>
      <w:proofErr w:type="spellStart"/>
      <w:r>
        <w:rPr>
          <w:rFonts w:asciiTheme="majorHAnsi" w:eastAsia="Arial" w:hAnsiTheme="majorHAnsi" w:cs="Tahoma"/>
          <w:sz w:val="18"/>
          <w:szCs w:val="18"/>
        </w:rPr>
        <w:t>setempat</w:t>
      </w:r>
      <w:proofErr w:type="spellEnd"/>
      <w:r>
        <w:rPr>
          <w:rFonts w:asciiTheme="majorHAnsi" w:eastAsia="Arial" w:hAnsiTheme="majorHAnsi" w:cs="Tahoma"/>
          <w:sz w:val="18"/>
          <w:szCs w:val="18"/>
        </w:rPr>
        <w:t>.</w:t>
      </w:r>
    </w:p>
    <w:p w14:paraId="45AB20E6" w14:textId="77777777" w:rsidR="00701AAD" w:rsidRPr="00701AAD" w:rsidRDefault="00701AAD" w:rsidP="00701AAD">
      <w:pPr>
        <w:pStyle w:val="ListParagraph"/>
        <w:widowControl/>
        <w:autoSpaceDE/>
        <w:autoSpaceDN/>
        <w:spacing w:after="240" w:line="276" w:lineRule="auto"/>
        <w:ind w:left="405"/>
        <w:contextualSpacing/>
        <w:jc w:val="both"/>
        <w:rPr>
          <w:rFonts w:asciiTheme="majorHAnsi" w:eastAsia="Arial" w:hAnsiTheme="majorHAnsi" w:cs="Tahoma"/>
          <w:sz w:val="18"/>
          <w:szCs w:val="18"/>
        </w:rPr>
      </w:pPr>
    </w:p>
    <w:p w14:paraId="52EA0B26" w14:textId="77777777" w:rsidR="002568CF" w:rsidRDefault="002568CF">
      <w:pPr>
        <w:widowControl/>
        <w:autoSpaceDE/>
        <w:autoSpaceDN/>
        <w:spacing w:after="240" w:line="276" w:lineRule="auto"/>
        <w:contextualSpacing/>
        <w:jc w:val="both"/>
        <w:rPr>
          <w:rFonts w:asciiTheme="majorHAnsi" w:eastAsia="Arial" w:hAnsiTheme="majorHAnsi" w:cs="Tahoma"/>
          <w:sz w:val="18"/>
          <w:szCs w:val="18"/>
        </w:rPr>
      </w:pPr>
    </w:p>
    <w:p w14:paraId="1255A248"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PASAL 11</w:t>
      </w:r>
    </w:p>
    <w:p w14:paraId="7A3F4E43" w14:textId="77777777" w:rsidR="001F3319" w:rsidRDefault="00A26B76">
      <w:pPr>
        <w:spacing w:line="276" w:lineRule="auto"/>
        <w:contextualSpacing/>
        <w:jc w:val="center"/>
        <w:rPr>
          <w:rFonts w:asciiTheme="majorHAnsi" w:eastAsia="Arial" w:hAnsiTheme="majorHAnsi" w:cs="Tahoma"/>
          <w:b/>
          <w:i/>
          <w:iCs/>
          <w:sz w:val="18"/>
          <w:szCs w:val="18"/>
          <w:lang w:val="id-ID"/>
        </w:rPr>
      </w:pPr>
      <w:r>
        <w:rPr>
          <w:rFonts w:asciiTheme="majorHAnsi" w:eastAsia="Arial" w:hAnsiTheme="majorHAnsi" w:cs="Tahoma"/>
          <w:b/>
          <w:i/>
          <w:iCs/>
          <w:sz w:val="18"/>
          <w:szCs w:val="18"/>
        </w:rPr>
        <w:t>FORCE MAJURE</w:t>
      </w:r>
    </w:p>
    <w:p w14:paraId="69AA63B0" w14:textId="77777777" w:rsidR="001F3319" w:rsidRDefault="001F3319">
      <w:pPr>
        <w:spacing w:line="276" w:lineRule="auto"/>
        <w:contextualSpacing/>
        <w:rPr>
          <w:rFonts w:asciiTheme="majorHAnsi" w:eastAsia="Times New Roman" w:hAnsiTheme="majorHAnsi" w:cs="Tahoma"/>
          <w:sz w:val="18"/>
          <w:szCs w:val="18"/>
        </w:rPr>
      </w:pPr>
    </w:p>
    <w:p w14:paraId="48BF40D0" w14:textId="77777777" w:rsidR="001F3319" w:rsidRDefault="00A26B76">
      <w:pPr>
        <w:spacing w:line="276" w:lineRule="auto"/>
        <w:contextualSpacing/>
        <w:jc w:val="both"/>
        <w:rPr>
          <w:rFonts w:asciiTheme="majorHAnsi" w:eastAsia="Arial" w:hAnsiTheme="majorHAnsi" w:cs="Tahoma"/>
          <w:sz w:val="18"/>
          <w:szCs w:val="18"/>
          <w:lang w:val="id-ID"/>
        </w:rPr>
      </w:pPr>
      <w:r>
        <w:rPr>
          <w:rFonts w:asciiTheme="majorHAnsi" w:eastAsia="Arial" w:hAnsiTheme="majorHAnsi" w:cs="Tahoma"/>
          <w:sz w:val="18"/>
          <w:szCs w:val="18"/>
        </w:rPr>
        <w:t xml:space="preserve">Para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setuju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mengadakan</w:t>
      </w:r>
      <w:proofErr w:type="spellEnd"/>
      <w:r>
        <w:rPr>
          <w:rFonts w:asciiTheme="majorHAnsi" w:eastAsia="Arial" w:hAnsiTheme="majorHAnsi" w:cs="Tahoma"/>
          <w:sz w:val="18"/>
          <w:szCs w:val="18"/>
        </w:rPr>
        <w:t xml:space="preserve"> addendum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apabila</w:t>
      </w:r>
      <w:proofErr w:type="spellEnd"/>
      <w:r>
        <w:rPr>
          <w:rFonts w:asciiTheme="majorHAnsi" w:eastAsia="Arial" w:hAnsiTheme="majorHAnsi" w:cs="Tahoma"/>
          <w:sz w:val="18"/>
          <w:szCs w:val="18"/>
        </w:rPr>
        <w:t xml:space="preserve"> d</w:t>
      </w:r>
      <w:r>
        <w:rPr>
          <w:rFonts w:asciiTheme="majorHAnsi" w:eastAsia="Arial" w:hAnsiTheme="majorHAnsi" w:cs="Tahoma"/>
          <w:sz w:val="18"/>
          <w:szCs w:val="18"/>
          <w:lang w:val="id-ID"/>
        </w:rPr>
        <w:t>i</w:t>
      </w:r>
      <w:proofErr w:type="spellStart"/>
      <w:r>
        <w:rPr>
          <w:rFonts w:asciiTheme="majorHAnsi" w:eastAsia="Arial" w:hAnsiTheme="majorHAnsi" w:cs="Tahoma"/>
          <w:sz w:val="18"/>
          <w:szCs w:val="18"/>
        </w:rPr>
        <w:t>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Force Majure, yang </w:t>
      </w:r>
      <w:proofErr w:type="spellStart"/>
      <w:r>
        <w:rPr>
          <w:rFonts w:asciiTheme="majorHAnsi" w:eastAsia="Arial" w:hAnsiTheme="majorHAnsi" w:cs="Tahoma"/>
          <w:sz w:val="18"/>
          <w:szCs w:val="18"/>
        </w:rPr>
        <w:t>dimaksud</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Force Majure </w:t>
      </w:r>
      <w:proofErr w:type="spellStart"/>
      <w:r>
        <w:rPr>
          <w:rFonts w:asciiTheme="majorHAnsi" w:eastAsia="Arial" w:hAnsiTheme="majorHAnsi" w:cs="Tahoma"/>
          <w:sz w:val="18"/>
          <w:szCs w:val="18"/>
        </w:rPr>
        <w:t>adalah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hal-hal</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mempengaruhi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jalannya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pelaksanaan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pekerjaan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perubahan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diluar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kemampuan</w:t>
      </w:r>
      <w:proofErr w:type="spellEnd"/>
      <w:r>
        <w:rPr>
          <w:rFonts w:asciiTheme="majorHAnsi" w:eastAsia="Arial" w:hAnsiTheme="majorHAnsi" w:cs="Tahoma"/>
          <w:sz w:val="18"/>
          <w:szCs w:val="18"/>
        </w:rPr>
        <w:t xml:space="preserve"> developer, </w:t>
      </w:r>
      <w:proofErr w:type="spellStart"/>
      <w:proofErr w:type="gramStart"/>
      <w:r>
        <w:rPr>
          <w:rFonts w:asciiTheme="majorHAnsi" w:eastAsia="Arial" w:hAnsiTheme="majorHAnsi" w:cs="Tahoma"/>
          <w:sz w:val="18"/>
          <w:szCs w:val="18"/>
        </w:rPr>
        <w:t>seperti</w:t>
      </w:r>
      <w:proofErr w:type="spellEnd"/>
      <w:r>
        <w:rPr>
          <w:rFonts w:asciiTheme="majorHAnsi" w:eastAsia="Arial" w:hAnsiTheme="majorHAnsi" w:cs="Tahoma"/>
          <w:sz w:val="18"/>
          <w:szCs w:val="18"/>
        </w:rPr>
        <w:t xml:space="preserve"> :</w:t>
      </w:r>
      <w:proofErr w:type="gram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gempa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banjir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pemogokan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huru</w:t>
      </w:r>
      <w:proofErr w:type="spellEnd"/>
      <w:r>
        <w:rPr>
          <w:rFonts w:asciiTheme="majorHAnsi" w:eastAsia="Arial" w:hAnsiTheme="majorHAnsi" w:cs="Tahoma"/>
          <w:sz w:val="18"/>
          <w:szCs w:val="18"/>
        </w:rPr>
        <w:t xml:space="preserve">-hara, </w:t>
      </w:r>
      <w:proofErr w:type="spellStart"/>
      <w:r>
        <w:rPr>
          <w:rFonts w:asciiTheme="majorHAnsi" w:eastAsia="Arial" w:hAnsiTheme="majorHAnsi" w:cs="Tahoma"/>
          <w:sz w:val="18"/>
          <w:szCs w:val="18"/>
        </w:rPr>
        <w:t>tindakan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pemerintah</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bidang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moneter</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peraturan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pemerintah</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berpengaruh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terhadap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jasa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lain-</w:t>
      </w:r>
      <w:proofErr w:type="spellStart"/>
      <w:r>
        <w:rPr>
          <w:rFonts w:asciiTheme="majorHAnsi" w:eastAsia="Arial" w:hAnsiTheme="majorHAnsi" w:cs="Tahoma"/>
          <w:sz w:val="18"/>
          <w:szCs w:val="18"/>
        </w:rPr>
        <w:t>lainny</w:t>
      </w:r>
      <w:proofErr w:type="spellEnd"/>
      <w:r>
        <w:rPr>
          <w:rFonts w:asciiTheme="majorHAnsi" w:eastAsia="Arial" w:hAnsiTheme="majorHAnsi" w:cs="Tahoma"/>
          <w:sz w:val="18"/>
          <w:szCs w:val="18"/>
          <w:lang w:val="id-ID"/>
        </w:rPr>
        <w:t>a</w:t>
      </w:r>
    </w:p>
    <w:p w14:paraId="6C263849" w14:textId="00695C36" w:rsidR="001F3319" w:rsidRDefault="001F3319">
      <w:pPr>
        <w:spacing w:line="276" w:lineRule="auto"/>
        <w:contextualSpacing/>
        <w:jc w:val="both"/>
        <w:rPr>
          <w:rFonts w:asciiTheme="majorHAnsi" w:eastAsia="Arial" w:hAnsiTheme="majorHAnsi" w:cs="Tahoma"/>
          <w:sz w:val="18"/>
          <w:szCs w:val="18"/>
        </w:rPr>
      </w:pPr>
    </w:p>
    <w:p w14:paraId="65032B41" w14:textId="77777777" w:rsidR="00A86B2F" w:rsidRDefault="00A86B2F">
      <w:pPr>
        <w:spacing w:line="276" w:lineRule="auto"/>
        <w:contextualSpacing/>
        <w:jc w:val="both"/>
        <w:rPr>
          <w:rFonts w:asciiTheme="majorHAnsi" w:eastAsia="Arial" w:hAnsiTheme="majorHAnsi" w:cs="Tahoma"/>
          <w:sz w:val="18"/>
          <w:szCs w:val="18"/>
        </w:rPr>
      </w:pPr>
    </w:p>
    <w:p w14:paraId="114A48BA" w14:textId="77777777" w:rsidR="001F3319" w:rsidRDefault="001F3319">
      <w:pPr>
        <w:spacing w:line="276" w:lineRule="auto"/>
        <w:contextualSpacing/>
        <w:jc w:val="both"/>
        <w:rPr>
          <w:rFonts w:asciiTheme="majorHAnsi" w:eastAsia="Arial" w:hAnsiTheme="majorHAnsi" w:cs="Tahoma"/>
          <w:sz w:val="18"/>
          <w:szCs w:val="18"/>
        </w:rPr>
      </w:pPr>
    </w:p>
    <w:p w14:paraId="69D4B2F4" w14:textId="77777777" w:rsidR="001F3319" w:rsidRDefault="00A26B76">
      <w:pPr>
        <w:spacing w:line="276" w:lineRule="auto"/>
        <w:ind w:left="40" w:right="120"/>
        <w:contextualSpacing/>
        <w:jc w:val="center"/>
        <w:rPr>
          <w:rFonts w:asciiTheme="majorHAnsi" w:hAnsiTheme="majorHAnsi" w:cs="Tahoma"/>
          <w:b/>
          <w:i/>
          <w:iCs/>
          <w:sz w:val="18"/>
          <w:szCs w:val="18"/>
        </w:rPr>
      </w:pPr>
      <w:r>
        <w:rPr>
          <w:rFonts w:asciiTheme="majorHAnsi" w:eastAsia="Arial" w:hAnsiTheme="majorHAnsi" w:cs="Tahoma"/>
          <w:b/>
          <w:sz w:val="18"/>
          <w:szCs w:val="18"/>
          <w:lang w:val="id-ID"/>
        </w:rPr>
        <w:t>PASAL 1</w:t>
      </w:r>
      <w:r>
        <w:rPr>
          <w:rFonts w:asciiTheme="majorHAnsi" w:eastAsia="Arial" w:hAnsiTheme="majorHAnsi" w:cs="Tahoma"/>
          <w:b/>
          <w:sz w:val="18"/>
          <w:szCs w:val="18"/>
        </w:rPr>
        <w:t>2</w:t>
      </w:r>
      <w:r>
        <w:rPr>
          <w:rFonts w:asciiTheme="majorHAnsi" w:eastAsia="Arial" w:hAnsiTheme="majorHAnsi" w:cs="Tahoma"/>
          <w:b/>
          <w:sz w:val="18"/>
          <w:szCs w:val="18"/>
          <w:lang w:val="id-ID"/>
        </w:rPr>
        <w:br/>
      </w:r>
      <w:r>
        <w:rPr>
          <w:rFonts w:asciiTheme="majorHAnsi" w:hAnsiTheme="majorHAnsi" w:cs="Tahoma"/>
          <w:b/>
          <w:i/>
          <w:iCs/>
          <w:sz w:val="18"/>
          <w:szCs w:val="18"/>
        </w:rPr>
        <w:t>ESTATE MANAGEMENT</w:t>
      </w:r>
    </w:p>
    <w:p w14:paraId="1FE21B00" w14:textId="77777777" w:rsidR="001F3319" w:rsidRDefault="001F3319">
      <w:pPr>
        <w:spacing w:line="276" w:lineRule="auto"/>
        <w:ind w:left="40" w:right="120"/>
        <w:contextualSpacing/>
        <w:jc w:val="center"/>
        <w:rPr>
          <w:rFonts w:asciiTheme="majorHAnsi" w:hAnsiTheme="majorHAnsi" w:cs="Tahoma"/>
          <w:b/>
          <w:i/>
          <w:iCs/>
          <w:sz w:val="18"/>
          <w:szCs w:val="18"/>
        </w:rPr>
      </w:pPr>
    </w:p>
    <w:p w14:paraId="4032991B" w14:textId="77777777" w:rsidR="001F3319" w:rsidRDefault="001F3319">
      <w:pPr>
        <w:spacing w:line="276" w:lineRule="auto"/>
        <w:contextualSpacing/>
        <w:jc w:val="both"/>
        <w:rPr>
          <w:rFonts w:asciiTheme="majorHAnsi" w:hAnsiTheme="majorHAnsi" w:cs="Tahoma"/>
          <w:sz w:val="18"/>
          <w:szCs w:val="18"/>
        </w:rPr>
      </w:pPr>
    </w:p>
    <w:p w14:paraId="70286CEF" w14:textId="77777777" w:rsidR="001F3319" w:rsidRDefault="00A26B76">
      <w:pPr>
        <w:widowControl/>
        <w:numPr>
          <w:ilvl w:val="0"/>
          <w:numId w:val="13"/>
        </w:numPr>
        <w:autoSpaceDE/>
        <w:autoSpaceDN/>
        <w:spacing w:line="276" w:lineRule="auto"/>
        <w:ind w:left="426" w:hanging="426"/>
        <w:contextualSpacing/>
        <w:jc w:val="both"/>
        <w:rPr>
          <w:rFonts w:asciiTheme="majorHAnsi" w:hAnsiTheme="majorHAnsi" w:cs="Tahoma"/>
          <w:sz w:val="18"/>
          <w:szCs w:val="18"/>
        </w:rPr>
      </w:pPr>
      <w:proofErr w:type="spellStart"/>
      <w:r>
        <w:rPr>
          <w:rFonts w:asciiTheme="majorHAnsi" w:hAnsiTheme="majorHAnsi" w:cs="Tahoma"/>
          <w:sz w:val="18"/>
          <w:szCs w:val="18"/>
        </w:rPr>
        <w:t>Setelah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ditandatanganinya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Akad</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Kredit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bank </w:t>
      </w:r>
      <w:proofErr w:type="spellStart"/>
      <w:r>
        <w:rPr>
          <w:rFonts w:asciiTheme="majorHAnsi" w:hAnsiTheme="majorHAnsi" w:cs="Tahoma"/>
          <w:sz w:val="18"/>
          <w:szCs w:val="18"/>
        </w:rPr>
        <w:t>maka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iuran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pungutan</w:t>
      </w:r>
      <w:proofErr w:type="spellEnd"/>
      <w:r>
        <w:rPr>
          <w:rFonts w:asciiTheme="majorHAnsi" w:hAnsiTheme="majorHAnsi" w:cs="Tahoma"/>
          <w:sz w:val="18"/>
          <w:szCs w:val="18"/>
        </w:rPr>
        <w:t xml:space="preserve"> yang </w:t>
      </w:r>
      <w:proofErr w:type="spellStart"/>
      <w:r>
        <w:rPr>
          <w:rFonts w:asciiTheme="majorHAnsi" w:hAnsiTheme="majorHAnsi" w:cs="Tahoma"/>
          <w:sz w:val="18"/>
          <w:szCs w:val="18"/>
        </w:rPr>
        <w:t>berhubungan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lang w:val="id-ID"/>
        </w:rPr>
        <w:t xml:space="preserve"> lingkungan perumahan dan bangunan rumah</w:t>
      </w:r>
      <w:r>
        <w:rPr>
          <w:rFonts w:asciiTheme="majorHAnsi" w:hAnsiTheme="majorHAnsi" w:cs="Tahoma"/>
          <w:sz w:val="18"/>
          <w:szCs w:val="18"/>
        </w:rPr>
        <w:t xml:space="preserve"> di </w:t>
      </w:r>
      <w:proofErr w:type="spellStart"/>
      <w:r>
        <w:rPr>
          <w:rFonts w:asciiTheme="majorHAnsi" w:hAnsiTheme="majorHAnsi" w:cs="Tahoma"/>
          <w:sz w:val="18"/>
          <w:szCs w:val="18"/>
        </w:rPr>
        <w:t>atas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sudah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tidak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kewajiban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w:t>
      </w:r>
      <w:r>
        <w:rPr>
          <w:rFonts w:asciiTheme="majorHAnsi" w:hAnsiTheme="majorHAnsi" w:cs="Tahoma"/>
          <w:b/>
          <w:bCs/>
          <w:sz w:val="18"/>
          <w:szCs w:val="18"/>
        </w:rPr>
        <w:t>PIHAK PERTAMA</w:t>
      </w:r>
      <w:r>
        <w:rPr>
          <w:rFonts w:asciiTheme="majorHAnsi" w:hAnsiTheme="majorHAnsi" w:cs="Tahoma"/>
          <w:sz w:val="18"/>
          <w:szCs w:val="18"/>
        </w:rPr>
        <w:t>.</w:t>
      </w:r>
    </w:p>
    <w:p w14:paraId="59E7FBA4" w14:textId="77777777" w:rsidR="001F3319" w:rsidRDefault="00A26B76">
      <w:pPr>
        <w:widowControl/>
        <w:numPr>
          <w:ilvl w:val="0"/>
          <w:numId w:val="13"/>
        </w:numPr>
        <w:autoSpaceDE/>
        <w:autoSpaceDN/>
        <w:spacing w:line="276" w:lineRule="auto"/>
        <w:ind w:left="426" w:hanging="426"/>
        <w:contextualSpacing/>
        <w:jc w:val="both"/>
        <w:rPr>
          <w:rFonts w:asciiTheme="majorHAnsi" w:hAnsiTheme="majorHAnsi" w:cs="Tahoma"/>
          <w:sz w:val="18"/>
          <w:szCs w:val="18"/>
        </w:rPr>
      </w:pPr>
      <w:r>
        <w:rPr>
          <w:rFonts w:asciiTheme="majorHAnsi" w:hAnsiTheme="majorHAnsi" w:cs="Tahoma"/>
          <w:sz w:val="18"/>
          <w:szCs w:val="18"/>
        </w:rPr>
        <w:t xml:space="preserve">Air </w:t>
      </w:r>
      <w:proofErr w:type="spellStart"/>
      <w:r>
        <w:rPr>
          <w:rFonts w:asciiTheme="majorHAnsi" w:hAnsiTheme="majorHAnsi" w:cs="Tahoma"/>
          <w:sz w:val="18"/>
          <w:szCs w:val="18"/>
        </w:rPr>
        <w:t>bersih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dikelola</w:t>
      </w:r>
      <w:proofErr w:type="spellEnd"/>
      <w:r>
        <w:rPr>
          <w:rFonts w:asciiTheme="majorHAnsi" w:hAnsiTheme="majorHAnsi" w:cs="Tahoma"/>
          <w:sz w:val="18"/>
          <w:szCs w:val="18"/>
        </w:rPr>
        <w:t xml:space="preserve"> oleh PT </w:t>
      </w:r>
      <w:proofErr w:type="spellStart"/>
      <w:r>
        <w:rPr>
          <w:rFonts w:asciiTheme="majorHAnsi" w:hAnsiTheme="majorHAnsi" w:cs="Tahoma"/>
          <w:sz w:val="18"/>
          <w:szCs w:val="18"/>
        </w:rPr>
        <w:t>sampai</w:t>
      </w:r>
      <w:proofErr w:type="spellEnd"/>
      <w:r>
        <w:rPr>
          <w:rFonts w:asciiTheme="majorHAnsi" w:hAnsiTheme="majorHAnsi" w:cs="Tahoma"/>
          <w:sz w:val="18"/>
          <w:szCs w:val="18"/>
        </w:rPr>
        <w:t xml:space="preserve"> PDAM </w:t>
      </w:r>
      <w:proofErr w:type="spellStart"/>
      <w:r>
        <w:rPr>
          <w:rFonts w:asciiTheme="majorHAnsi" w:hAnsiTheme="majorHAnsi" w:cs="Tahoma"/>
          <w:sz w:val="18"/>
          <w:szCs w:val="18"/>
        </w:rPr>
        <w:t>terpasang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untuk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biaya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pemasangan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meteran</w:t>
      </w:r>
      <w:proofErr w:type="spellEnd"/>
      <w:r>
        <w:rPr>
          <w:rFonts w:asciiTheme="majorHAnsi" w:hAnsiTheme="majorHAnsi" w:cs="Tahoma"/>
          <w:sz w:val="18"/>
          <w:szCs w:val="18"/>
        </w:rPr>
        <w:t xml:space="preserve"> PDAM </w:t>
      </w:r>
      <w:proofErr w:type="spellStart"/>
      <w:r>
        <w:rPr>
          <w:rFonts w:asciiTheme="majorHAnsi" w:hAnsiTheme="majorHAnsi" w:cs="Tahoma"/>
          <w:sz w:val="18"/>
          <w:szCs w:val="18"/>
        </w:rPr>
        <w:t>tahap</w:t>
      </w:r>
      <w:proofErr w:type="spellEnd"/>
      <w:r>
        <w:rPr>
          <w:rFonts w:asciiTheme="majorHAnsi" w:hAnsiTheme="majorHAnsi" w:cs="Tahoma"/>
          <w:sz w:val="18"/>
          <w:szCs w:val="18"/>
        </w:rPr>
        <w:t xml:space="preserve"> 1 </w:t>
      </w:r>
      <w:proofErr w:type="spellStart"/>
      <w:r>
        <w:rPr>
          <w:rFonts w:asciiTheme="majorHAnsi" w:hAnsiTheme="majorHAnsi" w:cs="Tahoma"/>
          <w:sz w:val="18"/>
          <w:szCs w:val="18"/>
        </w:rPr>
        <w:t>sampai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tahap</w:t>
      </w:r>
      <w:proofErr w:type="spellEnd"/>
      <w:r>
        <w:rPr>
          <w:rFonts w:asciiTheme="majorHAnsi" w:hAnsiTheme="majorHAnsi" w:cs="Tahoma"/>
          <w:sz w:val="18"/>
          <w:szCs w:val="18"/>
        </w:rPr>
        <w:t xml:space="preserve"> 4 </w:t>
      </w:r>
      <w:proofErr w:type="spellStart"/>
      <w:r>
        <w:rPr>
          <w:rFonts w:asciiTheme="majorHAnsi" w:hAnsiTheme="majorHAnsi" w:cs="Tahoma"/>
          <w:sz w:val="18"/>
          <w:szCs w:val="18"/>
        </w:rPr>
        <w:t>dibebankan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kepada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pemilik</w:t>
      </w:r>
      <w:proofErr w:type="spellEnd"/>
      <w:r>
        <w:rPr>
          <w:rFonts w:asciiTheme="majorHAnsi" w:hAnsiTheme="majorHAnsi" w:cs="Tahoma"/>
          <w:sz w:val="18"/>
          <w:szCs w:val="18"/>
        </w:rPr>
        <w:t xml:space="preserve"> unit masing-masing, </w:t>
      </w:r>
      <w:proofErr w:type="spellStart"/>
      <w:r>
        <w:rPr>
          <w:rFonts w:asciiTheme="majorHAnsi" w:hAnsiTheme="majorHAnsi" w:cs="Tahoma"/>
          <w:sz w:val="18"/>
          <w:szCs w:val="18"/>
        </w:rPr>
        <w:t>khusus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untuk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tahap</w:t>
      </w:r>
      <w:proofErr w:type="spellEnd"/>
      <w:r>
        <w:rPr>
          <w:rFonts w:asciiTheme="majorHAnsi" w:hAnsiTheme="majorHAnsi" w:cs="Tahoma"/>
          <w:sz w:val="18"/>
          <w:szCs w:val="18"/>
        </w:rPr>
        <w:t xml:space="preserve"> 5 </w:t>
      </w:r>
      <w:proofErr w:type="spellStart"/>
      <w:r>
        <w:rPr>
          <w:rFonts w:asciiTheme="majorHAnsi" w:hAnsiTheme="majorHAnsi" w:cs="Tahoma"/>
          <w:sz w:val="18"/>
          <w:szCs w:val="18"/>
        </w:rPr>
        <w:t>pemasangan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meteran</w:t>
      </w:r>
      <w:proofErr w:type="spellEnd"/>
      <w:r>
        <w:rPr>
          <w:rFonts w:asciiTheme="majorHAnsi" w:hAnsiTheme="majorHAnsi" w:cs="Tahoma"/>
          <w:sz w:val="18"/>
          <w:szCs w:val="18"/>
        </w:rPr>
        <w:t xml:space="preserve"> PDAM </w:t>
      </w:r>
      <w:proofErr w:type="spellStart"/>
      <w:r>
        <w:rPr>
          <w:rFonts w:asciiTheme="majorHAnsi" w:hAnsiTheme="majorHAnsi" w:cs="Tahoma"/>
          <w:color w:val="EE0000"/>
          <w:sz w:val="18"/>
          <w:szCs w:val="18"/>
        </w:rPr>
        <w:t>tidak</w:t>
      </w:r>
      <w:proofErr w:type="spellEnd"/>
      <w:r>
        <w:rPr>
          <w:rFonts w:asciiTheme="majorHAnsi" w:hAnsiTheme="majorHAnsi" w:cs="Tahoma"/>
          <w:color w:val="EE0000"/>
          <w:sz w:val="18"/>
          <w:szCs w:val="18"/>
        </w:rPr>
        <w:t xml:space="preserve"> </w:t>
      </w:r>
      <w:proofErr w:type="spellStart"/>
      <w:r>
        <w:rPr>
          <w:rFonts w:asciiTheme="majorHAnsi" w:hAnsiTheme="majorHAnsi" w:cs="Tahoma"/>
          <w:color w:val="EE0000"/>
          <w:sz w:val="18"/>
          <w:szCs w:val="18"/>
        </w:rPr>
        <w:t>dikenakan</w:t>
      </w:r>
      <w:proofErr w:type="spellEnd"/>
      <w:r>
        <w:rPr>
          <w:rFonts w:asciiTheme="majorHAnsi" w:hAnsiTheme="majorHAnsi" w:cs="Tahoma"/>
          <w:sz w:val="18"/>
          <w:szCs w:val="18"/>
        </w:rPr>
        <w:t xml:space="preserve"> </w:t>
      </w:r>
      <w:proofErr w:type="spellStart"/>
      <w:r>
        <w:rPr>
          <w:rFonts w:asciiTheme="majorHAnsi" w:hAnsiTheme="majorHAnsi" w:cs="Tahoma"/>
          <w:color w:val="EE0000"/>
          <w:sz w:val="18"/>
          <w:szCs w:val="18"/>
        </w:rPr>
        <w:t>biaya</w:t>
      </w:r>
      <w:proofErr w:type="spellEnd"/>
      <w:r>
        <w:rPr>
          <w:rFonts w:asciiTheme="majorHAnsi" w:hAnsiTheme="majorHAnsi" w:cs="Tahoma"/>
          <w:color w:val="EE0000"/>
          <w:sz w:val="18"/>
          <w:szCs w:val="18"/>
        </w:rPr>
        <w:t>.</w:t>
      </w:r>
    </w:p>
    <w:p w14:paraId="33ADB54B" w14:textId="77777777" w:rsidR="001F3319" w:rsidRDefault="00A26B76">
      <w:pPr>
        <w:widowControl/>
        <w:numPr>
          <w:ilvl w:val="0"/>
          <w:numId w:val="13"/>
        </w:numPr>
        <w:autoSpaceDE/>
        <w:autoSpaceDN/>
        <w:spacing w:line="276" w:lineRule="auto"/>
        <w:ind w:left="426" w:hanging="426"/>
        <w:contextualSpacing/>
        <w:jc w:val="both"/>
        <w:rPr>
          <w:rFonts w:asciiTheme="majorHAnsi" w:hAnsiTheme="majorHAnsi" w:cs="Tahoma"/>
          <w:sz w:val="18"/>
          <w:szCs w:val="18"/>
        </w:rPr>
      </w:pPr>
      <w:proofErr w:type="spellStart"/>
      <w:r>
        <w:rPr>
          <w:rFonts w:asciiTheme="majorHAnsi" w:hAnsiTheme="majorHAnsi" w:cs="Tahoma"/>
          <w:sz w:val="18"/>
          <w:szCs w:val="18"/>
        </w:rPr>
        <w:t>Setelah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ditandatanganinya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Akad</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Kredit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bank </w:t>
      </w:r>
      <w:proofErr w:type="spellStart"/>
      <w:r>
        <w:rPr>
          <w:rFonts w:asciiTheme="majorHAnsi" w:hAnsiTheme="majorHAnsi" w:cs="Tahoma"/>
          <w:sz w:val="18"/>
          <w:szCs w:val="18"/>
        </w:rPr>
        <w:t>maka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iuran</w:t>
      </w:r>
      <w:proofErr w:type="spellEnd"/>
      <w:r>
        <w:rPr>
          <w:rFonts w:asciiTheme="majorHAnsi" w:hAnsiTheme="majorHAnsi" w:cs="Tahoma"/>
          <w:sz w:val="18"/>
          <w:szCs w:val="18"/>
        </w:rPr>
        <w:t xml:space="preserve"> Estate Management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kewajiban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w:t>
      </w:r>
      <w:r>
        <w:rPr>
          <w:rFonts w:asciiTheme="majorHAnsi" w:hAnsiTheme="majorHAnsi" w:cs="Tahoma"/>
          <w:b/>
          <w:bCs/>
          <w:sz w:val="18"/>
          <w:szCs w:val="18"/>
        </w:rPr>
        <w:t>PIHAK KEDUA</w:t>
      </w:r>
      <w:r>
        <w:rPr>
          <w:rFonts w:asciiTheme="majorHAnsi" w:hAnsiTheme="majorHAnsi" w:cs="Tahoma"/>
          <w:sz w:val="18"/>
          <w:szCs w:val="18"/>
        </w:rPr>
        <w:t xml:space="preserve">, </w:t>
      </w:r>
      <w:proofErr w:type="spellStart"/>
      <w:r>
        <w:rPr>
          <w:rFonts w:asciiTheme="majorHAnsi" w:hAnsiTheme="majorHAnsi" w:cs="Tahoma"/>
          <w:sz w:val="18"/>
          <w:szCs w:val="18"/>
        </w:rPr>
        <w:t>adapun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iuran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tersebut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senilai</w:t>
      </w:r>
      <w:proofErr w:type="spellEnd"/>
      <w:r>
        <w:rPr>
          <w:rFonts w:asciiTheme="majorHAnsi" w:hAnsiTheme="majorHAnsi" w:cs="Tahoma"/>
          <w:sz w:val="18"/>
          <w:szCs w:val="18"/>
        </w:rPr>
        <w:t xml:space="preserve"> Rp. </w:t>
      </w:r>
      <w:proofErr w:type="gramStart"/>
      <w:r>
        <w:rPr>
          <w:rFonts w:asciiTheme="majorHAnsi" w:hAnsiTheme="majorHAnsi" w:cs="Tahoma"/>
          <w:sz w:val="18"/>
          <w:szCs w:val="18"/>
        </w:rPr>
        <w:t>75.000,-</w:t>
      </w:r>
      <w:proofErr w:type="gramEnd"/>
      <w:r>
        <w:rPr>
          <w:rFonts w:asciiTheme="majorHAnsi" w:hAnsiTheme="majorHAnsi" w:cs="Tahoma"/>
          <w:sz w:val="18"/>
          <w:szCs w:val="18"/>
        </w:rPr>
        <w:t xml:space="preserve"> per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rincian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sebagai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berikut</w:t>
      </w:r>
      <w:proofErr w:type="spellEnd"/>
      <w:r>
        <w:rPr>
          <w:rFonts w:asciiTheme="majorHAnsi" w:hAnsiTheme="majorHAnsi" w:cs="Tahoma"/>
          <w:sz w:val="18"/>
          <w:szCs w:val="18"/>
        </w:rPr>
        <w:t>:</w:t>
      </w:r>
    </w:p>
    <w:p w14:paraId="2A10DB9C" w14:textId="77777777" w:rsidR="001F3319" w:rsidRDefault="00A26B76">
      <w:pPr>
        <w:widowControl/>
        <w:numPr>
          <w:ilvl w:val="0"/>
          <w:numId w:val="14"/>
        </w:numPr>
        <w:autoSpaceDE/>
        <w:autoSpaceDN/>
        <w:spacing w:line="276" w:lineRule="auto"/>
        <w:ind w:left="709" w:hanging="283"/>
        <w:contextualSpacing/>
        <w:jc w:val="both"/>
        <w:rPr>
          <w:rFonts w:asciiTheme="majorHAnsi" w:hAnsiTheme="majorHAnsi" w:cs="Tahoma"/>
          <w:sz w:val="18"/>
          <w:szCs w:val="18"/>
        </w:rPr>
      </w:pPr>
      <w:r>
        <w:rPr>
          <w:rFonts w:asciiTheme="majorHAnsi" w:hAnsiTheme="majorHAnsi" w:cs="Tahoma"/>
          <w:sz w:val="18"/>
          <w:szCs w:val="18"/>
          <w:lang w:val="id-ID"/>
        </w:rPr>
        <w:t>Keamanan</w:t>
      </w:r>
      <w:r>
        <w:rPr>
          <w:rFonts w:asciiTheme="majorHAnsi" w:hAnsiTheme="majorHAnsi" w:cs="Tahoma"/>
          <w:sz w:val="18"/>
          <w:szCs w:val="18"/>
        </w:rPr>
        <w:t xml:space="preserve"> Rp. </w:t>
      </w:r>
      <w:proofErr w:type="gramStart"/>
      <w:r>
        <w:rPr>
          <w:rFonts w:asciiTheme="majorHAnsi" w:hAnsiTheme="majorHAnsi" w:cs="Tahoma"/>
          <w:sz w:val="18"/>
          <w:szCs w:val="18"/>
        </w:rPr>
        <w:t>27.500,-</w:t>
      </w:r>
      <w:proofErr w:type="gramEnd"/>
      <w:r>
        <w:rPr>
          <w:rFonts w:asciiTheme="majorHAnsi" w:hAnsiTheme="majorHAnsi" w:cs="Tahoma"/>
          <w:sz w:val="18"/>
          <w:szCs w:val="18"/>
        </w:rPr>
        <w:t xml:space="preserve"> (Security, Waker, CCTV)</w:t>
      </w:r>
    </w:p>
    <w:p w14:paraId="63C5AF95" w14:textId="77777777" w:rsidR="001F3319" w:rsidRDefault="00A26B76">
      <w:pPr>
        <w:pStyle w:val="ListParagraph"/>
        <w:widowControl/>
        <w:numPr>
          <w:ilvl w:val="0"/>
          <w:numId w:val="14"/>
        </w:numPr>
        <w:autoSpaceDE/>
        <w:autoSpaceDN/>
        <w:spacing w:line="276" w:lineRule="auto"/>
        <w:ind w:left="709" w:hanging="283"/>
        <w:contextualSpacing/>
        <w:jc w:val="both"/>
        <w:rPr>
          <w:rFonts w:asciiTheme="majorHAnsi" w:hAnsiTheme="majorHAnsi" w:cs="Tahoma"/>
          <w:sz w:val="18"/>
          <w:szCs w:val="18"/>
        </w:rPr>
      </w:pPr>
      <w:proofErr w:type="spellStart"/>
      <w:r>
        <w:rPr>
          <w:rFonts w:asciiTheme="majorHAnsi" w:hAnsiTheme="majorHAnsi" w:cs="Tahoma"/>
          <w:sz w:val="18"/>
          <w:szCs w:val="18"/>
        </w:rPr>
        <w:t>Kebersihan</w:t>
      </w:r>
      <w:proofErr w:type="spellEnd"/>
      <w:r>
        <w:rPr>
          <w:rFonts w:asciiTheme="majorHAnsi" w:hAnsiTheme="majorHAnsi" w:cs="Tahoma"/>
          <w:sz w:val="18"/>
          <w:szCs w:val="18"/>
        </w:rPr>
        <w:t xml:space="preserve"> Rp. </w:t>
      </w:r>
      <w:proofErr w:type="gramStart"/>
      <w:r>
        <w:rPr>
          <w:rFonts w:asciiTheme="majorHAnsi" w:hAnsiTheme="majorHAnsi" w:cs="Tahoma"/>
          <w:sz w:val="18"/>
          <w:szCs w:val="18"/>
        </w:rPr>
        <w:t>23.500,-</w:t>
      </w:r>
      <w:proofErr w:type="gramEnd"/>
      <w:r>
        <w:rPr>
          <w:rFonts w:asciiTheme="majorHAnsi" w:hAnsiTheme="majorHAnsi" w:cs="Tahoma"/>
          <w:sz w:val="18"/>
          <w:szCs w:val="18"/>
        </w:rPr>
        <w:t xml:space="preserve"> (</w:t>
      </w:r>
      <w:proofErr w:type="spellStart"/>
      <w:r>
        <w:rPr>
          <w:rFonts w:asciiTheme="majorHAnsi" w:hAnsiTheme="majorHAnsi" w:cs="Tahoma"/>
          <w:sz w:val="18"/>
          <w:szCs w:val="18"/>
        </w:rPr>
        <w:t>Tukang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Sampah</w:t>
      </w:r>
      <w:proofErr w:type="spellEnd"/>
      <w:r>
        <w:rPr>
          <w:rFonts w:asciiTheme="majorHAnsi" w:hAnsiTheme="majorHAnsi" w:cs="Tahoma"/>
          <w:sz w:val="18"/>
          <w:szCs w:val="18"/>
        </w:rPr>
        <w:t xml:space="preserve"> &amp; </w:t>
      </w:r>
      <w:proofErr w:type="spellStart"/>
      <w:r>
        <w:rPr>
          <w:rFonts w:asciiTheme="majorHAnsi" w:hAnsiTheme="majorHAnsi" w:cs="Tahoma"/>
          <w:sz w:val="18"/>
          <w:szCs w:val="18"/>
        </w:rPr>
        <w:t>Retribusi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Tukang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Kebersihan</w:t>
      </w:r>
      <w:proofErr w:type="spellEnd"/>
      <w:r>
        <w:rPr>
          <w:rFonts w:asciiTheme="majorHAnsi" w:hAnsiTheme="majorHAnsi" w:cs="Tahoma"/>
          <w:sz w:val="18"/>
          <w:szCs w:val="18"/>
        </w:rPr>
        <w:t>)</w:t>
      </w:r>
    </w:p>
    <w:p w14:paraId="31EDE502" w14:textId="77777777" w:rsidR="001F3319" w:rsidRDefault="00A26B76">
      <w:pPr>
        <w:pStyle w:val="ListParagraph"/>
        <w:widowControl/>
        <w:numPr>
          <w:ilvl w:val="0"/>
          <w:numId w:val="14"/>
        </w:numPr>
        <w:autoSpaceDE/>
        <w:autoSpaceDN/>
        <w:spacing w:line="276" w:lineRule="auto"/>
        <w:ind w:left="709" w:hanging="283"/>
        <w:contextualSpacing/>
        <w:jc w:val="both"/>
        <w:rPr>
          <w:rFonts w:asciiTheme="majorHAnsi" w:hAnsiTheme="majorHAnsi" w:cs="Tahoma"/>
          <w:sz w:val="18"/>
          <w:szCs w:val="18"/>
        </w:rPr>
      </w:pPr>
      <w:r>
        <w:rPr>
          <w:rFonts w:asciiTheme="majorHAnsi" w:hAnsiTheme="majorHAnsi" w:cs="Tahoma"/>
          <w:sz w:val="18"/>
          <w:szCs w:val="18"/>
        </w:rPr>
        <w:t xml:space="preserve">Air </w:t>
      </w:r>
      <w:proofErr w:type="spellStart"/>
      <w:r>
        <w:rPr>
          <w:rFonts w:asciiTheme="majorHAnsi" w:hAnsiTheme="majorHAnsi" w:cs="Tahoma"/>
          <w:sz w:val="18"/>
          <w:szCs w:val="18"/>
        </w:rPr>
        <w:t>Bersih</w:t>
      </w:r>
      <w:proofErr w:type="spellEnd"/>
      <w:r>
        <w:rPr>
          <w:rFonts w:asciiTheme="majorHAnsi" w:hAnsiTheme="majorHAnsi" w:cs="Tahoma"/>
          <w:sz w:val="18"/>
          <w:szCs w:val="18"/>
        </w:rPr>
        <w:t xml:space="preserve"> Rp. </w:t>
      </w:r>
      <w:proofErr w:type="gramStart"/>
      <w:r>
        <w:rPr>
          <w:rFonts w:asciiTheme="majorHAnsi" w:hAnsiTheme="majorHAnsi" w:cs="Tahoma"/>
          <w:sz w:val="18"/>
          <w:szCs w:val="18"/>
        </w:rPr>
        <w:t>18.000,-</w:t>
      </w:r>
      <w:proofErr w:type="gramEnd"/>
    </w:p>
    <w:p w14:paraId="0E775D90" w14:textId="77777777" w:rsidR="001F3319" w:rsidRDefault="00A26B76">
      <w:pPr>
        <w:pStyle w:val="ListParagraph"/>
        <w:widowControl/>
        <w:numPr>
          <w:ilvl w:val="0"/>
          <w:numId w:val="14"/>
        </w:numPr>
        <w:autoSpaceDE/>
        <w:autoSpaceDN/>
        <w:spacing w:line="276" w:lineRule="auto"/>
        <w:ind w:left="709" w:hanging="283"/>
        <w:contextualSpacing/>
        <w:jc w:val="both"/>
        <w:rPr>
          <w:rFonts w:asciiTheme="majorHAnsi" w:hAnsiTheme="majorHAnsi" w:cs="Tahoma"/>
          <w:sz w:val="18"/>
          <w:szCs w:val="18"/>
        </w:rPr>
      </w:pPr>
      <w:r>
        <w:rPr>
          <w:rFonts w:asciiTheme="majorHAnsi" w:hAnsiTheme="majorHAnsi" w:cs="Tahoma"/>
          <w:sz w:val="18"/>
          <w:szCs w:val="18"/>
          <w:lang w:val="id-ID"/>
        </w:rPr>
        <w:t>Penerangan Jalan Umum (PJU)</w:t>
      </w:r>
      <w:r>
        <w:rPr>
          <w:rFonts w:asciiTheme="majorHAnsi" w:hAnsiTheme="majorHAnsi" w:cs="Tahoma"/>
          <w:sz w:val="18"/>
          <w:szCs w:val="18"/>
        </w:rPr>
        <w:t xml:space="preserve"> Rp. </w:t>
      </w:r>
      <w:proofErr w:type="gramStart"/>
      <w:r>
        <w:rPr>
          <w:rFonts w:asciiTheme="majorHAnsi" w:hAnsiTheme="majorHAnsi" w:cs="Tahoma"/>
          <w:sz w:val="18"/>
          <w:szCs w:val="18"/>
        </w:rPr>
        <w:t>6.000,-</w:t>
      </w:r>
      <w:proofErr w:type="gramEnd"/>
      <w:r>
        <w:rPr>
          <w:rFonts w:asciiTheme="majorHAnsi" w:hAnsiTheme="majorHAnsi" w:cs="Tahoma"/>
          <w:sz w:val="18"/>
          <w:szCs w:val="18"/>
        </w:rPr>
        <w:t xml:space="preserve"> (Token)</w:t>
      </w:r>
    </w:p>
    <w:p w14:paraId="144D1D01" w14:textId="77777777" w:rsidR="001F3319" w:rsidRDefault="00A26B76">
      <w:pPr>
        <w:pStyle w:val="ListParagraph"/>
        <w:widowControl/>
        <w:numPr>
          <w:ilvl w:val="0"/>
          <w:numId w:val="13"/>
        </w:numPr>
        <w:tabs>
          <w:tab w:val="clear" w:pos="720"/>
        </w:tabs>
        <w:autoSpaceDE/>
        <w:autoSpaceDN/>
        <w:spacing w:line="276" w:lineRule="auto"/>
        <w:ind w:left="426" w:hanging="426"/>
        <w:contextualSpacing/>
        <w:jc w:val="both"/>
        <w:rPr>
          <w:rFonts w:asciiTheme="majorHAnsi" w:hAnsiTheme="majorHAnsi" w:cs="Tahoma"/>
          <w:sz w:val="18"/>
          <w:szCs w:val="18"/>
        </w:rPr>
      </w:pPr>
      <w:r>
        <w:rPr>
          <w:rFonts w:asciiTheme="majorHAnsi" w:hAnsiTheme="majorHAnsi" w:cs="Tahoma"/>
          <w:b/>
          <w:bCs/>
          <w:sz w:val="18"/>
          <w:szCs w:val="18"/>
        </w:rPr>
        <w:t>PIHAK KEDUA</w:t>
      </w:r>
      <w:r>
        <w:rPr>
          <w:rFonts w:asciiTheme="majorHAnsi" w:hAnsiTheme="majorHAnsi" w:cs="Tahoma"/>
          <w:sz w:val="18"/>
          <w:szCs w:val="18"/>
        </w:rPr>
        <w:t xml:space="preserve"> </w:t>
      </w:r>
      <w:proofErr w:type="spellStart"/>
      <w:r>
        <w:rPr>
          <w:rFonts w:asciiTheme="majorHAnsi" w:hAnsiTheme="majorHAnsi" w:cs="Tahoma"/>
          <w:sz w:val="18"/>
          <w:szCs w:val="18"/>
        </w:rPr>
        <w:t>setuju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untuk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membayar</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biaya</w:t>
      </w:r>
      <w:proofErr w:type="spellEnd"/>
      <w:r>
        <w:rPr>
          <w:rFonts w:asciiTheme="majorHAnsi" w:hAnsiTheme="majorHAnsi" w:cs="Tahoma"/>
          <w:sz w:val="18"/>
          <w:szCs w:val="18"/>
        </w:rPr>
        <w:t xml:space="preserve"> Estate Management </w:t>
      </w:r>
      <w:proofErr w:type="spellStart"/>
      <w:r>
        <w:rPr>
          <w:rFonts w:asciiTheme="majorHAnsi" w:hAnsiTheme="majorHAnsi" w:cs="Tahoma"/>
          <w:sz w:val="18"/>
          <w:szCs w:val="18"/>
        </w:rPr>
        <w:t>sesuai</w:t>
      </w:r>
      <w:proofErr w:type="spellEnd"/>
      <w:r>
        <w:rPr>
          <w:rFonts w:asciiTheme="majorHAnsi" w:hAnsiTheme="majorHAnsi" w:cs="Tahoma"/>
          <w:sz w:val="18"/>
          <w:szCs w:val="18"/>
        </w:rPr>
        <w:t xml:space="preserve"> nominal yang </w:t>
      </w:r>
      <w:proofErr w:type="spellStart"/>
      <w:r>
        <w:rPr>
          <w:rFonts w:asciiTheme="majorHAnsi" w:hAnsiTheme="majorHAnsi" w:cs="Tahoma"/>
          <w:sz w:val="18"/>
          <w:szCs w:val="18"/>
        </w:rPr>
        <w:t>berlaku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dari</w:t>
      </w:r>
      <w:proofErr w:type="spellEnd"/>
      <w:r>
        <w:rPr>
          <w:rFonts w:asciiTheme="majorHAnsi" w:hAnsiTheme="majorHAnsi" w:cs="Tahoma"/>
          <w:sz w:val="18"/>
          <w:szCs w:val="18"/>
        </w:rPr>
        <w:t xml:space="preserve"> </w:t>
      </w:r>
      <w:r>
        <w:rPr>
          <w:rFonts w:asciiTheme="majorHAnsi" w:hAnsiTheme="majorHAnsi" w:cs="Tahoma"/>
          <w:b/>
          <w:bCs/>
          <w:sz w:val="18"/>
          <w:szCs w:val="18"/>
        </w:rPr>
        <w:t xml:space="preserve">PIHAK PERTAMA. </w:t>
      </w:r>
      <w:proofErr w:type="spellStart"/>
      <w:r>
        <w:rPr>
          <w:rFonts w:asciiTheme="majorHAnsi" w:hAnsiTheme="majorHAnsi" w:cs="Tahoma"/>
          <w:sz w:val="18"/>
          <w:szCs w:val="18"/>
        </w:rPr>
        <w:t>Pembayaran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biaya</w:t>
      </w:r>
      <w:proofErr w:type="spellEnd"/>
      <w:r>
        <w:rPr>
          <w:rFonts w:asciiTheme="majorHAnsi" w:hAnsiTheme="majorHAnsi" w:cs="Tahoma"/>
          <w:sz w:val="18"/>
          <w:szCs w:val="18"/>
        </w:rPr>
        <w:t xml:space="preserve"> </w:t>
      </w:r>
      <w:r>
        <w:rPr>
          <w:rFonts w:asciiTheme="majorHAnsi" w:hAnsiTheme="majorHAnsi" w:cs="Tahoma"/>
          <w:i/>
          <w:iCs/>
          <w:sz w:val="18"/>
          <w:szCs w:val="18"/>
        </w:rPr>
        <w:t>Estate Management</w:t>
      </w:r>
      <w:r>
        <w:rPr>
          <w:rFonts w:asciiTheme="majorHAnsi" w:hAnsiTheme="majorHAnsi" w:cs="Tahoma"/>
          <w:sz w:val="18"/>
          <w:szCs w:val="18"/>
        </w:rPr>
        <w:t xml:space="preserve"> </w:t>
      </w:r>
      <w:proofErr w:type="spellStart"/>
      <w:r>
        <w:rPr>
          <w:rFonts w:asciiTheme="majorHAnsi" w:hAnsiTheme="majorHAnsi" w:cs="Tahoma"/>
          <w:sz w:val="18"/>
          <w:szCs w:val="18"/>
        </w:rPr>
        <w:t>dilakukan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setiap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tanggal</w:t>
      </w:r>
      <w:proofErr w:type="spellEnd"/>
      <w:r>
        <w:rPr>
          <w:rFonts w:asciiTheme="majorHAnsi" w:hAnsiTheme="majorHAnsi" w:cs="Tahoma"/>
          <w:sz w:val="18"/>
          <w:szCs w:val="18"/>
        </w:rPr>
        <w:t xml:space="preserve"> 07 (</w:t>
      </w:r>
      <w:proofErr w:type="spellStart"/>
      <w:r>
        <w:rPr>
          <w:rFonts w:asciiTheme="majorHAnsi" w:hAnsiTheme="majorHAnsi" w:cs="Tahoma"/>
          <w:sz w:val="18"/>
          <w:szCs w:val="18"/>
        </w:rPr>
        <w:t>tujuh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setiap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bulan</w:t>
      </w:r>
      <w:proofErr w:type="spellEnd"/>
      <w:r>
        <w:rPr>
          <w:rFonts w:asciiTheme="majorHAnsi" w:hAnsiTheme="majorHAnsi" w:cs="Tahoma"/>
          <w:sz w:val="18"/>
          <w:szCs w:val="18"/>
        </w:rPr>
        <w:t>.</w:t>
      </w:r>
    </w:p>
    <w:p w14:paraId="6D5E71F9" w14:textId="77777777" w:rsidR="001F3319" w:rsidRDefault="00A26B76">
      <w:pPr>
        <w:pStyle w:val="ListParagraph"/>
        <w:widowControl/>
        <w:numPr>
          <w:ilvl w:val="0"/>
          <w:numId w:val="13"/>
        </w:numPr>
        <w:tabs>
          <w:tab w:val="clear" w:pos="720"/>
        </w:tabs>
        <w:autoSpaceDE/>
        <w:autoSpaceDN/>
        <w:spacing w:line="276" w:lineRule="auto"/>
        <w:ind w:left="426" w:hanging="426"/>
        <w:contextualSpacing/>
        <w:jc w:val="both"/>
        <w:rPr>
          <w:rFonts w:asciiTheme="majorHAnsi" w:hAnsiTheme="majorHAnsi" w:cs="Tahoma"/>
          <w:sz w:val="18"/>
          <w:szCs w:val="18"/>
        </w:rPr>
      </w:pPr>
      <w:r>
        <w:rPr>
          <w:rFonts w:asciiTheme="majorHAnsi" w:hAnsiTheme="majorHAnsi" w:cs="Tahoma"/>
          <w:b/>
          <w:bCs/>
          <w:sz w:val="18"/>
          <w:szCs w:val="18"/>
        </w:rPr>
        <w:t xml:space="preserve">PIHAK KEDUA </w:t>
      </w:r>
      <w:proofErr w:type="spellStart"/>
      <w:r>
        <w:rPr>
          <w:rFonts w:asciiTheme="majorHAnsi" w:hAnsiTheme="majorHAnsi" w:cs="Tahoma"/>
          <w:sz w:val="18"/>
          <w:szCs w:val="18"/>
        </w:rPr>
        <w:t>melakukan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pembayaran</w:t>
      </w:r>
      <w:proofErr w:type="spellEnd"/>
      <w:r>
        <w:rPr>
          <w:rFonts w:asciiTheme="majorHAnsi" w:hAnsiTheme="majorHAnsi" w:cs="Tahoma"/>
          <w:sz w:val="18"/>
          <w:szCs w:val="18"/>
        </w:rPr>
        <w:t xml:space="preserve"> </w:t>
      </w:r>
      <w:r>
        <w:rPr>
          <w:rFonts w:asciiTheme="majorHAnsi" w:hAnsiTheme="majorHAnsi" w:cs="Tahoma"/>
          <w:i/>
          <w:iCs/>
          <w:sz w:val="18"/>
          <w:szCs w:val="18"/>
        </w:rPr>
        <w:t>Estate Management</w:t>
      </w:r>
      <w:r>
        <w:rPr>
          <w:rFonts w:asciiTheme="majorHAnsi" w:hAnsiTheme="majorHAnsi" w:cs="Tahoma"/>
          <w:sz w:val="18"/>
          <w:szCs w:val="18"/>
        </w:rPr>
        <w:t xml:space="preserve"> 1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setelah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menempati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rumah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tersebut</w:t>
      </w:r>
      <w:proofErr w:type="spellEnd"/>
      <w:r>
        <w:rPr>
          <w:rFonts w:asciiTheme="majorHAnsi" w:hAnsiTheme="majorHAnsi" w:cs="Tahoma"/>
          <w:sz w:val="18"/>
          <w:szCs w:val="18"/>
        </w:rPr>
        <w:t xml:space="preserve">. </w:t>
      </w:r>
    </w:p>
    <w:p w14:paraId="5B4749A7" w14:textId="77777777" w:rsidR="001F3319" w:rsidRDefault="00A26B76">
      <w:pPr>
        <w:pStyle w:val="ListParagraph"/>
        <w:widowControl/>
        <w:numPr>
          <w:ilvl w:val="0"/>
          <w:numId w:val="13"/>
        </w:numPr>
        <w:tabs>
          <w:tab w:val="clear" w:pos="720"/>
        </w:tabs>
        <w:autoSpaceDE/>
        <w:autoSpaceDN/>
        <w:spacing w:line="276" w:lineRule="auto"/>
        <w:ind w:left="426" w:hanging="426"/>
        <w:contextualSpacing/>
        <w:jc w:val="both"/>
        <w:rPr>
          <w:rFonts w:asciiTheme="majorHAnsi" w:hAnsiTheme="majorHAnsi" w:cs="Tahoma"/>
          <w:color w:val="FF0000"/>
          <w:sz w:val="18"/>
          <w:szCs w:val="18"/>
        </w:rPr>
      </w:pPr>
      <w:r>
        <w:rPr>
          <w:rFonts w:asciiTheme="majorHAnsi" w:hAnsiTheme="majorHAnsi" w:cs="Tahoma"/>
          <w:sz w:val="18"/>
          <w:szCs w:val="18"/>
        </w:rPr>
        <w:t xml:space="preserve">Dalam </w:t>
      </w:r>
      <w:proofErr w:type="spellStart"/>
      <w:r>
        <w:rPr>
          <w:rFonts w:asciiTheme="majorHAnsi" w:hAnsiTheme="majorHAnsi" w:cs="Tahoma"/>
          <w:sz w:val="18"/>
          <w:szCs w:val="18"/>
        </w:rPr>
        <w:t>penambahan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bangunan</w:t>
      </w:r>
      <w:proofErr w:type="spellEnd"/>
      <w:r>
        <w:rPr>
          <w:rFonts w:asciiTheme="majorHAnsi" w:hAnsiTheme="majorHAnsi" w:cs="Tahoma"/>
          <w:sz w:val="18"/>
          <w:szCs w:val="18"/>
        </w:rPr>
        <w:t xml:space="preserve">, </w:t>
      </w:r>
      <w:proofErr w:type="spellStart"/>
      <w:r>
        <w:rPr>
          <w:rFonts w:asciiTheme="majorHAnsi" w:hAnsiTheme="majorHAnsi" w:cs="Tahoma"/>
          <w:color w:val="FF0000"/>
          <w:sz w:val="18"/>
          <w:szCs w:val="18"/>
        </w:rPr>
        <w:t>khususnya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bagian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parit</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depan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wajib</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disisakan</w:t>
      </w:r>
      <w:proofErr w:type="spellEnd"/>
      <w:r>
        <w:rPr>
          <w:rFonts w:asciiTheme="majorHAnsi" w:hAnsiTheme="majorHAnsi" w:cs="Tahoma"/>
          <w:color w:val="FF0000"/>
          <w:sz w:val="18"/>
          <w:szCs w:val="18"/>
        </w:rPr>
        <w:t xml:space="preserve"> minimal 1 (</w:t>
      </w:r>
      <w:proofErr w:type="spellStart"/>
      <w:r>
        <w:rPr>
          <w:rFonts w:asciiTheme="majorHAnsi" w:hAnsiTheme="majorHAnsi" w:cs="Tahoma"/>
          <w:iCs/>
          <w:color w:val="FF0000"/>
          <w:sz w:val="18"/>
          <w:szCs w:val="18"/>
        </w:rPr>
        <w:t>satu</w:t>
      </w:r>
      <w:proofErr w:type="spellEnd"/>
      <w:r>
        <w:rPr>
          <w:rFonts w:asciiTheme="majorHAnsi" w:hAnsiTheme="majorHAnsi" w:cs="Tahoma"/>
          <w:color w:val="FF0000"/>
          <w:sz w:val="18"/>
          <w:szCs w:val="18"/>
        </w:rPr>
        <w:t xml:space="preserve">) meter </w:t>
      </w:r>
      <w:proofErr w:type="spellStart"/>
      <w:r>
        <w:rPr>
          <w:rFonts w:asciiTheme="majorHAnsi" w:hAnsiTheme="majorHAnsi" w:cs="Tahoma"/>
          <w:color w:val="FF0000"/>
          <w:sz w:val="18"/>
          <w:szCs w:val="18"/>
        </w:rPr>
        <w:t>untuk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bak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kontrol</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tidak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diperbolehkan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menutup</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keseluruhan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bagian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parit</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tersebut</w:t>
      </w:r>
      <w:proofErr w:type="spellEnd"/>
      <w:r>
        <w:rPr>
          <w:rFonts w:asciiTheme="majorHAnsi" w:hAnsiTheme="majorHAnsi" w:cs="Tahoma"/>
          <w:color w:val="FF0000"/>
          <w:sz w:val="18"/>
          <w:szCs w:val="18"/>
        </w:rPr>
        <w:t>.</w:t>
      </w:r>
    </w:p>
    <w:p w14:paraId="58E17098" w14:textId="77777777" w:rsidR="001F3319" w:rsidRDefault="001F3319">
      <w:pPr>
        <w:spacing w:line="276" w:lineRule="auto"/>
        <w:contextualSpacing/>
        <w:rPr>
          <w:rFonts w:asciiTheme="majorHAnsi" w:eastAsia="Times New Roman" w:hAnsiTheme="majorHAnsi" w:cs="Tahoma"/>
          <w:sz w:val="18"/>
          <w:szCs w:val="18"/>
        </w:rPr>
      </w:pPr>
    </w:p>
    <w:p w14:paraId="5BA96AC2" w14:textId="77777777" w:rsidR="001F3319" w:rsidRDefault="001F3319">
      <w:pPr>
        <w:spacing w:line="276" w:lineRule="auto"/>
        <w:contextualSpacing/>
        <w:rPr>
          <w:rFonts w:asciiTheme="majorHAnsi" w:eastAsia="Times New Roman" w:hAnsiTheme="majorHAnsi" w:cs="Tahoma"/>
          <w:sz w:val="18"/>
          <w:szCs w:val="18"/>
        </w:rPr>
      </w:pPr>
    </w:p>
    <w:p w14:paraId="0D7171C4" w14:textId="77777777" w:rsidR="001F3319" w:rsidRDefault="001F3319">
      <w:pPr>
        <w:spacing w:line="276" w:lineRule="auto"/>
        <w:contextualSpacing/>
        <w:rPr>
          <w:rFonts w:asciiTheme="majorHAnsi" w:eastAsia="Times New Roman" w:hAnsiTheme="majorHAnsi" w:cs="Tahoma"/>
          <w:sz w:val="18"/>
          <w:szCs w:val="18"/>
        </w:rPr>
      </w:pPr>
    </w:p>
    <w:p w14:paraId="54262526" w14:textId="77777777" w:rsidR="001F3319" w:rsidRDefault="00A26B76">
      <w:pPr>
        <w:rPr>
          <w:rFonts w:asciiTheme="majorHAnsi" w:eastAsia="Arial" w:hAnsiTheme="majorHAnsi" w:cs="Tahoma"/>
          <w:b/>
          <w:sz w:val="18"/>
          <w:szCs w:val="18"/>
        </w:rPr>
      </w:pPr>
      <w:r>
        <w:rPr>
          <w:rFonts w:asciiTheme="majorHAnsi" w:eastAsia="Arial" w:hAnsiTheme="majorHAnsi" w:cs="Tahoma"/>
          <w:b/>
          <w:sz w:val="18"/>
          <w:szCs w:val="18"/>
        </w:rPr>
        <w:br w:type="page"/>
      </w:r>
    </w:p>
    <w:p w14:paraId="566BFE71" w14:textId="77777777" w:rsidR="001F3319" w:rsidRDefault="00A26B76">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lastRenderedPageBreak/>
        <w:t>PASAL 1</w:t>
      </w:r>
      <w:r>
        <w:rPr>
          <w:rFonts w:asciiTheme="majorHAnsi" w:eastAsia="Arial" w:hAnsiTheme="majorHAnsi" w:cs="Tahoma"/>
          <w:b/>
          <w:sz w:val="18"/>
          <w:szCs w:val="18"/>
          <w:lang w:val="id-ID"/>
        </w:rPr>
        <w:t>3</w:t>
      </w:r>
    </w:p>
    <w:p w14:paraId="080D1483" w14:textId="77777777" w:rsidR="001F3319" w:rsidRDefault="00A26B76">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PENUTUP</w:t>
      </w:r>
    </w:p>
    <w:p w14:paraId="78D8A8CC" w14:textId="77777777" w:rsidR="001F3319" w:rsidRDefault="001F3319">
      <w:pPr>
        <w:spacing w:line="276" w:lineRule="auto"/>
        <w:contextualSpacing/>
        <w:rPr>
          <w:rFonts w:asciiTheme="majorHAnsi" w:eastAsia="Times New Roman" w:hAnsiTheme="majorHAnsi" w:cs="Tahoma"/>
          <w:sz w:val="18"/>
          <w:szCs w:val="18"/>
        </w:rPr>
      </w:pPr>
    </w:p>
    <w:p w14:paraId="2AD097B1" w14:textId="77777777" w:rsidR="001F3319" w:rsidRDefault="00A26B76">
      <w:pPr>
        <w:spacing w:line="276" w:lineRule="auto"/>
        <w:ind w:left="40" w:right="120"/>
        <w:contextualSpacing/>
        <w:jc w:val="both"/>
        <w:rPr>
          <w:rFonts w:asciiTheme="majorHAnsi" w:eastAsia="Arial" w:hAnsiTheme="majorHAnsi" w:cs="Tahoma"/>
          <w:sz w:val="18"/>
          <w:szCs w:val="18"/>
          <w:lang w:val="id-ID"/>
        </w:rPr>
      </w:pPr>
      <w:r>
        <w:rPr>
          <w:rFonts w:asciiTheme="majorHAnsi" w:eastAsia="Arial" w:hAnsiTheme="majorHAnsi" w:cs="Tahoma"/>
          <w:sz w:val="18"/>
          <w:szCs w:val="18"/>
        </w:rPr>
        <w:t xml:space="preserve">PIHAK PERTAMA dan PIHAK KEDUA </w:t>
      </w:r>
      <w:proofErr w:type="spellStart"/>
      <w:r>
        <w:rPr>
          <w:rFonts w:asciiTheme="majorHAnsi" w:eastAsia="Arial" w:hAnsiTheme="majorHAnsi" w:cs="Tahoma"/>
          <w:sz w:val="18"/>
          <w:szCs w:val="18"/>
        </w:rPr>
        <w:t>menyatakan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sungguh</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sungguh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Pendahuluan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tentang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Pengikatan</w:t>
      </w:r>
      <w:proofErr w:type="spellEnd"/>
      <w:r>
        <w:rPr>
          <w:rFonts w:asciiTheme="majorHAnsi" w:eastAsia="Arial" w:hAnsiTheme="majorHAnsi" w:cs="Tahoma"/>
          <w:sz w:val="18"/>
          <w:szCs w:val="18"/>
        </w:rPr>
        <w:t xml:space="preserve"> Jual Beli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dibuat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tanpa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adanya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paksaan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manapun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merupakan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terakhir</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menghapus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sebelumnya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baik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lisan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maupun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tertulis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Demikian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dibuat</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mempunyai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kekuatan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hukum</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sama</w:t>
      </w:r>
      <w:proofErr w:type="spellEnd"/>
      <w:r>
        <w:rPr>
          <w:rFonts w:asciiTheme="majorHAnsi" w:eastAsia="Arial" w:hAnsiTheme="majorHAnsi" w:cs="Tahoma"/>
          <w:sz w:val="18"/>
          <w:szCs w:val="18"/>
        </w:rPr>
        <w:t>.</w:t>
      </w:r>
    </w:p>
    <w:p w14:paraId="1F582543" w14:textId="77777777" w:rsidR="001F3319" w:rsidRDefault="001F3319">
      <w:pPr>
        <w:spacing w:line="276" w:lineRule="auto"/>
        <w:ind w:right="120"/>
        <w:contextualSpacing/>
        <w:rPr>
          <w:rFonts w:asciiTheme="majorHAnsi" w:eastAsia="Arial" w:hAnsiTheme="majorHAnsi" w:cs="Tahoma"/>
          <w:sz w:val="18"/>
          <w:szCs w:val="18"/>
        </w:rPr>
      </w:pPr>
    </w:p>
    <w:p w14:paraId="139A4B84" w14:textId="77777777" w:rsidR="001F3319" w:rsidRDefault="00A26B76">
      <w:pPr>
        <w:spacing w:line="276" w:lineRule="auto"/>
        <w:ind w:right="120"/>
        <w:contextualSpacing/>
        <w:rPr>
          <w:rFonts w:asciiTheme="majorHAnsi" w:eastAsia="Arial" w:hAnsiTheme="majorHAnsi" w:cs="Tahoma"/>
          <w:sz w:val="18"/>
          <w:szCs w:val="18"/>
        </w:rPr>
      </w:pPr>
      <w:r>
        <w:rPr>
          <w:rFonts w:asciiTheme="majorHAnsi" w:eastAsia="Arial" w:hAnsiTheme="majorHAnsi" w:cs="Tahoma"/>
          <w:noProof/>
          <w:sz w:val="18"/>
          <w:szCs w:val="18"/>
        </w:rPr>
        <mc:AlternateContent>
          <mc:Choice Requires="wps">
            <w:drawing>
              <wp:anchor distT="0" distB="0" distL="114300" distR="114300" simplePos="0" relativeHeight="251663360" behindDoc="0" locked="0" layoutInCell="1" allowOverlap="1" wp14:anchorId="611DEEC6" wp14:editId="545E0476">
                <wp:simplePos x="0" y="0"/>
                <wp:positionH relativeFrom="column">
                  <wp:posOffset>1807210</wp:posOffset>
                </wp:positionH>
                <wp:positionV relativeFrom="paragraph">
                  <wp:posOffset>47625</wp:posOffset>
                </wp:positionV>
                <wp:extent cx="2374265" cy="140398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0E6843C7" w14:textId="56ED97C8" w:rsidR="001F3319" w:rsidRDefault="00A26B76">
                            <w:pPr>
                              <w:jc w:val="center"/>
                              <w:rPr>
                                <w:rFonts w:asciiTheme="majorHAnsi" w:hAnsiTheme="majorHAnsi" w:cs="Tahoma"/>
                                <w:b/>
                                <w:sz w:val="18"/>
                                <w:szCs w:val="18"/>
                              </w:rPr>
                            </w:pPr>
                            <w:r>
                              <w:rPr>
                                <w:rFonts w:asciiTheme="majorHAnsi" w:hAnsiTheme="majorHAnsi" w:cs="Tahoma"/>
                                <w:b/>
                                <w:sz w:val="18"/>
                                <w:szCs w:val="18"/>
                              </w:rPr>
                              <w:t xml:space="preserve">JEMBER, </w:t>
                            </w:r>
                            <w:r w:rsidR="00A0620D">
                              <w:rPr>
                                <w:rFonts w:asciiTheme="majorHAnsi" w:hAnsiTheme="majorHAnsi" w:cs="Tahoma"/>
                                <w:b/>
                                <w:sz w:val="18"/>
                                <w:szCs w:val="18"/>
                              </w:rPr>
                              <w:t>${TANGGAL_PEMESANAN}</w:t>
                            </w:r>
                          </w:p>
                          <w:p w14:paraId="50FCE366" w14:textId="77777777" w:rsidR="001F3319" w:rsidRDefault="001F3319">
                            <w:pPr>
                              <w:jc w:val="center"/>
                              <w:rPr>
                                <w:rFonts w:asciiTheme="majorHAnsi" w:hAnsiTheme="majorHAnsi" w:cs="Tahoma"/>
                                <w:b/>
                                <w:sz w:val="18"/>
                                <w:szCs w:val="18"/>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11DEEC6" id="_x0000_t202" coordsize="21600,21600" o:spt="202" path="m,l,21600r21600,l21600,xe">
                <v:stroke joinstyle="miter"/>
                <v:path gradientshapeok="t" o:connecttype="rect"/>
              </v:shapetype>
              <v:shape id="Text Box 2" o:spid="_x0000_s1026" type="#_x0000_t202" style="position:absolute;margin-left:142.3pt;margin-top:3.75pt;width:186.95pt;height:110.5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" filled="f" stroked="f">
                <v:textbox style="mso-fit-shape-to-text:t">
                  <w:txbxContent>
                    <w:p w14:paraId="0E6843C7" w14:textId="56ED97C8" w:rsidR="001F3319" w:rsidRDefault="00A26B76">
                      <w:pPr>
                        <w:jc w:val="center"/>
                        <w:rPr>
                          <w:rFonts w:asciiTheme="majorHAnsi" w:hAnsiTheme="majorHAnsi" w:cs="Tahoma"/>
                          <w:b/>
                          <w:sz w:val="18"/>
                          <w:szCs w:val="18"/>
                        </w:rPr>
                      </w:pPr>
                      <w:r>
                        <w:rPr>
                          <w:rFonts w:asciiTheme="majorHAnsi" w:hAnsiTheme="majorHAnsi" w:cs="Tahoma"/>
                          <w:b/>
                          <w:sz w:val="18"/>
                          <w:szCs w:val="18"/>
                        </w:rPr>
                        <w:t xml:space="preserve">JEMBER, </w:t>
                      </w:r>
                      <w:r w:rsidR="00A0620D">
                        <w:rPr>
                          <w:rFonts w:asciiTheme="majorHAnsi" w:hAnsiTheme="majorHAnsi" w:cs="Tahoma"/>
                          <w:b/>
                          <w:sz w:val="18"/>
                          <w:szCs w:val="18"/>
                        </w:rPr>
                        <w:t>${TANGGAL_PEMESANAN}</w:t>
                      </w:r>
                    </w:p>
                    <w:p w14:paraId="50FCE366" w14:textId="77777777" w:rsidR="001F3319" w:rsidRDefault="001F3319">
                      <w:pPr>
                        <w:jc w:val="center"/>
                        <w:rPr>
                          <w:rFonts w:asciiTheme="majorHAnsi" w:hAnsiTheme="majorHAnsi" w:cs="Tahoma"/>
                          <w:b/>
                          <w:sz w:val="18"/>
                          <w:szCs w:val="18"/>
                        </w:rPr>
                      </w:pPr>
                    </w:p>
                  </w:txbxContent>
                </v:textbox>
              </v:shape>
            </w:pict>
          </mc:Fallback>
        </mc:AlternateContent>
      </w:r>
    </w:p>
    <w:p w14:paraId="214FC811" w14:textId="77777777" w:rsidR="001F3319" w:rsidRDefault="001F3319">
      <w:pPr>
        <w:spacing w:line="276" w:lineRule="auto"/>
        <w:ind w:left="40" w:right="120"/>
        <w:contextualSpacing/>
        <w:rPr>
          <w:rFonts w:asciiTheme="majorHAnsi" w:eastAsia="Arial" w:hAnsiTheme="majorHAnsi" w:cs="Tahoma"/>
          <w:sz w:val="18"/>
          <w:szCs w:val="18"/>
          <w:lang w:val="id-ID"/>
        </w:rPr>
      </w:pPr>
    </w:p>
    <w:p w14:paraId="0CBB0819" w14:textId="77777777" w:rsidR="001F3319" w:rsidRDefault="00A26B76">
      <w:pPr>
        <w:spacing w:line="276" w:lineRule="auto"/>
        <w:ind w:right="120"/>
        <w:contextualSpacing/>
        <w:rPr>
          <w:rFonts w:asciiTheme="majorHAnsi" w:eastAsia="Arial" w:hAnsiTheme="majorHAnsi" w:cs="Tahoma"/>
          <w:sz w:val="18"/>
          <w:szCs w:val="18"/>
          <w:lang w:val="id-ID"/>
        </w:rPr>
      </w:pPr>
      <w:r>
        <w:rPr>
          <w:rFonts w:asciiTheme="majorHAnsi" w:eastAsia="Arial" w:hAnsiTheme="majorHAnsi" w:cs="Tahoma"/>
          <w:noProof/>
          <w:sz w:val="18"/>
          <w:szCs w:val="18"/>
        </w:rPr>
        <mc:AlternateContent>
          <mc:Choice Requires="wps">
            <w:drawing>
              <wp:anchor distT="0" distB="0" distL="114300" distR="114300" simplePos="0" relativeHeight="251661312" behindDoc="0" locked="0" layoutInCell="1" allowOverlap="1" wp14:anchorId="35DDF73D" wp14:editId="1F62A6DE">
                <wp:simplePos x="0" y="0"/>
                <wp:positionH relativeFrom="column">
                  <wp:posOffset>3184525</wp:posOffset>
                </wp:positionH>
                <wp:positionV relativeFrom="paragraph">
                  <wp:posOffset>133985</wp:posOffset>
                </wp:positionV>
                <wp:extent cx="2409825" cy="14097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1409700"/>
                        </a:xfrm>
                        <a:prstGeom prst="rect">
                          <a:avLst/>
                        </a:prstGeom>
                        <a:noFill/>
                        <a:ln w="9525">
                          <a:noFill/>
                          <a:miter lim="800000"/>
                        </a:ln>
                      </wps:spPr>
                      <wps:txbx>
                        <w:txbxContent>
                          <w:p w14:paraId="4AADEFE9"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 xml:space="preserve">PIHAK KEDUA </w:t>
                            </w:r>
                          </w:p>
                          <w:p w14:paraId="0DD99D55" w14:textId="77777777" w:rsidR="001F3319" w:rsidRDefault="001F3319">
                            <w:pPr>
                              <w:jc w:val="center"/>
                              <w:rPr>
                                <w:rFonts w:asciiTheme="majorHAnsi" w:hAnsiTheme="majorHAnsi" w:cs="Tahoma"/>
                                <w:sz w:val="18"/>
                                <w:szCs w:val="18"/>
                              </w:rPr>
                            </w:pPr>
                          </w:p>
                          <w:p w14:paraId="707577A1" w14:textId="77777777" w:rsidR="001F3319" w:rsidRDefault="001F3319">
                            <w:pPr>
                              <w:rPr>
                                <w:rFonts w:asciiTheme="majorHAnsi" w:hAnsiTheme="majorHAnsi" w:cs="Tahoma"/>
                                <w:sz w:val="18"/>
                                <w:szCs w:val="18"/>
                              </w:rPr>
                            </w:pPr>
                          </w:p>
                          <w:p w14:paraId="657B4CB4" w14:textId="77777777" w:rsidR="001F3319" w:rsidRDefault="001F3319">
                            <w:pPr>
                              <w:rPr>
                                <w:rFonts w:asciiTheme="majorHAnsi" w:hAnsiTheme="majorHAnsi" w:cs="Tahoma"/>
                                <w:sz w:val="18"/>
                                <w:szCs w:val="18"/>
                              </w:rPr>
                            </w:pPr>
                          </w:p>
                          <w:p w14:paraId="463A80EA" w14:textId="77777777" w:rsidR="001F3319" w:rsidRDefault="001F3319">
                            <w:pPr>
                              <w:rPr>
                                <w:rFonts w:asciiTheme="majorHAnsi" w:hAnsiTheme="majorHAnsi" w:cs="Tahoma"/>
                                <w:sz w:val="18"/>
                                <w:szCs w:val="18"/>
                              </w:rPr>
                            </w:pPr>
                          </w:p>
                          <w:p w14:paraId="4D705D96" w14:textId="77777777" w:rsidR="001F3319" w:rsidRDefault="001F3319">
                            <w:pPr>
                              <w:spacing w:line="276" w:lineRule="auto"/>
                              <w:contextualSpacing/>
                              <w:rPr>
                                <w:rFonts w:asciiTheme="majorHAnsi" w:hAnsiTheme="majorHAnsi" w:cs="Tahoma"/>
                                <w:sz w:val="18"/>
                                <w:szCs w:val="18"/>
                              </w:rPr>
                            </w:pPr>
                          </w:p>
                          <w:p w14:paraId="58326F9B" w14:textId="5EFD6DA7" w:rsidR="001F3319" w:rsidRPr="00857B8C" w:rsidRDefault="00857B8C" w:rsidP="00857B8C">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txbxContent>
                      </wps:txbx>
                      <wps:bodyPr rot="0" vert="horz" wrap="square" lIns="91440" tIns="45720" rIns="91440" bIns="45720" anchor="t" anchorCtr="0">
                        <a:noAutofit/>
                      </wps:bodyPr>
                    </wps:wsp>
                  </a:graphicData>
                </a:graphic>
              </wp:anchor>
            </w:drawing>
          </mc:Choice>
          <mc:Fallback>
            <w:pict>
              <v:shape w14:anchorId="35DDF73D" id="_x0000_s1027" type="#_x0000_t202" style="position:absolute;margin-left:250.75pt;margin-top:10.55pt;width:189.75pt;height:11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" filled="f" stroked="f">
                <v:textbox>
                  <w:txbxContent>
                    <w:p w14:paraId="4AADEFE9"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 xml:space="preserve">PIHAK KEDUA </w:t>
                      </w:r>
                    </w:p>
                    <w:p w14:paraId="0DD99D55" w14:textId="77777777" w:rsidR="001F3319" w:rsidRDefault="001F3319">
                      <w:pPr>
                        <w:jc w:val="center"/>
                        <w:rPr>
                          <w:rFonts w:asciiTheme="majorHAnsi" w:hAnsiTheme="majorHAnsi" w:cs="Tahoma"/>
                          <w:sz w:val="18"/>
                          <w:szCs w:val="18"/>
                        </w:rPr>
                      </w:pPr>
                    </w:p>
                    <w:p w14:paraId="707577A1" w14:textId="77777777" w:rsidR="001F3319" w:rsidRDefault="001F3319">
                      <w:pPr>
                        <w:rPr>
                          <w:rFonts w:asciiTheme="majorHAnsi" w:hAnsiTheme="majorHAnsi" w:cs="Tahoma"/>
                          <w:sz w:val="18"/>
                          <w:szCs w:val="18"/>
                        </w:rPr>
                      </w:pPr>
                    </w:p>
                    <w:p w14:paraId="657B4CB4" w14:textId="77777777" w:rsidR="001F3319" w:rsidRDefault="001F3319">
                      <w:pPr>
                        <w:rPr>
                          <w:rFonts w:asciiTheme="majorHAnsi" w:hAnsiTheme="majorHAnsi" w:cs="Tahoma"/>
                          <w:sz w:val="18"/>
                          <w:szCs w:val="18"/>
                        </w:rPr>
                      </w:pPr>
                    </w:p>
                    <w:p w14:paraId="463A80EA" w14:textId="77777777" w:rsidR="001F3319" w:rsidRDefault="001F3319">
                      <w:pPr>
                        <w:rPr>
                          <w:rFonts w:asciiTheme="majorHAnsi" w:hAnsiTheme="majorHAnsi" w:cs="Tahoma"/>
                          <w:sz w:val="18"/>
                          <w:szCs w:val="18"/>
                        </w:rPr>
                      </w:pPr>
                    </w:p>
                    <w:p w14:paraId="4D705D96" w14:textId="77777777" w:rsidR="001F3319" w:rsidRDefault="001F3319">
                      <w:pPr>
                        <w:spacing w:line="276" w:lineRule="auto"/>
                        <w:contextualSpacing/>
                        <w:rPr>
                          <w:rFonts w:asciiTheme="majorHAnsi" w:hAnsiTheme="majorHAnsi" w:cs="Tahoma"/>
                          <w:sz w:val="18"/>
                          <w:szCs w:val="18"/>
                        </w:rPr>
                      </w:pPr>
                    </w:p>
                    <w:p w14:paraId="58326F9B" w14:textId="5EFD6DA7" w:rsidR="001F3319" w:rsidRPr="00857B8C" w:rsidRDefault="00857B8C" w:rsidP="00857B8C">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txbxContent>
                </v:textbox>
              </v:shape>
            </w:pict>
          </mc:Fallback>
        </mc:AlternateContent>
      </w:r>
      <w:r>
        <w:rPr>
          <w:rFonts w:asciiTheme="majorHAnsi" w:eastAsia="Arial" w:hAnsiTheme="majorHAnsi" w:cs="Tahoma"/>
          <w:noProof/>
          <w:sz w:val="18"/>
          <w:szCs w:val="18"/>
        </w:rPr>
        <mc:AlternateContent>
          <mc:Choice Requires="wps">
            <w:drawing>
              <wp:anchor distT="0" distB="0" distL="114300" distR="114300" simplePos="0" relativeHeight="251662336" behindDoc="0" locked="0" layoutInCell="1" allowOverlap="1" wp14:anchorId="26A865F8" wp14:editId="255CB456">
                <wp:simplePos x="0" y="0"/>
                <wp:positionH relativeFrom="column">
                  <wp:posOffset>784860</wp:posOffset>
                </wp:positionH>
                <wp:positionV relativeFrom="paragraph">
                  <wp:posOffset>123825</wp:posOffset>
                </wp:positionV>
                <wp:extent cx="2171700" cy="151447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514475"/>
                        </a:xfrm>
                        <a:prstGeom prst="rect">
                          <a:avLst/>
                        </a:prstGeom>
                        <a:noFill/>
                        <a:ln w="9525">
                          <a:noFill/>
                          <a:miter lim="800000"/>
                        </a:ln>
                      </wps:spPr>
                      <wps:txbx>
                        <w:txbxContent>
                          <w:p w14:paraId="1E83F08C"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PIHAK PERTAMA</w:t>
                            </w:r>
                          </w:p>
                          <w:p w14:paraId="46AFF976" w14:textId="77777777" w:rsidR="001F3319" w:rsidRDefault="001F3319">
                            <w:pPr>
                              <w:jc w:val="center"/>
                              <w:rPr>
                                <w:rFonts w:asciiTheme="majorHAnsi" w:hAnsiTheme="majorHAnsi" w:cs="Tahoma"/>
                                <w:sz w:val="18"/>
                                <w:szCs w:val="18"/>
                              </w:rPr>
                            </w:pPr>
                          </w:p>
                          <w:p w14:paraId="6801EC19" w14:textId="77777777" w:rsidR="001F3319" w:rsidRDefault="001F3319">
                            <w:pPr>
                              <w:rPr>
                                <w:rFonts w:asciiTheme="majorHAnsi" w:hAnsiTheme="majorHAnsi" w:cs="Tahoma"/>
                                <w:sz w:val="18"/>
                                <w:szCs w:val="18"/>
                              </w:rPr>
                            </w:pPr>
                          </w:p>
                          <w:p w14:paraId="2CCB58D2" w14:textId="77777777" w:rsidR="001F3319" w:rsidRDefault="001F3319">
                            <w:pPr>
                              <w:rPr>
                                <w:rFonts w:asciiTheme="majorHAnsi" w:hAnsiTheme="majorHAnsi" w:cs="Tahoma"/>
                                <w:sz w:val="18"/>
                                <w:szCs w:val="18"/>
                              </w:rPr>
                            </w:pPr>
                          </w:p>
                          <w:p w14:paraId="101B2CAF" w14:textId="77777777" w:rsidR="001F3319" w:rsidRDefault="001F3319">
                            <w:pPr>
                              <w:jc w:val="center"/>
                              <w:rPr>
                                <w:rFonts w:asciiTheme="majorHAnsi" w:hAnsiTheme="majorHAnsi" w:cs="Tahoma"/>
                                <w:sz w:val="18"/>
                                <w:szCs w:val="18"/>
                              </w:rPr>
                            </w:pPr>
                          </w:p>
                          <w:p w14:paraId="7D8DF87B" w14:textId="77777777" w:rsidR="001F3319" w:rsidRDefault="001F3319">
                            <w:pPr>
                              <w:jc w:val="center"/>
                              <w:rPr>
                                <w:rFonts w:asciiTheme="majorHAnsi" w:hAnsiTheme="majorHAnsi" w:cs="Tahoma"/>
                                <w:sz w:val="18"/>
                                <w:szCs w:val="18"/>
                              </w:rPr>
                            </w:pPr>
                          </w:p>
                          <w:p w14:paraId="4A828EC1" w14:textId="77777777" w:rsidR="001F3319" w:rsidRDefault="00A26B76">
                            <w:pPr>
                              <w:jc w:val="center"/>
                              <w:rPr>
                                <w:rFonts w:asciiTheme="majorHAnsi" w:eastAsia="Arial" w:hAnsiTheme="majorHAnsi"/>
                                <w:sz w:val="19"/>
                                <w:szCs w:val="19"/>
                              </w:rPr>
                            </w:pPr>
                            <w:r>
                              <w:rPr>
                                <w:rFonts w:asciiTheme="majorHAnsi" w:hAnsiTheme="majorHAnsi" w:cs="Tahoma"/>
                                <w:b/>
                                <w:sz w:val="18"/>
                                <w:szCs w:val="18"/>
                                <w:u w:val="single"/>
                              </w:rPr>
                              <w:t>NURBIYANTI</w:t>
                            </w:r>
                          </w:p>
                          <w:p w14:paraId="0DAB5690" w14:textId="77777777" w:rsidR="001F3319" w:rsidRDefault="00A26B76">
                            <w:pPr>
                              <w:jc w:val="center"/>
                              <w:rPr>
                                <w:rFonts w:asciiTheme="majorHAnsi" w:hAnsiTheme="majorHAnsi" w:cs="Tahoma"/>
                                <w:sz w:val="18"/>
                                <w:szCs w:val="18"/>
                              </w:rPr>
                            </w:pPr>
                            <w:r>
                              <w:rPr>
                                <w:rFonts w:asciiTheme="majorHAnsi" w:hAnsiTheme="majorHAnsi" w:cs="Tahoma"/>
                                <w:sz w:val="18"/>
                                <w:szCs w:val="18"/>
                              </w:rPr>
                              <w:t>Manager Marketing</w:t>
                            </w:r>
                          </w:p>
                        </w:txbxContent>
                      </wps:txbx>
                      <wps:bodyPr rot="0" vert="horz" wrap="square" lIns="91440" tIns="45720" rIns="91440" bIns="45720" anchor="t" anchorCtr="0">
                        <a:noAutofit/>
                      </wps:bodyPr>
                    </wps:wsp>
                  </a:graphicData>
                </a:graphic>
              </wp:anchor>
            </w:drawing>
          </mc:Choice>
          <mc:Fallback>
            <w:pict>
              <v:shape w14:anchorId="26A865F8" id="_x0000_s1028" type="#_x0000_t202" style="position:absolute;margin-left:61.8pt;margin-top:9.75pt;width:171pt;height:119.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" filled="f" stroked="f">
                <v:textbox>
                  <w:txbxContent>
                    <w:p w14:paraId="1E83F08C"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PIHAK PERTAMA</w:t>
                      </w:r>
                    </w:p>
                    <w:p w14:paraId="46AFF976" w14:textId="77777777" w:rsidR="001F3319" w:rsidRDefault="001F3319">
                      <w:pPr>
                        <w:jc w:val="center"/>
                        <w:rPr>
                          <w:rFonts w:asciiTheme="majorHAnsi" w:hAnsiTheme="majorHAnsi" w:cs="Tahoma"/>
                          <w:sz w:val="18"/>
                          <w:szCs w:val="18"/>
                        </w:rPr>
                      </w:pPr>
                    </w:p>
                    <w:p w14:paraId="6801EC19" w14:textId="77777777" w:rsidR="001F3319" w:rsidRDefault="001F3319">
                      <w:pPr>
                        <w:rPr>
                          <w:rFonts w:asciiTheme="majorHAnsi" w:hAnsiTheme="majorHAnsi" w:cs="Tahoma"/>
                          <w:sz w:val="18"/>
                          <w:szCs w:val="18"/>
                        </w:rPr>
                      </w:pPr>
                    </w:p>
                    <w:p w14:paraId="2CCB58D2" w14:textId="77777777" w:rsidR="001F3319" w:rsidRDefault="001F3319">
                      <w:pPr>
                        <w:rPr>
                          <w:rFonts w:asciiTheme="majorHAnsi" w:hAnsiTheme="majorHAnsi" w:cs="Tahoma"/>
                          <w:sz w:val="18"/>
                          <w:szCs w:val="18"/>
                        </w:rPr>
                      </w:pPr>
                    </w:p>
                    <w:p w14:paraId="101B2CAF" w14:textId="77777777" w:rsidR="001F3319" w:rsidRDefault="001F3319">
                      <w:pPr>
                        <w:jc w:val="center"/>
                        <w:rPr>
                          <w:rFonts w:asciiTheme="majorHAnsi" w:hAnsiTheme="majorHAnsi" w:cs="Tahoma"/>
                          <w:sz w:val="18"/>
                          <w:szCs w:val="18"/>
                        </w:rPr>
                      </w:pPr>
                    </w:p>
                    <w:p w14:paraId="7D8DF87B" w14:textId="77777777" w:rsidR="001F3319" w:rsidRDefault="001F3319">
                      <w:pPr>
                        <w:jc w:val="center"/>
                        <w:rPr>
                          <w:rFonts w:asciiTheme="majorHAnsi" w:hAnsiTheme="majorHAnsi" w:cs="Tahoma"/>
                          <w:sz w:val="18"/>
                          <w:szCs w:val="18"/>
                        </w:rPr>
                      </w:pPr>
                    </w:p>
                    <w:p w14:paraId="4A828EC1" w14:textId="77777777" w:rsidR="001F3319" w:rsidRDefault="00A26B76">
                      <w:pPr>
                        <w:jc w:val="center"/>
                        <w:rPr>
                          <w:rFonts w:asciiTheme="majorHAnsi" w:eastAsia="Arial" w:hAnsiTheme="majorHAnsi"/>
                          <w:sz w:val="19"/>
                          <w:szCs w:val="19"/>
                        </w:rPr>
                      </w:pPr>
                      <w:r>
                        <w:rPr>
                          <w:rFonts w:asciiTheme="majorHAnsi" w:hAnsiTheme="majorHAnsi" w:cs="Tahoma"/>
                          <w:b/>
                          <w:sz w:val="18"/>
                          <w:szCs w:val="18"/>
                          <w:u w:val="single"/>
                        </w:rPr>
                        <w:t>NURBIYANTI</w:t>
                      </w:r>
                    </w:p>
                    <w:p w14:paraId="0DAB5690" w14:textId="77777777" w:rsidR="001F3319" w:rsidRDefault="00A26B76">
                      <w:pPr>
                        <w:jc w:val="center"/>
                        <w:rPr>
                          <w:rFonts w:asciiTheme="majorHAnsi" w:hAnsiTheme="majorHAnsi" w:cs="Tahoma"/>
                          <w:sz w:val="18"/>
                          <w:szCs w:val="18"/>
                        </w:rPr>
                      </w:pPr>
                      <w:r>
                        <w:rPr>
                          <w:rFonts w:asciiTheme="majorHAnsi" w:hAnsiTheme="majorHAnsi" w:cs="Tahoma"/>
                          <w:sz w:val="18"/>
                          <w:szCs w:val="18"/>
                        </w:rPr>
                        <w:t>Manager Marketing</w:t>
                      </w:r>
                    </w:p>
                  </w:txbxContent>
                </v:textbox>
              </v:shape>
            </w:pict>
          </mc:Fallback>
        </mc:AlternateContent>
      </w:r>
    </w:p>
    <w:p w14:paraId="7E326B57" w14:textId="77777777" w:rsidR="001F3319" w:rsidRDefault="00A26B76">
      <w:pPr>
        <w:spacing w:line="276" w:lineRule="auto"/>
        <w:contextualSpacing/>
        <w:rPr>
          <w:rFonts w:asciiTheme="majorHAnsi" w:eastAsia="Arial" w:hAnsiTheme="majorHAnsi" w:cs="Tahoma"/>
          <w:sz w:val="18"/>
          <w:szCs w:val="18"/>
        </w:rPr>
      </w:pPr>
      <w:r>
        <w:rPr>
          <w:rFonts w:asciiTheme="majorHAnsi" w:eastAsia="Arial" w:hAnsiTheme="majorHAnsi" w:cs="Tahoma"/>
          <w:sz w:val="18"/>
          <w:szCs w:val="18"/>
          <w:lang w:val="id-ID"/>
        </w:rPr>
        <w:t xml:space="preserve">             </w:t>
      </w:r>
      <w:r>
        <w:rPr>
          <w:rFonts w:asciiTheme="majorHAnsi" w:eastAsia="Arial" w:hAnsiTheme="majorHAnsi" w:cs="Tahoma"/>
          <w:sz w:val="18"/>
          <w:szCs w:val="18"/>
          <w:lang w:val="id-ID"/>
        </w:rPr>
        <w:tab/>
      </w:r>
      <w:r>
        <w:rPr>
          <w:rFonts w:asciiTheme="majorHAnsi" w:eastAsia="Arial" w:hAnsiTheme="majorHAnsi" w:cs="Tahoma"/>
          <w:sz w:val="18"/>
          <w:szCs w:val="18"/>
          <w:lang w:val="id-ID"/>
        </w:rPr>
        <w:tab/>
      </w:r>
      <w:r>
        <w:rPr>
          <w:rFonts w:asciiTheme="majorHAnsi" w:eastAsia="Arial" w:hAnsiTheme="majorHAnsi" w:cs="Tahoma"/>
          <w:sz w:val="18"/>
          <w:szCs w:val="18"/>
          <w:lang w:val="id-ID"/>
        </w:rPr>
        <w:tab/>
        <w:t xml:space="preserve">     </w:t>
      </w:r>
      <w:r>
        <w:rPr>
          <w:rFonts w:asciiTheme="majorHAnsi" w:eastAsia="Arial" w:hAnsiTheme="majorHAnsi" w:cs="Tahoma"/>
          <w:sz w:val="18"/>
          <w:szCs w:val="18"/>
          <w:lang w:val="id-ID"/>
        </w:rPr>
        <w:tab/>
        <w:t xml:space="preserve">  </w:t>
      </w:r>
      <w:r>
        <w:rPr>
          <w:rFonts w:asciiTheme="majorHAnsi" w:eastAsia="Arial" w:hAnsiTheme="majorHAnsi" w:cs="Tahoma"/>
          <w:sz w:val="18"/>
          <w:szCs w:val="18"/>
        </w:rPr>
        <w:t xml:space="preserve">       </w:t>
      </w:r>
    </w:p>
    <w:p w14:paraId="6F4CD4A6" w14:textId="77777777" w:rsidR="001F3319" w:rsidRDefault="001F3319">
      <w:pPr>
        <w:spacing w:line="276" w:lineRule="auto"/>
        <w:contextualSpacing/>
        <w:jc w:val="center"/>
        <w:rPr>
          <w:rFonts w:asciiTheme="majorHAnsi" w:eastAsia="Times New Roman" w:hAnsiTheme="majorHAnsi" w:cs="Tahoma"/>
          <w:sz w:val="18"/>
          <w:szCs w:val="18"/>
        </w:rPr>
      </w:pPr>
    </w:p>
    <w:p w14:paraId="7186E1CF" w14:textId="77777777" w:rsidR="001F3319" w:rsidRDefault="001F3319">
      <w:pPr>
        <w:spacing w:line="276" w:lineRule="auto"/>
        <w:contextualSpacing/>
        <w:jc w:val="center"/>
        <w:rPr>
          <w:rFonts w:asciiTheme="majorHAnsi" w:eastAsia="Times New Roman" w:hAnsiTheme="majorHAnsi" w:cs="Tahoma"/>
          <w:sz w:val="18"/>
          <w:szCs w:val="18"/>
        </w:rPr>
      </w:pPr>
    </w:p>
    <w:p w14:paraId="5E91A5A1" w14:textId="77777777" w:rsidR="001F3319" w:rsidRDefault="00A26B76">
      <w:pPr>
        <w:spacing w:line="276" w:lineRule="auto"/>
        <w:contextualSpacing/>
        <w:jc w:val="center"/>
        <w:rPr>
          <w:rFonts w:asciiTheme="majorHAnsi" w:eastAsia="Times New Roman" w:hAnsiTheme="majorHAnsi" w:cs="Tahoma"/>
          <w:sz w:val="18"/>
          <w:szCs w:val="18"/>
          <w:lang w:val="id-ID"/>
        </w:rPr>
      </w:pPr>
      <w:r>
        <w:rPr>
          <w:rFonts w:asciiTheme="majorHAnsi" w:eastAsia="Times New Roman" w:hAnsiTheme="majorHAnsi" w:cs="Tahoma"/>
          <w:sz w:val="18"/>
          <w:szCs w:val="18"/>
          <w:lang w:val="id-ID"/>
        </w:rPr>
        <w:t xml:space="preserve">   </w:t>
      </w:r>
    </w:p>
    <w:p w14:paraId="148BECD4" w14:textId="77777777" w:rsidR="001F3319" w:rsidRDefault="001F3319">
      <w:pPr>
        <w:spacing w:line="276" w:lineRule="auto"/>
        <w:contextualSpacing/>
        <w:jc w:val="center"/>
        <w:rPr>
          <w:rFonts w:asciiTheme="majorHAnsi" w:eastAsia="Times New Roman" w:hAnsiTheme="majorHAnsi" w:cs="Tahoma"/>
          <w:sz w:val="18"/>
          <w:szCs w:val="18"/>
        </w:rPr>
      </w:pPr>
    </w:p>
    <w:p w14:paraId="5709449A" w14:textId="77777777" w:rsidR="001F3319" w:rsidRDefault="001F3319">
      <w:pPr>
        <w:spacing w:line="276" w:lineRule="auto"/>
        <w:contextualSpacing/>
        <w:jc w:val="center"/>
        <w:rPr>
          <w:rFonts w:asciiTheme="majorHAnsi" w:eastAsia="Times New Roman" w:hAnsiTheme="majorHAnsi" w:cs="Tahoma"/>
          <w:sz w:val="18"/>
          <w:szCs w:val="18"/>
        </w:rPr>
      </w:pPr>
    </w:p>
    <w:p w14:paraId="19999BA5" w14:textId="77777777" w:rsidR="001F3319" w:rsidRDefault="001F3319">
      <w:pPr>
        <w:spacing w:line="276" w:lineRule="auto"/>
        <w:contextualSpacing/>
        <w:rPr>
          <w:rFonts w:asciiTheme="majorHAnsi" w:eastAsia="Times New Roman" w:hAnsiTheme="majorHAnsi" w:cs="Tahoma"/>
          <w:sz w:val="18"/>
          <w:szCs w:val="18"/>
        </w:rPr>
      </w:pPr>
    </w:p>
    <w:p w14:paraId="34F4B84C" w14:textId="77777777" w:rsidR="001F3319" w:rsidRDefault="001F3319">
      <w:pPr>
        <w:spacing w:line="276" w:lineRule="auto"/>
        <w:contextualSpacing/>
        <w:jc w:val="center"/>
        <w:rPr>
          <w:rFonts w:asciiTheme="majorHAnsi" w:eastAsia="Times New Roman" w:hAnsiTheme="majorHAnsi" w:cs="Tahoma"/>
          <w:sz w:val="18"/>
          <w:szCs w:val="18"/>
        </w:rPr>
      </w:pPr>
    </w:p>
    <w:p w14:paraId="2B4F0DA8" w14:textId="77777777" w:rsidR="001F3319" w:rsidRDefault="00A26B76">
      <w:pPr>
        <w:spacing w:line="276" w:lineRule="auto"/>
        <w:contextualSpacing/>
        <w:jc w:val="center"/>
        <w:rPr>
          <w:rFonts w:asciiTheme="majorHAnsi" w:eastAsia="Times New Roman" w:hAnsiTheme="majorHAnsi" w:cs="Tahoma"/>
          <w:sz w:val="18"/>
          <w:szCs w:val="18"/>
        </w:rPr>
      </w:pPr>
      <w:r>
        <w:rPr>
          <w:rFonts w:asciiTheme="majorHAnsi" w:eastAsia="Arial" w:hAnsiTheme="majorHAnsi" w:cs="Tahoma"/>
          <w:noProof/>
          <w:sz w:val="18"/>
          <w:szCs w:val="18"/>
        </w:rPr>
        <mc:AlternateContent>
          <mc:Choice Requires="wps">
            <w:drawing>
              <wp:anchor distT="0" distB="0" distL="114300" distR="114300" simplePos="0" relativeHeight="251666432" behindDoc="0" locked="0" layoutInCell="1" allowOverlap="1" wp14:anchorId="707F0787" wp14:editId="5450C066">
                <wp:simplePos x="0" y="0"/>
                <wp:positionH relativeFrom="column">
                  <wp:posOffset>3280410</wp:posOffset>
                </wp:positionH>
                <wp:positionV relativeFrom="paragraph">
                  <wp:posOffset>107315</wp:posOffset>
                </wp:positionV>
                <wp:extent cx="2171700" cy="140970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9700"/>
                        </a:xfrm>
                        <a:prstGeom prst="rect">
                          <a:avLst/>
                        </a:prstGeom>
                        <a:noFill/>
                        <a:ln w="9525">
                          <a:noFill/>
                          <a:miter lim="800000"/>
                        </a:ln>
                      </wps:spPr>
                      <wps:txbx>
                        <w:txbxContent>
                          <w:p w14:paraId="6F811B52" w14:textId="77777777" w:rsidR="001F3319" w:rsidRDefault="001F3319">
                            <w:pPr>
                              <w:jc w:val="center"/>
                              <w:rPr>
                                <w:rFonts w:asciiTheme="majorHAnsi" w:hAnsiTheme="majorHAnsi" w:cs="Tahoma"/>
                                <w:b/>
                                <w:sz w:val="18"/>
                                <w:szCs w:val="18"/>
                              </w:rPr>
                            </w:pPr>
                          </w:p>
                          <w:p w14:paraId="470218C5" w14:textId="77777777" w:rsidR="001F3319" w:rsidRDefault="001F3319">
                            <w:pPr>
                              <w:rPr>
                                <w:rFonts w:asciiTheme="majorHAnsi" w:hAnsiTheme="majorHAnsi" w:cs="Tahoma"/>
                                <w:sz w:val="18"/>
                                <w:szCs w:val="18"/>
                              </w:rPr>
                            </w:pPr>
                          </w:p>
                          <w:p w14:paraId="367D05E0" w14:textId="77777777" w:rsidR="001F3319" w:rsidRDefault="001F3319">
                            <w:pPr>
                              <w:jc w:val="center"/>
                              <w:rPr>
                                <w:rFonts w:asciiTheme="majorHAnsi" w:hAnsiTheme="majorHAnsi" w:cs="Tahoma"/>
                                <w:sz w:val="18"/>
                                <w:szCs w:val="18"/>
                              </w:rPr>
                            </w:pPr>
                          </w:p>
                          <w:p w14:paraId="755720B6" w14:textId="77777777" w:rsidR="001F3319" w:rsidRDefault="001F3319">
                            <w:pPr>
                              <w:jc w:val="center"/>
                              <w:rPr>
                                <w:rFonts w:asciiTheme="majorHAnsi" w:hAnsiTheme="majorHAnsi" w:cs="Tahoma"/>
                                <w:sz w:val="18"/>
                                <w:szCs w:val="18"/>
                              </w:rPr>
                            </w:pPr>
                          </w:p>
                          <w:p w14:paraId="2A8EEB1E" w14:textId="77777777" w:rsidR="001F3319" w:rsidRDefault="001F3319">
                            <w:pPr>
                              <w:jc w:val="center"/>
                              <w:rPr>
                                <w:rFonts w:asciiTheme="majorHAnsi" w:hAnsiTheme="majorHAnsi" w:cs="Tahoma"/>
                                <w:sz w:val="18"/>
                                <w:szCs w:val="18"/>
                              </w:rPr>
                            </w:pPr>
                          </w:p>
                          <w:p w14:paraId="47DEA142" w14:textId="77777777" w:rsidR="001F3319" w:rsidRDefault="001F3319">
                            <w:pPr>
                              <w:jc w:val="center"/>
                              <w:rPr>
                                <w:rFonts w:asciiTheme="majorHAnsi" w:hAnsiTheme="majorHAnsi" w:cs="Tahoma"/>
                                <w:sz w:val="18"/>
                                <w:szCs w:val="18"/>
                              </w:rPr>
                            </w:pPr>
                          </w:p>
                          <w:p w14:paraId="7D297EB2" w14:textId="77777777" w:rsidR="00A0620D" w:rsidRDefault="00A0620D">
                            <w:pPr>
                              <w:jc w:val="center"/>
                              <w:rPr>
                                <w:rFonts w:asciiTheme="majorHAnsi" w:hAnsiTheme="majorHAnsi" w:cs="Tahoma"/>
                                <w:b/>
                                <w:sz w:val="18"/>
                                <w:szCs w:val="18"/>
                                <w:u w:val="single"/>
                              </w:rPr>
                            </w:pPr>
                            <w:r w:rsidRPr="00A0620D">
                              <w:rPr>
                                <w:rFonts w:asciiTheme="majorHAnsi" w:hAnsiTheme="majorHAnsi" w:cs="Tahoma"/>
                                <w:b/>
                                <w:sz w:val="18"/>
                                <w:szCs w:val="18"/>
                                <w:u w:val="single"/>
                              </w:rPr>
                              <w:t>ALIYATUS SHOLEHAH</w:t>
                            </w:r>
                          </w:p>
                          <w:p w14:paraId="3DD84212" w14:textId="751D393B" w:rsidR="001F3319" w:rsidRDefault="00A0620D">
                            <w:pPr>
                              <w:jc w:val="center"/>
                              <w:rPr>
                                <w:rFonts w:asciiTheme="majorHAnsi" w:hAnsiTheme="majorHAnsi" w:cs="Tahoma"/>
                                <w:sz w:val="18"/>
                                <w:szCs w:val="18"/>
                              </w:rPr>
                            </w:pPr>
                            <w:r>
                              <w:rPr>
                                <w:rFonts w:asciiTheme="majorHAnsi" w:hAnsiTheme="majorHAnsi" w:cs="Tahoma"/>
                                <w:sz w:val="18"/>
                                <w:szCs w:val="18"/>
                              </w:rPr>
                              <w:t xml:space="preserve">Staff </w:t>
                            </w:r>
                            <w:proofErr w:type="spellStart"/>
                            <w:r>
                              <w:rPr>
                                <w:rFonts w:asciiTheme="majorHAnsi" w:hAnsiTheme="majorHAnsi" w:cs="Tahoma"/>
                                <w:sz w:val="18"/>
                                <w:szCs w:val="18"/>
                              </w:rPr>
                              <w:t>Keuangan</w:t>
                            </w:r>
                            <w:proofErr w:type="spellEnd"/>
                          </w:p>
                        </w:txbxContent>
                      </wps:txbx>
                      <wps:bodyPr rot="0" vert="horz" wrap="square" lIns="91440" tIns="45720" rIns="91440" bIns="45720" anchor="t" anchorCtr="0">
                        <a:noAutofit/>
                      </wps:bodyPr>
                    </wps:wsp>
                  </a:graphicData>
                </a:graphic>
              </wp:anchor>
            </w:drawing>
          </mc:Choice>
          <mc:Fallback>
            <w:pict>
              <v:shape w14:anchorId="707F0787" id="_x0000_s1029" type="#_x0000_t202" style="position:absolute;left:0;text-align:left;margin-left:258.3pt;margin-top:8.45pt;width:171pt;height:11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" filled="f" stroked="f">
                <v:textbox>
                  <w:txbxContent>
                    <w:p w14:paraId="6F811B52" w14:textId="77777777" w:rsidR="001F3319" w:rsidRDefault="001F3319">
                      <w:pPr>
                        <w:jc w:val="center"/>
                        <w:rPr>
                          <w:rFonts w:asciiTheme="majorHAnsi" w:hAnsiTheme="majorHAnsi" w:cs="Tahoma"/>
                          <w:b/>
                          <w:sz w:val="18"/>
                          <w:szCs w:val="18"/>
                        </w:rPr>
                      </w:pPr>
                    </w:p>
                    <w:p w14:paraId="470218C5" w14:textId="77777777" w:rsidR="001F3319" w:rsidRDefault="001F3319">
                      <w:pPr>
                        <w:rPr>
                          <w:rFonts w:asciiTheme="majorHAnsi" w:hAnsiTheme="majorHAnsi" w:cs="Tahoma"/>
                          <w:sz w:val="18"/>
                          <w:szCs w:val="18"/>
                        </w:rPr>
                      </w:pPr>
                    </w:p>
                    <w:p w14:paraId="367D05E0" w14:textId="77777777" w:rsidR="001F3319" w:rsidRDefault="001F3319">
                      <w:pPr>
                        <w:jc w:val="center"/>
                        <w:rPr>
                          <w:rFonts w:asciiTheme="majorHAnsi" w:hAnsiTheme="majorHAnsi" w:cs="Tahoma"/>
                          <w:sz w:val="18"/>
                          <w:szCs w:val="18"/>
                        </w:rPr>
                      </w:pPr>
                    </w:p>
                    <w:p w14:paraId="755720B6" w14:textId="77777777" w:rsidR="001F3319" w:rsidRDefault="001F3319">
                      <w:pPr>
                        <w:jc w:val="center"/>
                        <w:rPr>
                          <w:rFonts w:asciiTheme="majorHAnsi" w:hAnsiTheme="majorHAnsi" w:cs="Tahoma"/>
                          <w:sz w:val="18"/>
                          <w:szCs w:val="18"/>
                        </w:rPr>
                      </w:pPr>
                    </w:p>
                    <w:p w14:paraId="2A8EEB1E" w14:textId="77777777" w:rsidR="001F3319" w:rsidRDefault="001F3319">
                      <w:pPr>
                        <w:jc w:val="center"/>
                        <w:rPr>
                          <w:rFonts w:asciiTheme="majorHAnsi" w:hAnsiTheme="majorHAnsi" w:cs="Tahoma"/>
                          <w:sz w:val="18"/>
                          <w:szCs w:val="18"/>
                        </w:rPr>
                      </w:pPr>
                    </w:p>
                    <w:p w14:paraId="47DEA142" w14:textId="77777777" w:rsidR="001F3319" w:rsidRDefault="001F3319">
                      <w:pPr>
                        <w:jc w:val="center"/>
                        <w:rPr>
                          <w:rFonts w:asciiTheme="majorHAnsi" w:hAnsiTheme="majorHAnsi" w:cs="Tahoma"/>
                          <w:sz w:val="18"/>
                          <w:szCs w:val="18"/>
                        </w:rPr>
                      </w:pPr>
                    </w:p>
                    <w:p w14:paraId="7D297EB2" w14:textId="77777777" w:rsidR="00A0620D" w:rsidRDefault="00A0620D">
                      <w:pPr>
                        <w:jc w:val="center"/>
                        <w:rPr>
                          <w:rFonts w:asciiTheme="majorHAnsi" w:hAnsiTheme="majorHAnsi" w:cs="Tahoma"/>
                          <w:b/>
                          <w:sz w:val="18"/>
                          <w:szCs w:val="18"/>
                          <w:u w:val="single"/>
                        </w:rPr>
                      </w:pPr>
                      <w:r w:rsidRPr="00A0620D">
                        <w:rPr>
                          <w:rFonts w:asciiTheme="majorHAnsi" w:hAnsiTheme="majorHAnsi" w:cs="Tahoma"/>
                          <w:b/>
                          <w:sz w:val="18"/>
                          <w:szCs w:val="18"/>
                          <w:u w:val="single"/>
                        </w:rPr>
                        <w:t>ALIYATUS SHOLEHAH</w:t>
                      </w:r>
                    </w:p>
                    <w:p w14:paraId="3DD84212" w14:textId="751D393B" w:rsidR="001F3319" w:rsidRDefault="00A0620D">
                      <w:pPr>
                        <w:jc w:val="center"/>
                        <w:rPr>
                          <w:rFonts w:asciiTheme="majorHAnsi" w:hAnsiTheme="majorHAnsi" w:cs="Tahoma"/>
                          <w:sz w:val="18"/>
                          <w:szCs w:val="18"/>
                        </w:rPr>
                      </w:pPr>
                      <w:r>
                        <w:rPr>
                          <w:rFonts w:asciiTheme="majorHAnsi" w:hAnsiTheme="majorHAnsi" w:cs="Tahoma"/>
                          <w:sz w:val="18"/>
                          <w:szCs w:val="18"/>
                        </w:rPr>
                        <w:t xml:space="preserve">Staff </w:t>
                      </w:r>
                      <w:proofErr w:type="spellStart"/>
                      <w:r>
                        <w:rPr>
                          <w:rFonts w:asciiTheme="majorHAnsi" w:hAnsiTheme="majorHAnsi" w:cs="Tahoma"/>
                          <w:sz w:val="18"/>
                          <w:szCs w:val="18"/>
                        </w:rPr>
                        <w:t>Keuangan</w:t>
                      </w:r>
                      <w:proofErr w:type="spellEnd"/>
                    </w:p>
                  </w:txbxContent>
                </v:textbox>
              </v:shape>
            </w:pict>
          </mc:Fallback>
        </mc:AlternateContent>
      </w:r>
      <w:r>
        <w:rPr>
          <w:rFonts w:asciiTheme="majorHAnsi" w:eastAsia="Arial" w:hAnsiTheme="majorHAnsi" w:cs="Tahoma"/>
          <w:noProof/>
          <w:sz w:val="18"/>
          <w:szCs w:val="18"/>
        </w:rPr>
        <mc:AlternateContent>
          <mc:Choice Requires="wps">
            <w:drawing>
              <wp:anchor distT="0" distB="0" distL="114300" distR="114300" simplePos="0" relativeHeight="251664384" behindDoc="0" locked="0" layoutInCell="1" allowOverlap="1" wp14:anchorId="38F1FAB9" wp14:editId="362C53BD">
                <wp:simplePos x="0" y="0"/>
                <wp:positionH relativeFrom="column">
                  <wp:posOffset>1959610</wp:posOffset>
                </wp:positionH>
                <wp:positionV relativeFrom="paragraph">
                  <wp:posOffset>4445</wp:posOffset>
                </wp:positionV>
                <wp:extent cx="237426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32B8F84D"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SAKSI-SAKSI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F1FAB9" id="_x0000_s1030" type="#_x0000_t202" style="position:absolute;left:0;text-align:left;margin-left:154.3pt;margin-top:.3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" filled="f" stroked="f">
                <v:textbox style="mso-fit-shape-to-text:t">
                  <w:txbxContent>
                    <w:p w14:paraId="32B8F84D" w14:textId="77777777" w:rsidR="001F3319" w:rsidRDefault="00A26B76">
                      <w:pPr>
                        <w:jc w:val="center"/>
                        <w:rPr>
                          <w:rFonts w:asciiTheme="majorHAnsi" w:hAnsiTheme="majorHAnsi" w:cs="Tahoma"/>
                          <w:b/>
                          <w:sz w:val="18"/>
                          <w:szCs w:val="18"/>
                        </w:rPr>
                      </w:pPr>
                      <w:r>
                        <w:rPr>
                          <w:rFonts w:asciiTheme="majorHAnsi" w:hAnsiTheme="majorHAnsi" w:cs="Tahoma"/>
                          <w:b/>
                          <w:sz w:val="18"/>
                          <w:szCs w:val="18"/>
                        </w:rPr>
                        <w:t>SAKSI-SAKSI</w:t>
                      </w:r>
                    </w:p>
                  </w:txbxContent>
                </v:textbox>
              </v:shape>
            </w:pict>
          </mc:Fallback>
        </mc:AlternateContent>
      </w:r>
      <w:r>
        <w:rPr>
          <w:rFonts w:asciiTheme="majorHAnsi" w:eastAsia="Arial" w:hAnsiTheme="majorHAnsi" w:cs="Tahoma"/>
          <w:noProof/>
          <w:sz w:val="18"/>
          <w:szCs w:val="18"/>
        </w:rPr>
        <mc:AlternateContent>
          <mc:Choice Requires="wps">
            <w:drawing>
              <wp:anchor distT="0" distB="0" distL="114300" distR="114300" simplePos="0" relativeHeight="251665408" behindDoc="0" locked="0" layoutInCell="1" allowOverlap="1" wp14:anchorId="5D954CE7" wp14:editId="43B4328D">
                <wp:simplePos x="0" y="0"/>
                <wp:positionH relativeFrom="column">
                  <wp:posOffset>718185</wp:posOffset>
                </wp:positionH>
                <wp:positionV relativeFrom="paragraph">
                  <wp:posOffset>97790</wp:posOffset>
                </wp:positionV>
                <wp:extent cx="2171700" cy="140970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9700"/>
                        </a:xfrm>
                        <a:prstGeom prst="rect">
                          <a:avLst/>
                        </a:prstGeom>
                        <a:noFill/>
                        <a:ln w="9525">
                          <a:noFill/>
                          <a:miter lim="800000"/>
                        </a:ln>
                      </wps:spPr>
                      <wps:txbx>
                        <w:txbxContent>
                          <w:p w14:paraId="7ABC5B5D" w14:textId="77777777" w:rsidR="001F3319" w:rsidRDefault="001F3319">
                            <w:pPr>
                              <w:rPr>
                                <w:rFonts w:asciiTheme="majorHAnsi" w:hAnsiTheme="majorHAnsi" w:cs="Tahoma"/>
                                <w:b/>
                                <w:sz w:val="18"/>
                                <w:szCs w:val="18"/>
                              </w:rPr>
                            </w:pPr>
                          </w:p>
                          <w:p w14:paraId="2709EE0E" w14:textId="77777777" w:rsidR="001F3319" w:rsidRDefault="001F3319">
                            <w:pPr>
                              <w:jc w:val="center"/>
                              <w:rPr>
                                <w:rFonts w:asciiTheme="majorHAnsi" w:hAnsiTheme="majorHAnsi" w:cs="Tahoma"/>
                                <w:sz w:val="18"/>
                                <w:szCs w:val="18"/>
                              </w:rPr>
                            </w:pPr>
                          </w:p>
                          <w:p w14:paraId="42FE5EE2" w14:textId="77777777" w:rsidR="001F3319" w:rsidRDefault="001F3319">
                            <w:pPr>
                              <w:jc w:val="center"/>
                              <w:rPr>
                                <w:rFonts w:asciiTheme="majorHAnsi" w:hAnsiTheme="majorHAnsi" w:cs="Tahoma"/>
                                <w:sz w:val="18"/>
                                <w:szCs w:val="18"/>
                              </w:rPr>
                            </w:pPr>
                          </w:p>
                          <w:p w14:paraId="338AEF1A" w14:textId="77777777" w:rsidR="001F3319" w:rsidRDefault="001F3319">
                            <w:pPr>
                              <w:jc w:val="center"/>
                              <w:rPr>
                                <w:rFonts w:asciiTheme="majorHAnsi" w:hAnsiTheme="majorHAnsi" w:cs="Tahoma"/>
                                <w:sz w:val="18"/>
                                <w:szCs w:val="18"/>
                              </w:rPr>
                            </w:pPr>
                          </w:p>
                          <w:p w14:paraId="74037A9B" w14:textId="77777777" w:rsidR="001F3319" w:rsidRDefault="001F3319">
                            <w:pPr>
                              <w:rPr>
                                <w:rFonts w:asciiTheme="majorHAnsi" w:hAnsiTheme="majorHAnsi" w:cs="Tahoma"/>
                                <w:sz w:val="18"/>
                                <w:szCs w:val="18"/>
                              </w:rPr>
                            </w:pPr>
                          </w:p>
                          <w:p w14:paraId="4483750F" w14:textId="77777777" w:rsidR="001F3319" w:rsidRDefault="001F3319">
                            <w:pPr>
                              <w:rPr>
                                <w:rFonts w:asciiTheme="majorHAnsi" w:hAnsiTheme="majorHAnsi" w:cs="Tahoma"/>
                                <w:sz w:val="18"/>
                                <w:szCs w:val="18"/>
                              </w:rPr>
                            </w:pPr>
                          </w:p>
                          <w:p w14:paraId="022E97E5" w14:textId="3AB3ED09" w:rsidR="001F3319" w:rsidRDefault="00A0620D">
                            <w:pPr>
                              <w:jc w:val="center"/>
                              <w:rPr>
                                <w:rFonts w:asciiTheme="majorHAnsi" w:eastAsia="Arial" w:hAnsiTheme="majorHAnsi"/>
                                <w:sz w:val="19"/>
                                <w:szCs w:val="19"/>
                              </w:rPr>
                            </w:pPr>
                            <w:r>
                              <w:rPr>
                                <w:rFonts w:asciiTheme="majorHAnsi" w:hAnsiTheme="majorHAnsi" w:cs="Tahoma"/>
                                <w:b/>
                                <w:sz w:val="18"/>
                                <w:szCs w:val="18"/>
                                <w:u w:val="single"/>
                              </w:rPr>
                              <w:t>${NAMA_SALES}</w:t>
                            </w:r>
                          </w:p>
                          <w:p w14:paraId="5085DEB1" w14:textId="77777777" w:rsidR="001F3319" w:rsidRDefault="00A26B76">
                            <w:pPr>
                              <w:jc w:val="center"/>
                              <w:rPr>
                                <w:rFonts w:asciiTheme="majorHAnsi" w:hAnsiTheme="majorHAnsi" w:cs="Tahoma"/>
                                <w:sz w:val="18"/>
                                <w:szCs w:val="18"/>
                              </w:rPr>
                            </w:pPr>
                            <w:r>
                              <w:rPr>
                                <w:rFonts w:asciiTheme="majorHAnsi" w:hAnsiTheme="majorHAnsi" w:cs="Tahoma"/>
                                <w:sz w:val="18"/>
                                <w:szCs w:val="18"/>
                              </w:rPr>
                              <w:t>Marketing</w:t>
                            </w:r>
                          </w:p>
                        </w:txbxContent>
                      </wps:txbx>
                      <wps:bodyPr rot="0" vert="horz" wrap="square" lIns="91440" tIns="45720" rIns="91440" bIns="45720" anchor="t" anchorCtr="0">
                        <a:noAutofit/>
                      </wps:bodyPr>
                    </wps:wsp>
                  </a:graphicData>
                </a:graphic>
              </wp:anchor>
            </w:drawing>
          </mc:Choice>
          <mc:Fallback>
            <w:pict>
              <v:shape w14:anchorId="5D954CE7" id="_x0000_s1031" type="#_x0000_t202" style="position:absolute;left:0;text-align:left;margin-left:56.55pt;margin-top:7.7pt;width:171pt;height:11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" filled="f" stroked="f">
                <v:textbox>
                  <w:txbxContent>
                    <w:p w14:paraId="7ABC5B5D" w14:textId="77777777" w:rsidR="001F3319" w:rsidRDefault="001F3319">
                      <w:pPr>
                        <w:rPr>
                          <w:rFonts w:asciiTheme="majorHAnsi" w:hAnsiTheme="majorHAnsi" w:cs="Tahoma"/>
                          <w:b/>
                          <w:sz w:val="18"/>
                          <w:szCs w:val="18"/>
                        </w:rPr>
                      </w:pPr>
                    </w:p>
                    <w:p w14:paraId="2709EE0E" w14:textId="77777777" w:rsidR="001F3319" w:rsidRDefault="001F3319">
                      <w:pPr>
                        <w:jc w:val="center"/>
                        <w:rPr>
                          <w:rFonts w:asciiTheme="majorHAnsi" w:hAnsiTheme="majorHAnsi" w:cs="Tahoma"/>
                          <w:sz w:val="18"/>
                          <w:szCs w:val="18"/>
                        </w:rPr>
                      </w:pPr>
                    </w:p>
                    <w:p w14:paraId="42FE5EE2" w14:textId="77777777" w:rsidR="001F3319" w:rsidRDefault="001F3319">
                      <w:pPr>
                        <w:jc w:val="center"/>
                        <w:rPr>
                          <w:rFonts w:asciiTheme="majorHAnsi" w:hAnsiTheme="majorHAnsi" w:cs="Tahoma"/>
                          <w:sz w:val="18"/>
                          <w:szCs w:val="18"/>
                        </w:rPr>
                      </w:pPr>
                    </w:p>
                    <w:p w14:paraId="338AEF1A" w14:textId="77777777" w:rsidR="001F3319" w:rsidRDefault="001F3319">
                      <w:pPr>
                        <w:jc w:val="center"/>
                        <w:rPr>
                          <w:rFonts w:asciiTheme="majorHAnsi" w:hAnsiTheme="majorHAnsi" w:cs="Tahoma"/>
                          <w:sz w:val="18"/>
                          <w:szCs w:val="18"/>
                        </w:rPr>
                      </w:pPr>
                    </w:p>
                    <w:p w14:paraId="74037A9B" w14:textId="77777777" w:rsidR="001F3319" w:rsidRDefault="001F3319">
                      <w:pPr>
                        <w:rPr>
                          <w:rFonts w:asciiTheme="majorHAnsi" w:hAnsiTheme="majorHAnsi" w:cs="Tahoma"/>
                          <w:sz w:val="18"/>
                          <w:szCs w:val="18"/>
                        </w:rPr>
                      </w:pPr>
                    </w:p>
                    <w:p w14:paraId="4483750F" w14:textId="77777777" w:rsidR="001F3319" w:rsidRDefault="001F3319">
                      <w:pPr>
                        <w:rPr>
                          <w:rFonts w:asciiTheme="majorHAnsi" w:hAnsiTheme="majorHAnsi" w:cs="Tahoma"/>
                          <w:sz w:val="18"/>
                          <w:szCs w:val="18"/>
                        </w:rPr>
                      </w:pPr>
                    </w:p>
                    <w:p w14:paraId="022E97E5" w14:textId="3AB3ED09" w:rsidR="001F3319" w:rsidRDefault="00A0620D">
                      <w:pPr>
                        <w:jc w:val="center"/>
                        <w:rPr>
                          <w:rFonts w:asciiTheme="majorHAnsi" w:eastAsia="Arial" w:hAnsiTheme="majorHAnsi"/>
                          <w:sz w:val="19"/>
                          <w:szCs w:val="19"/>
                        </w:rPr>
                      </w:pPr>
                      <w:r>
                        <w:rPr>
                          <w:rFonts w:asciiTheme="majorHAnsi" w:hAnsiTheme="majorHAnsi" w:cs="Tahoma"/>
                          <w:b/>
                          <w:sz w:val="18"/>
                          <w:szCs w:val="18"/>
                          <w:u w:val="single"/>
                        </w:rPr>
                        <w:t>${NAMA_SALES}</w:t>
                      </w:r>
                    </w:p>
                    <w:p w14:paraId="5085DEB1" w14:textId="77777777" w:rsidR="001F3319" w:rsidRDefault="00A26B76">
                      <w:pPr>
                        <w:jc w:val="center"/>
                        <w:rPr>
                          <w:rFonts w:asciiTheme="majorHAnsi" w:hAnsiTheme="majorHAnsi" w:cs="Tahoma"/>
                          <w:sz w:val="18"/>
                          <w:szCs w:val="18"/>
                        </w:rPr>
                      </w:pPr>
                      <w:r>
                        <w:rPr>
                          <w:rFonts w:asciiTheme="majorHAnsi" w:hAnsiTheme="majorHAnsi" w:cs="Tahoma"/>
                          <w:sz w:val="18"/>
                          <w:szCs w:val="18"/>
                        </w:rPr>
                        <w:t>Marketing</w:t>
                      </w:r>
                    </w:p>
                  </w:txbxContent>
                </v:textbox>
              </v:shape>
            </w:pict>
          </mc:Fallback>
        </mc:AlternateContent>
      </w:r>
    </w:p>
    <w:p w14:paraId="12CBBBE7" w14:textId="77777777" w:rsidR="001F3319" w:rsidRDefault="001F3319">
      <w:pPr>
        <w:spacing w:line="276" w:lineRule="auto"/>
        <w:contextualSpacing/>
        <w:jc w:val="center"/>
        <w:rPr>
          <w:rFonts w:asciiTheme="majorHAnsi" w:eastAsia="Times New Roman" w:hAnsiTheme="majorHAnsi" w:cs="Tahoma"/>
          <w:sz w:val="18"/>
          <w:szCs w:val="18"/>
          <w:lang w:val="id-ID"/>
        </w:rPr>
      </w:pPr>
    </w:p>
    <w:p w14:paraId="2CF4468A" w14:textId="77777777" w:rsidR="001F3319" w:rsidRDefault="001F3319">
      <w:pPr>
        <w:spacing w:line="276" w:lineRule="auto"/>
        <w:contextualSpacing/>
        <w:jc w:val="center"/>
        <w:rPr>
          <w:rFonts w:asciiTheme="majorHAnsi" w:eastAsia="Times New Roman" w:hAnsiTheme="majorHAnsi" w:cs="Tahoma"/>
          <w:sz w:val="18"/>
          <w:szCs w:val="18"/>
          <w:lang w:val="id-ID"/>
        </w:rPr>
      </w:pPr>
    </w:p>
    <w:p w14:paraId="3242E9C2" w14:textId="77777777" w:rsidR="001F3319" w:rsidRDefault="00A26B76">
      <w:pPr>
        <w:spacing w:line="276" w:lineRule="auto"/>
        <w:contextualSpacing/>
        <w:jc w:val="center"/>
        <w:rPr>
          <w:rFonts w:asciiTheme="majorHAnsi" w:eastAsia="Times New Roman" w:hAnsiTheme="majorHAnsi" w:cs="Tahoma"/>
          <w:sz w:val="18"/>
          <w:szCs w:val="18"/>
          <w:lang w:val="id-ID"/>
        </w:rPr>
      </w:pPr>
      <w:r>
        <w:rPr>
          <w:rFonts w:asciiTheme="majorHAnsi" w:eastAsia="Times New Roman" w:hAnsiTheme="majorHAnsi" w:cs="Tahoma"/>
          <w:sz w:val="18"/>
          <w:szCs w:val="18"/>
          <w:lang w:val="id-ID"/>
        </w:rPr>
        <w:t xml:space="preserve"> </w:t>
      </w:r>
    </w:p>
    <w:p w14:paraId="4C0E9835" w14:textId="77777777" w:rsidR="001F3319" w:rsidRDefault="00A26B76">
      <w:pPr>
        <w:widowControl/>
        <w:autoSpaceDE/>
        <w:autoSpaceDN/>
        <w:spacing w:after="200" w:line="276" w:lineRule="auto"/>
        <w:contextualSpacing/>
        <w:jc w:val="both"/>
        <w:rPr>
          <w:rFonts w:asciiTheme="majorHAnsi" w:hAnsiTheme="majorHAnsi" w:cs="Tahoma"/>
          <w:sz w:val="18"/>
          <w:szCs w:val="18"/>
        </w:rPr>
      </w:pPr>
      <w:r>
        <w:rPr>
          <w:rFonts w:asciiTheme="majorHAnsi" w:eastAsia="Arial" w:hAnsiTheme="majorHAnsi" w:cs="Tahoma"/>
          <w:sz w:val="18"/>
          <w:szCs w:val="18"/>
          <w:lang w:val="id-ID"/>
        </w:rPr>
        <w:t xml:space="preserve">                         </w:t>
      </w:r>
      <w:r>
        <w:rPr>
          <w:rFonts w:asciiTheme="majorHAnsi" w:eastAsia="Arial" w:hAnsiTheme="majorHAnsi" w:cs="Tahoma"/>
          <w:sz w:val="18"/>
          <w:szCs w:val="18"/>
          <w:lang w:val="id-ID"/>
        </w:rPr>
        <w:tab/>
      </w:r>
      <w:r>
        <w:rPr>
          <w:rFonts w:asciiTheme="majorHAnsi" w:eastAsia="Arial" w:hAnsiTheme="majorHAnsi" w:cs="Tahoma"/>
          <w:sz w:val="18"/>
          <w:szCs w:val="18"/>
          <w:lang w:val="id-ID"/>
        </w:rPr>
        <w:tab/>
      </w:r>
    </w:p>
    <w:sectPr w:rsidR="001F3319">
      <w:headerReference w:type="default" r:id="rId9"/>
      <w:footerReference w:type="default" r:id="rId10"/>
      <w:pgSz w:w="11906" w:h="16838"/>
      <w:pgMar w:top="1667" w:right="1133" w:bottom="1418" w:left="1134" w:header="708" w:footer="3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41FD0" w14:textId="77777777" w:rsidR="00DB3ECD" w:rsidRDefault="00DB3ECD">
      <w:r>
        <w:separator/>
      </w:r>
    </w:p>
  </w:endnote>
  <w:endnote w:type="continuationSeparator" w:id="0">
    <w:p w14:paraId="04143234" w14:textId="77777777" w:rsidR="00DB3ECD" w:rsidRDefault="00DB3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 w:name="_Hlk181972936"/>
  <w:bookmarkStart w:id="13" w:name="_Hlk181972937"/>
  <w:p w14:paraId="61E8F570" w14:textId="77777777" w:rsidR="001F3319" w:rsidRDefault="00A26B76">
    <w:pPr>
      <w:pStyle w:val="Footer"/>
      <w:tabs>
        <w:tab w:val="clear" w:pos="4513"/>
        <w:tab w:val="clear" w:pos="9026"/>
      </w:tabs>
      <w:rPr>
        <w:rFonts w:ascii="Arial Narrow" w:hAnsi="Arial Narrow"/>
        <w:sz w:val="18"/>
        <w:szCs w:val="18"/>
      </w:rPr>
    </w:pPr>
    <w:r>
      <w:rPr>
        <w:rFonts w:asciiTheme="minorHAnsi" w:hAnsiTheme="minorHAnsi"/>
        <w:noProof/>
      </w:rPr>
      <mc:AlternateContent>
        <mc:Choice Requires="wps">
          <w:drawing>
            <wp:anchor distT="0" distB="0" distL="113665" distR="113665" simplePos="0" relativeHeight="251661312" behindDoc="0" locked="0" layoutInCell="1" allowOverlap="1" wp14:anchorId="7743D7A3" wp14:editId="00B46D5F">
              <wp:simplePos x="0" y="0"/>
              <wp:positionH relativeFrom="column">
                <wp:posOffset>-63500</wp:posOffset>
              </wp:positionH>
              <wp:positionV relativeFrom="paragraph">
                <wp:posOffset>8255</wp:posOffset>
              </wp:positionV>
              <wp:extent cx="0" cy="599440"/>
              <wp:effectExtent l="19050" t="0" r="19050" b="10160"/>
              <wp:wrapNone/>
              <wp:docPr id="2" name="Straight Connector 2"/>
              <wp:cNvGraphicFramePr/>
              <a:graphic xmlns:a="http://schemas.openxmlformats.org/drawingml/2006/main">
                <a:graphicData uri="http://schemas.microsoft.com/office/word/2010/wordprocessingShape">
                  <wps:wsp>
                    <wps:cNvCnPr/>
                    <wps:spPr>
                      <a:xfrm>
                        <a:off x="0" y="0"/>
                        <a:ext cx="0" cy="5994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pt;margin-top:0.65pt;height:47.2pt;width:0pt;z-index:251661312;mso-width-relative:page;mso-height-relative:page;" filled="f" stroked="t" coordsize="21600,21600" o:gfxdata="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rvrfb1QAAAAgBAAAPAAAAAAAAAAEAIAAAACIAAABkcnMvZG93bnJl&#10;di54bWxQSwECFAAUAAAACACHTuJAhLl5BscBAACdAwAADgAAAAAAAAABACAAAAAkAQAAZHJzL2Uy&#10;b0RvYy54bWxQSwUGAAAAAAYABgBZAQAAXQUAAAAA&#10;">
              <v:fill on="f" focussize="0,0"/>
              <v:stroke weight="2.25pt" color="#000000 [3213]" joinstyle="round"/>
              <v:imagedata o:title=""/>
              <o:lock v:ext="edit" aspectratio="f"/>
            </v:line>
          </w:pict>
        </mc:Fallback>
      </mc:AlternateContent>
    </w:r>
    <w:proofErr w:type="spellStart"/>
    <w:r>
      <w:rPr>
        <w:rFonts w:ascii="Arial Narrow" w:hAnsi="Arial Narrow"/>
        <w:sz w:val="18"/>
        <w:szCs w:val="18"/>
      </w:rPr>
      <w:t>Perumahan</w:t>
    </w:r>
    <w:proofErr w:type="spellEnd"/>
    <w:r>
      <w:rPr>
        <w:rFonts w:ascii="Arial Narrow" w:hAnsi="Arial Narrow"/>
        <w:sz w:val="18"/>
        <w:szCs w:val="18"/>
      </w:rPr>
      <w:t xml:space="preserve"> Asa Dreamland, Jl. Merpati, </w:t>
    </w:r>
    <w:proofErr w:type="spellStart"/>
    <w:r>
      <w:rPr>
        <w:rFonts w:ascii="Arial Narrow" w:hAnsi="Arial Narrow"/>
        <w:sz w:val="18"/>
        <w:szCs w:val="18"/>
      </w:rPr>
      <w:t>Patrang</w:t>
    </w:r>
    <w:proofErr w:type="spellEnd"/>
  </w:p>
  <w:p w14:paraId="411CB2AA" w14:textId="77777777" w:rsidR="001F3319" w:rsidRDefault="00A26B76">
    <w:pPr>
      <w:pStyle w:val="Footer"/>
      <w:tabs>
        <w:tab w:val="clear" w:pos="4513"/>
        <w:tab w:val="clear" w:pos="9026"/>
      </w:tabs>
      <w:rPr>
        <w:rFonts w:ascii="Arial Narrow" w:hAnsi="Arial Narrow"/>
        <w:sz w:val="18"/>
        <w:szCs w:val="18"/>
      </w:rPr>
    </w:pPr>
    <w:r>
      <w:rPr>
        <w:rFonts w:ascii="Arial Narrow" w:hAnsi="Arial Narrow"/>
        <w:sz w:val="18"/>
        <w:szCs w:val="18"/>
      </w:rPr>
      <w:t>Jember – Jawa Timur</w:t>
    </w:r>
  </w:p>
  <w:p w14:paraId="04FEE998" w14:textId="77777777" w:rsidR="001F3319" w:rsidRDefault="00A26B76">
    <w:pPr>
      <w:pStyle w:val="Footer"/>
      <w:tabs>
        <w:tab w:val="clear" w:pos="4513"/>
        <w:tab w:val="clear" w:pos="9026"/>
        <w:tab w:val="left" w:pos="1418"/>
      </w:tabs>
      <w:rPr>
        <w:rFonts w:ascii="Arial Narrow" w:hAnsi="Arial Narrow"/>
        <w:sz w:val="18"/>
        <w:szCs w:val="18"/>
      </w:rPr>
    </w:pPr>
    <w:r>
      <w:rPr>
        <w:rFonts w:ascii="Arial Narrow" w:hAnsi="Arial Narrow"/>
        <w:sz w:val="18"/>
        <w:szCs w:val="18"/>
      </w:rPr>
      <w:t>PHONE</w:t>
    </w:r>
    <w:r>
      <w:rPr>
        <w:rFonts w:ascii="Arial Narrow" w:hAnsi="Arial Narrow"/>
        <w:sz w:val="18"/>
        <w:szCs w:val="18"/>
      </w:rPr>
      <w:tab/>
      <w:t>: 0852-3622-2236</w:t>
    </w:r>
  </w:p>
  <w:p w14:paraId="42542AC9" w14:textId="77777777" w:rsidR="001F3319" w:rsidRDefault="00A26B76">
    <w:pPr>
      <w:pStyle w:val="Footer"/>
      <w:tabs>
        <w:tab w:val="clear" w:pos="4513"/>
        <w:tab w:val="clear" w:pos="9026"/>
        <w:tab w:val="left" w:pos="1418"/>
      </w:tabs>
      <w:rPr>
        <w:rFonts w:ascii="Arial Narrow" w:hAnsi="Arial Narrow"/>
        <w:color w:val="0000FF" w:themeColor="hyperlink"/>
        <w:sz w:val="18"/>
        <w:szCs w:val="18"/>
        <w:u w:val="single"/>
      </w:rPr>
    </w:pPr>
    <w:r>
      <w:rPr>
        <w:rFonts w:ascii="Arial Narrow" w:hAnsi="Arial Narrow"/>
        <w:sz w:val="18"/>
        <w:szCs w:val="18"/>
      </w:rPr>
      <w:t>EMAIL</w:t>
    </w:r>
    <w:r>
      <w:rPr>
        <w:rFonts w:ascii="Arial Narrow" w:hAnsi="Arial Narrow"/>
        <w:sz w:val="18"/>
        <w:szCs w:val="18"/>
      </w:rPr>
      <w:tab/>
      <w:t xml:space="preserve">: </w:t>
    </w:r>
    <w:hyperlink r:id="rId1" w:history="1">
      <w:r>
        <w:rPr>
          <w:rStyle w:val="Hyperlink"/>
          <w:rFonts w:ascii="Arial Narrow" w:hAnsi="Arial Narrow"/>
          <w:sz w:val="18"/>
          <w:szCs w:val="18"/>
        </w:rPr>
        <w:t>pt.alvinbhaktimandiri@gmail.com</w:t>
      </w:r>
    </w:hyperlink>
  </w:p>
  <w:p w14:paraId="31FA2E32" w14:textId="77777777" w:rsidR="001F3319" w:rsidRDefault="00A26B76">
    <w:pPr>
      <w:pStyle w:val="Footer"/>
      <w:tabs>
        <w:tab w:val="clear" w:pos="4513"/>
        <w:tab w:val="clear" w:pos="9026"/>
        <w:tab w:val="left" w:pos="1418"/>
      </w:tabs>
      <w:rPr>
        <w:rFonts w:ascii="Arial Narrow" w:hAnsi="Arial Narrow"/>
        <w:sz w:val="18"/>
        <w:szCs w:val="18"/>
      </w:rPr>
    </w:pPr>
    <w:r>
      <w:rPr>
        <w:rFonts w:ascii="Arial Narrow" w:hAnsi="Arial Narrow"/>
        <w:sz w:val="18"/>
        <w:szCs w:val="18"/>
      </w:rPr>
      <w:t>WEB</w:t>
    </w:r>
    <w:r>
      <w:rPr>
        <w:rFonts w:ascii="Arial Narrow" w:hAnsi="Arial Narrow"/>
        <w:sz w:val="18"/>
        <w:szCs w:val="18"/>
      </w:rPr>
      <w:tab/>
      <w:t>: ALVINBHAKTIMANDIRI.COM</w:t>
    </w:r>
    <w:bookmarkEnd w:id="12"/>
    <w:bookmarkEnd w:id="1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BAA16" w14:textId="77777777" w:rsidR="00DB3ECD" w:rsidRDefault="00DB3ECD">
      <w:r>
        <w:separator/>
      </w:r>
    </w:p>
  </w:footnote>
  <w:footnote w:type="continuationSeparator" w:id="0">
    <w:p w14:paraId="5F8D28C6" w14:textId="77777777" w:rsidR="00DB3ECD" w:rsidRDefault="00DB3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71F3" w14:textId="77777777" w:rsidR="001F3319" w:rsidRDefault="00A26B76">
    <w:pPr>
      <w:pStyle w:val="Header"/>
    </w:pPr>
    <w:r>
      <w:rPr>
        <w:noProof/>
      </w:rPr>
      <w:drawing>
        <wp:anchor distT="0" distB="0" distL="114300" distR="114300" simplePos="0" relativeHeight="251660288" behindDoc="1" locked="0" layoutInCell="1" allowOverlap="1" wp14:anchorId="73FF4FA0" wp14:editId="249EB2F3">
          <wp:simplePos x="0" y="0"/>
          <wp:positionH relativeFrom="column">
            <wp:posOffset>-62865</wp:posOffset>
          </wp:positionH>
          <wp:positionV relativeFrom="paragraph">
            <wp:posOffset>-335280</wp:posOffset>
          </wp:positionV>
          <wp:extent cx="2495550" cy="885825"/>
          <wp:effectExtent l="0" t="0" r="0" b="9525"/>
          <wp:wrapNone/>
          <wp:docPr id="4" name="Picture 3" descr="IMG_20211106_105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0211106_105328.png"/>
                  <pic:cNvPicPr>
                    <a:picLocks noChangeAspect="1"/>
                  </pic:cNvPicPr>
                </pic:nvPicPr>
                <pic:blipFill>
                  <a:blip r:embed="rId1" cstate="print">
                    <a:extLst>
                      <a:ext uri="{28A0092B-C50C-407E-A947-70E740481C1C}">
                        <a14:useLocalDpi xmlns:a14="http://schemas.microsoft.com/office/drawing/2010/main" val="0"/>
                      </a:ext>
                    </a:extLst>
                  </a:blip>
                  <a:srcRect l="3517" t="17217" r="55645" b="39339"/>
                  <a:stretch>
                    <a:fillRect/>
                  </a:stretch>
                </pic:blipFill>
                <pic:spPr>
                  <a:xfrm>
                    <a:off x="0" y="0"/>
                    <a:ext cx="2495550" cy="885825"/>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0000004"/>
    <w:multiLevelType w:val="multilevel"/>
    <w:tmpl w:val="00000004"/>
    <w:lvl w:ilvl="0">
      <w:start w:val="2"/>
      <w:numFmt w:val="decimal"/>
      <w:lvlText w:val="%1."/>
      <w:lvlJc w:val="left"/>
      <w:pPr>
        <w:ind w:left="0" w:firstLine="0"/>
      </w:pPr>
    </w:lvl>
    <w:lvl w:ilvl="1">
      <w:start w:val="1"/>
      <w:numFmt w:val="lowerLetter"/>
      <w:lvlText w:val="%2."/>
      <w:lvlJc w:val="left"/>
      <w:pPr>
        <w:ind w:left="0" w:firstLine="0"/>
      </w:pPr>
      <w:rPr>
        <w:rFonts w:ascii="Arial" w:eastAsia="Arial" w:hAnsi="Arial" w:cs="Arial"/>
        <w:sz w:val="18"/>
        <w:szCs w:val="18"/>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0000005"/>
    <w:multiLevelType w:val="multilevel"/>
    <w:tmpl w:val="00000005"/>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0000006"/>
    <w:multiLevelType w:val="multilevel"/>
    <w:tmpl w:val="00000006"/>
    <w:lvl w:ilvl="0">
      <w:start w:val="2"/>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0000008"/>
    <w:multiLevelType w:val="multilevel"/>
    <w:tmpl w:val="0000000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000000A"/>
    <w:multiLevelType w:val="multilevel"/>
    <w:tmpl w:val="0000000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016A6917"/>
    <w:multiLevelType w:val="multilevel"/>
    <w:tmpl w:val="016A6917"/>
    <w:lvl w:ilvl="0">
      <w:start w:val="1"/>
      <w:numFmt w:val="decimal"/>
      <w:lvlText w:val="%1."/>
      <w:lvlJc w:val="left"/>
      <w:pPr>
        <w:tabs>
          <w:tab w:val="left" w:pos="720"/>
        </w:tabs>
        <w:ind w:left="720" w:hanging="360"/>
      </w:pPr>
      <w:rPr>
        <w:color w:val="000000" w:themeColor="text1"/>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0DCF03A3"/>
    <w:multiLevelType w:val="hybridMultilevel"/>
    <w:tmpl w:val="72BE68C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0E272C06"/>
    <w:multiLevelType w:val="multilevel"/>
    <w:tmpl w:val="0E272C06"/>
    <w:lvl w:ilvl="0">
      <w:start w:val="1"/>
      <w:numFmt w:val="decimal"/>
      <w:lvlText w:val="%1."/>
      <w:lvlJc w:val="left"/>
      <w:pPr>
        <w:ind w:left="7470" w:hanging="360"/>
      </w:pPr>
      <w:rPr>
        <w:rFonts w:asciiTheme="majorHAnsi" w:eastAsia="Calibri" w:hAnsiTheme="majorHAnsi" w:cs="Arial" w:hint="default"/>
      </w:rPr>
    </w:lvl>
    <w:lvl w:ilvl="1">
      <w:start w:val="1"/>
      <w:numFmt w:val="lowerLetter"/>
      <w:lvlText w:val="%2."/>
      <w:lvlJc w:val="left"/>
      <w:pPr>
        <w:ind w:left="8190" w:hanging="360"/>
      </w:pPr>
    </w:lvl>
    <w:lvl w:ilvl="2">
      <w:start w:val="1"/>
      <w:numFmt w:val="lowerRoman"/>
      <w:lvlText w:val="%3."/>
      <w:lvlJc w:val="right"/>
      <w:pPr>
        <w:ind w:left="8910" w:hanging="180"/>
      </w:pPr>
    </w:lvl>
    <w:lvl w:ilvl="3">
      <w:start w:val="1"/>
      <w:numFmt w:val="decimal"/>
      <w:lvlText w:val="%4."/>
      <w:lvlJc w:val="left"/>
      <w:pPr>
        <w:ind w:left="9630" w:hanging="360"/>
      </w:pPr>
    </w:lvl>
    <w:lvl w:ilvl="4">
      <w:start w:val="1"/>
      <w:numFmt w:val="lowerLetter"/>
      <w:lvlText w:val="%5."/>
      <w:lvlJc w:val="left"/>
      <w:pPr>
        <w:ind w:left="10350" w:hanging="360"/>
      </w:pPr>
    </w:lvl>
    <w:lvl w:ilvl="5">
      <w:start w:val="1"/>
      <w:numFmt w:val="lowerRoman"/>
      <w:lvlText w:val="%6."/>
      <w:lvlJc w:val="right"/>
      <w:pPr>
        <w:ind w:left="11070" w:hanging="180"/>
      </w:pPr>
    </w:lvl>
    <w:lvl w:ilvl="6">
      <w:start w:val="1"/>
      <w:numFmt w:val="decimal"/>
      <w:lvlText w:val="%7."/>
      <w:lvlJc w:val="left"/>
      <w:pPr>
        <w:ind w:left="11790" w:hanging="360"/>
      </w:pPr>
    </w:lvl>
    <w:lvl w:ilvl="7">
      <w:start w:val="1"/>
      <w:numFmt w:val="lowerLetter"/>
      <w:lvlText w:val="%8."/>
      <w:lvlJc w:val="left"/>
      <w:pPr>
        <w:ind w:left="12510" w:hanging="360"/>
      </w:pPr>
    </w:lvl>
    <w:lvl w:ilvl="8">
      <w:start w:val="1"/>
      <w:numFmt w:val="lowerRoman"/>
      <w:lvlText w:val="%9."/>
      <w:lvlJc w:val="right"/>
      <w:pPr>
        <w:ind w:left="13230" w:hanging="180"/>
      </w:pPr>
    </w:lvl>
  </w:abstractNum>
  <w:abstractNum w:abstractNumId="9" w15:restartNumberingAfterBreak="0">
    <w:nsid w:val="279D6E6C"/>
    <w:multiLevelType w:val="multilevel"/>
    <w:tmpl w:val="279D6E6C"/>
    <w:lvl w:ilvl="0">
      <w:start w:val="10"/>
      <w:numFmt w:val="decimal"/>
      <w:lvlText w:val="%1"/>
      <w:lvlJc w:val="left"/>
      <w:pPr>
        <w:ind w:left="405" w:hanging="405"/>
      </w:pPr>
      <w:rPr>
        <w:rFonts w:hint="default"/>
      </w:rPr>
    </w:lvl>
    <w:lvl w:ilvl="1">
      <w:start w:val="1"/>
      <w:numFmt w:val="decimal"/>
      <w:lvlText w:val="%2."/>
      <w:lvlJc w:val="left"/>
      <w:pPr>
        <w:ind w:left="405" w:hanging="405"/>
      </w:pPr>
      <w:rPr>
        <w:rFonts w:asciiTheme="majorHAnsi" w:eastAsia="Arial" w:hAnsiTheme="majorHAnsi" w:cs="Tahoma"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BB4EDA"/>
    <w:multiLevelType w:val="multilevel"/>
    <w:tmpl w:val="2BBB4EDA"/>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1" w15:restartNumberingAfterBreak="0">
    <w:nsid w:val="2D4F7C5E"/>
    <w:multiLevelType w:val="multilevel"/>
    <w:tmpl w:val="2D4F7C5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2DBB2AC0"/>
    <w:multiLevelType w:val="multilevel"/>
    <w:tmpl w:val="2DBB2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7D1F14"/>
    <w:multiLevelType w:val="multilevel"/>
    <w:tmpl w:val="2E7D1F14"/>
    <w:lvl w:ilvl="0">
      <w:start w:val="1"/>
      <w:numFmt w:val="decimal"/>
      <w:lvlText w:val="%1."/>
      <w:lvlJc w:val="left"/>
      <w:pPr>
        <w:ind w:left="720" w:hanging="360"/>
      </w:pPr>
      <w:rPr>
        <w:rFonts w:eastAsia="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C9959F2"/>
    <w:multiLevelType w:val="multilevel"/>
    <w:tmpl w:val="7C9959F2"/>
    <w:lvl w:ilvl="0">
      <w:numFmt w:val="bullet"/>
      <w:lvlText w:val="-"/>
      <w:lvlJc w:val="left"/>
      <w:pPr>
        <w:ind w:left="786" w:hanging="360"/>
      </w:pPr>
      <w:rPr>
        <w:rFonts w:ascii="Cambria" w:eastAsia="Arial" w:hAnsi="Cambria" w:cs="Tahoma"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num w:numId="1" w16cid:durableId="85002208">
    <w:abstractNumId w:val="0"/>
    <w:lvlOverride w:ilvl="0">
      <w:startOverride w:val="1"/>
    </w:lvlOverride>
  </w:num>
  <w:num w:numId="2" w16cid:durableId="411006073">
    <w:abstractNumId w:val="1"/>
  </w:num>
  <w:num w:numId="3" w16cid:durableId="1572232618">
    <w:abstractNumId w:val="11"/>
  </w:num>
  <w:num w:numId="4" w16cid:durableId="1019700192">
    <w:abstractNumId w:val="2"/>
    <w:lvlOverride w:ilvl="0">
      <w:startOverride w:val="1"/>
    </w:lvlOverride>
  </w:num>
  <w:num w:numId="5" w16cid:durableId="307713599">
    <w:abstractNumId w:val="3"/>
    <w:lvlOverride w:ilvl="0">
      <w:startOverride w:val="2"/>
    </w:lvlOverride>
  </w:num>
  <w:num w:numId="6" w16cid:durableId="19402848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7732909">
    <w:abstractNumId w:val="4"/>
    <w:lvlOverride w:ilvl="0">
      <w:startOverride w:val="1"/>
    </w:lvlOverride>
  </w:num>
  <w:num w:numId="8" w16cid:durableId="1845582306">
    <w:abstractNumId w:val="14"/>
  </w:num>
  <w:num w:numId="9" w16cid:durableId="982545303">
    <w:abstractNumId w:val="13"/>
  </w:num>
  <w:num w:numId="10" w16cid:durableId="645089945">
    <w:abstractNumId w:val="5"/>
    <w:lvlOverride w:ilvl="0">
      <w:startOverride w:val="1"/>
    </w:lvlOverride>
  </w:num>
  <w:num w:numId="11" w16cid:durableId="6211083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1002436">
    <w:abstractNumId w:val="9"/>
  </w:num>
  <w:num w:numId="13" w16cid:durableId="15422029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7071016">
    <w:abstractNumId w:val="10"/>
  </w:num>
  <w:num w:numId="15" w16cid:durableId="1363169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001"/>
    <w:rsid w:val="000001A3"/>
    <w:rsid w:val="0000155B"/>
    <w:rsid w:val="00002837"/>
    <w:rsid w:val="000051D0"/>
    <w:rsid w:val="00006CB7"/>
    <w:rsid w:val="00010687"/>
    <w:rsid w:val="00016A2A"/>
    <w:rsid w:val="00020960"/>
    <w:rsid w:val="00020E19"/>
    <w:rsid w:val="00025F87"/>
    <w:rsid w:val="00036181"/>
    <w:rsid w:val="000510A4"/>
    <w:rsid w:val="00054405"/>
    <w:rsid w:val="00054433"/>
    <w:rsid w:val="00054F2E"/>
    <w:rsid w:val="00056149"/>
    <w:rsid w:val="00056F46"/>
    <w:rsid w:val="00057949"/>
    <w:rsid w:val="00066179"/>
    <w:rsid w:val="0007021C"/>
    <w:rsid w:val="00070671"/>
    <w:rsid w:val="000716FC"/>
    <w:rsid w:val="00073A5A"/>
    <w:rsid w:val="00074DCD"/>
    <w:rsid w:val="0008142D"/>
    <w:rsid w:val="00082B65"/>
    <w:rsid w:val="000830EA"/>
    <w:rsid w:val="00083736"/>
    <w:rsid w:val="00083F1C"/>
    <w:rsid w:val="00086A8C"/>
    <w:rsid w:val="00086FAE"/>
    <w:rsid w:val="00087913"/>
    <w:rsid w:val="00090CEF"/>
    <w:rsid w:val="00090E20"/>
    <w:rsid w:val="0009108C"/>
    <w:rsid w:val="00091638"/>
    <w:rsid w:val="000919F2"/>
    <w:rsid w:val="00094788"/>
    <w:rsid w:val="00095FEF"/>
    <w:rsid w:val="000A0391"/>
    <w:rsid w:val="000A1CE1"/>
    <w:rsid w:val="000A2B4A"/>
    <w:rsid w:val="000A3066"/>
    <w:rsid w:val="000A502E"/>
    <w:rsid w:val="000B03AD"/>
    <w:rsid w:val="000B1841"/>
    <w:rsid w:val="000B361D"/>
    <w:rsid w:val="000B3B39"/>
    <w:rsid w:val="000C2654"/>
    <w:rsid w:val="000C30E7"/>
    <w:rsid w:val="000C77DE"/>
    <w:rsid w:val="000C7CA5"/>
    <w:rsid w:val="000D0059"/>
    <w:rsid w:val="000D2648"/>
    <w:rsid w:val="000D2DB3"/>
    <w:rsid w:val="000D75A5"/>
    <w:rsid w:val="000E0A6F"/>
    <w:rsid w:val="000E14D9"/>
    <w:rsid w:val="000E1B5D"/>
    <w:rsid w:val="000E3FF8"/>
    <w:rsid w:val="000E4965"/>
    <w:rsid w:val="000E5D41"/>
    <w:rsid w:val="000E5FDB"/>
    <w:rsid w:val="000E6A88"/>
    <w:rsid w:val="000E6E57"/>
    <w:rsid w:val="000E6EDB"/>
    <w:rsid w:val="000F0057"/>
    <w:rsid w:val="000F2504"/>
    <w:rsid w:val="000F533C"/>
    <w:rsid w:val="000F568A"/>
    <w:rsid w:val="000F6A84"/>
    <w:rsid w:val="000F7688"/>
    <w:rsid w:val="00102C65"/>
    <w:rsid w:val="00117F2B"/>
    <w:rsid w:val="001257BD"/>
    <w:rsid w:val="00126423"/>
    <w:rsid w:val="00126ECB"/>
    <w:rsid w:val="00132211"/>
    <w:rsid w:val="00135077"/>
    <w:rsid w:val="00135DA1"/>
    <w:rsid w:val="00141330"/>
    <w:rsid w:val="00143896"/>
    <w:rsid w:val="00143E8A"/>
    <w:rsid w:val="0014461E"/>
    <w:rsid w:val="001447B5"/>
    <w:rsid w:val="001553EA"/>
    <w:rsid w:val="00162342"/>
    <w:rsid w:val="00164909"/>
    <w:rsid w:val="001660C9"/>
    <w:rsid w:val="0016648A"/>
    <w:rsid w:val="0016687A"/>
    <w:rsid w:val="00170C2B"/>
    <w:rsid w:val="00172E34"/>
    <w:rsid w:val="00173FCA"/>
    <w:rsid w:val="00175DB4"/>
    <w:rsid w:val="00180535"/>
    <w:rsid w:val="00181712"/>
    <w:rsid w:val="001825F6"/>
    <w:rsid w:val="00182856"/>
    <w:rsid w:val="00182CA6"/>
    <w:rsid w:val="00183079"/>
    <w:rsid w:val="001857FF"/>
    <w:rsid w:val="00187F77"/>
    <w:rsid w:val="001921F6"/>
    <w:rsid w:val="00195781"/>
    <w:rsid w:val="00195DCE"/>
    <w:rsid w:val="0019748A"/>
    <w:rsid w:val="001A4EA1"/>
    <w:rsid w:val="001B2E49"/>
    <w:rsid w:val="001B338C"/>
    <w:rsid w:val="001B380B"/>
    <w:rsid w:val="001B3A6B"/>
    <w:rsid w:val="001B58B7"/>
    <w:rsid w:val="001D0FF7"/>
    <w:rsid w:val="001D1BA3"/>
    <w:rsid w:val="001D2C0A"/>
    <w:rsid w:val="001D2FEF"/>
    <w:rsid w:val="001D4E00"/>
    <w:rsid w:val="001D5D83"/>
    <w:rsid w:val="001D710F"/>
    <w:rsid w:val="001E3E0D"/>
    <w:rsid w:val="001E441D"/>
    <w:rsid w:val="001E6FE3"/>
    <w:rsid w:val="001F13D5"/>
    <w:rsid w:val="001F266C"/>
    <w:rsid w:val="001F3319"/>
    <w:rsid w:val="001F6B1B"/>
    <w:rsid w:val="00200183"/>
    <w:rsid w:val="002004AE"/>
    <w:rsid w:val="00200D1B"/>
    <w:rsid w:val="00202253"/>
    <w:rsid w:val="00204C6E"/>
    <w:rsid w:val="00206FC6"/>
    <w:rsid w:val="002076E3"/>
    <w:rsid w:val="00211960"/>
    <w:rsid w:val="002119E2"/>
    <w:rsid w:val="00212EAA"/>
    <w:rsid w:val="0021621E"/>
    <w:rsid w:val="00217640"/>
    <w:rsid w:val="002205E6"/>
    <w:rsid w:val="00220CC0"/>
    <w:rsid w:val="00220FB9"/>
    <w:rsid w:val="002263A5"/>
    <w:rsid w:val="0023425F"/>
    <w:rsid w:val="002358E7"/>
    <w:rsid w:val="002407B7"/>
    <w:rsid w:val="002521EB"/>
    <w:rsid w:val="002529D5"/>
    <w:rsid w:val="00253040"/>
    <w:rsid w:val="00253842"/>
    <w:rsid w:val="002568CF"/>
    <w:rsid w:val="00257A22"/>
    <w:rsid w:val="00257A66"/>
    <w:rsid w:val="002622D2"/>
    <w:rsid w:val="00264F0D"/>
    <w:rsid w:val="00266DE5"/>
    <w:rsid w:val="00272C92"/>
    <w:rsid w:val="00272F4D"/>
    <w:rsid w:val="00274F4E"/>
    <w:rsid w:val="00275712"/>
    <w:rsid w:val="002772F6"/>
    <w:rsid w:val="00277681"/>
    <w:rsid w:val="00280CE9"/>
    <w:rsid w:val="00280F11"/>
    <w:rsid w:val="00281FD4"/>
    <w:rsid w:val="002838D3"/>
    <w:rsid w:val="002846DE"/>
    <w:rsid w:val="00286628"/>
    <w:rsid w:val="0028741B"/>
    <w:rsid w:val="00290619"/>
    <w:rsid w:val="0029242F"/>
    <w:rsid w:val="00293062"/>
    <w:rsid w:val="00294DB0"/>
    <w:rsid w:val="002A3505"/>
    <w:rsid w:val="002A3B18"/>
    <w:rsid w:val="002A7E5E"/>
    <w:rsid w:val="002B0105"/>
    <w:rsid w:val="002B1561"/>
    <w:rsid w:val="002C01B1"/>
    <w:rsid w:val="002C07D7"/>
    <w:rsid w:val="002C4DD5"/>
    <w:rsid w:val="002C6DF9"/>
    <w:rsid w:val="002D11B0"/>
    <w:rsid w:val="002D1836"/>
    <w:rsid w:val="002E0874"/>
    <w:rsid w:val="002E12E3"/>
    <w:rsid w:val="002E14F2"/>
    <w:rsid w:val="002E293A"/>
    <w:rsid w:val="002E3629"/>
    <w:rsid w:val="002E4C9F"/>
    <w:rsid w:val="002E6EEB"/>
    <w:rsid w:val="002F4EBE"/>
    <w:rsid w:val="003014AB"/>
    <w:rsid w:val="0030480C"/>
    <w:rsid w:val="00304C9E"/>
    <w:rsid w:val="00304FA9"/>
    <w:rsid w:val="00306898"/>
    <w:rsid w:val="0031086A"/>
    <w:rsid w:val="003109E2"/>
    <w:rsid w:val="003111ED"/>
    <w:rsid w:val="003150EC"/>
    <w:rsid w:val="0031633F"/>
    <w:rsid w:val="00317398"/>
    <w:rsid w:val="0032074C"/>
    <w:rsid w:val="003228BF"/>
    <w:rsid w:val="00326601"/>
    <w:rsid w:val="00327FB7"/>
    <w:rsid w:val="00330819"/>
    <w:rsid w:val="00336051"/>
    <w:rsid w:val="00344A45"/>
    <w:rsid w:val="00350BAF"/>
    <w:rsid w:val="00352C0A"/>
    <w:rsid w:val="00352E9C"/>
    <w:rsid w:val="00354AC6"/>
    <w:rsid w:val="00354B54"/>
    <w:rsid w:val="0036017A"/>
    <w:rsid w:val="00361020"/>
    <w:rsid w:val="0036366A"/>
    <w:rsid w:val="0036533B"/>
    <w:rsid w:val="00371713"/>
    <w:rsid w:val="00374016"/>
    <w:rsid w:val="00374192"/>
    <w:rsid w:val="00374A65"/>
    <w:rsid w:val="00376D8D"/>
    <w:rsid w:val="003819FB"/>
    <w:rsid w:val="00382781"/>
    <w:rsid w:val="00384B71"/>
    <w:rsid w:val="00385A23"/>
    <w:rsid w:val="003863A4"/>
    <w:rsid w:val="00386DA7"/>
    <w:rsid w:val="00387DBB"/>
    <w:rsid w:val="00391342"/>
    <w:rsid w:val="00391558"/>
    <w:rsid w:val="00392A29"/>
    <w:rsid w:val="00394B7A"/>
    <w:rsid w:val="00394F5A"/>
    <w:rsid w:val="00397883"/>
    <w:rsid w:val="003A2045"/>
    <w:rsid w:val="003A339F"/>
    <w:rsid w:val="003A54B2"/>
    <w:rsid w:val="003B2B56"/>
    <w:rsid w:val="003B587F"/>
    <w:rsid w:val="003C108D"/>
    <w:rsid w:val="003C42B3"/>
    <w:rsid w:val="003C43DB"/>
    <w:rsid w:val="003C48AC"/>
    <w:rsid w:val="003C6B87"/>
    <w:rsid w:val="003C7CA8"/>
    <w:rsid w:val="003D31D7"/>
    <w:rsid w:val="003D4E8B"/>
    <w:rsid w:val="003E7AA6"/>
    <w:rsid w:val="003F2524"/>
    <w:rsid w:val="003F5DCD"/>
    <w:rsid w:val="004002BD"/>
    <w:rsid w:val="004020D6"/>
    <w:rsid w:val="004044B6"/>
    <w:rsid w:val="004067CD"/>
    <w:rsid w:val="00410A74"/>
    <w:rsid w:val="00410DA1"/>
    <w:rsid w:val="00411947"/>
    <w:rsid w:val="00412EFD"/>
    <w:rsid w:val="00413FBC"/>
    <w:rsid w:val="004140F2"/>
    <w:rsid w:val="00414AEB"/>
    <w:rsid w:val="004171D9"/>
    <w:rsid w:val="0041786C"/>
    <w:rsid w:val="00417A2C"/>
    <w:rsid w:val="0042259D"/>
    <w:rsid w:val="00423B19"/>
    <w:rsid w:val="004253A4"/>
    <w:rsid w:val="004259DB"/>
    <w:rsid w:val="004271CE"/>
    <w:rsid w:val="00431ADC"/>
    <w:rsid w:val="004327B4"/>
    <w:rsid w:val="00432EC4"/>
    <w:rsid w:val="00433280"/>
    <w:rsid w:val="00433A41"/>
    <w:rsid w:val="00433AA8"/>
    <w:rsid w:val="00435AA9"/>
    <w:rsid w:val="00435F97"/>
    <w:rsid w:val="004363F4"/>
    <w:rsid w:val="00441816"/>
    <w:rsid w:val="00441C03"/>
    <w:rsid w:val="00444D60"/>
    <w:rsid w:val="00445ED7"/>
    <w:rsid w:val="0045132E"/>
    <w:rsid w:val="0045241B"/>
    <w:rsid w:val="00452A6F"/>
    <w:rsid w:val="004532F7"/>
    <w:rsid w:val="00453A29"/>
    <w:rsid w:val="00455F1D"/>
    <w:rsid w:val="004562C1"/>
    <w:rsid w:val="00460770"/>
    <w:rsid w:val="0046232E"/>
    <w:rsid w:val="00462FBF"/>
    <w:rsid w:val="00463A85"/>
    <w:rsid w:val="0047035E"/>
    <w:rsid w:val="00472354"/>
    <w:rsid w:val="00474305"/>
    <w:rsid w:val="004759F2"/>
    <w:rsid w:val="00476715"/>
    <w:rsid w:val="00476E6E"/>
    <w:rsid w:val="00481483"/>
    <w:rsid w:val="00484D97"/>
    <w:rsid w:val="00485474"/>
    <w:rsid w:val="00487D24"/>
    <w:rsid w:val="00487E0E"/>
    <w:rsid w:val="00490007"/>
    <w:rsid w:val="00493B8B"/>
    <w:rsid w:val="004941F4"/>
    <w:rsid w:val="004968FD"/>
    <w:rsid w:val="00496A7E"/>
    <w:rsid w:val="00497880"/>
    <w:rsid w:val="004A1BCA"/>
    <w:rsid w:val="004A3115"/>
    <w:rsid w:val="004A42B4"/>
    <w:rsid w:val="004A4CDE"/>
    <w:rsid w:val="004B3556"/>
    <w:rsid w:val="004B49D5"/>
    <w:rsid w:val="004C1B43"/>
    <w:rsid w:val="004C1F6E"/>
    <w:rsid w:val="004C209D"/>
    <w:rsid w:val="004C31FD"/>
    <w:rsid w:val="004C3361"/>
    <w:rsid w:val="004C77AA"/>
    <w:rsid w:val="004D0635"/>
    <w:rsid w:val="004D0E48"/>
    <w:rsid w:val="004D1CF9"/>
    <w:rsid w:val="004D6425"/>
    <w:rsid w:val="004D6676"/>
    <w:rsid w:val="004D7C50"/>
    <w:rsid w:val="004E5832"/>
    <w:rsid w:val="004E66AB"/>
    <w:rsid w:val="004E772E"/>
    <w:rsid w:val="004F11A1"/>
    <w:rsid w:val="004F2048"/>
    <w:rsid w:val="004F35E0"/>
    <w:rsid w:val="004F3822"/>
    <w:rsid w:val="004F450A"/>
    <w:rsid w:val="005017CF"/>
    <w:rsid w:val="0050544D"/>
    <w:rsid w:val="00506B66"/>
    <w:rsid w:val="00507777"/>
    <w:rsid w:val="00516593"/>
    <w:rsid w:val="0051700C"/>
    <w:rsid w:val="0051733C"/>
    <w:rsid w:val="005179A4"/>
    <w:rsid w:val="0052314D"/>
    <w:rsid w:val="00523BD5"/>
    <w:rsid w:val="00525B4D"/>
    <w:rsid w:val="00530C58"/>
    <w:rsid w:val="005317E4"/>
    <w:rsid w:val="00532D6A"/>
    <w:rsid w:val="00536997"/>
    <w:rsid w:val="00536C1B"/>
    <w:rsid w:val="00540491"/>
    <w:rsid w:val="00544579"/>
    <w:rsid w:val="005524BE"/>
    <w:rsid w:val="005540BB"/>
    <w:rsid w:val="00556D43"/>
    <w:rsid w:val="00560EAC"/>
    <w:rsid w:val="005621FB"/>
    <w:rsid w:val="00570659"/>
    <w:rsid w:val="00570AE8"/>
    <w:rsid w:val="00574692"/>
    <w:rsid w:val="00574E2E"/>
    <w:rsid w:val="00574E57"/>
    <w:rsid w:val="00575772"/>
    <w:rsid w:val="00575CE2"/>
    <w:rsid w:val="00576435"/>
    <w:rsid w:val="00585C0D"/>
    <w:rsid w:val="00590336"/>
    <w:rsid w:val="00590F2F"/>
    <w:rsid w:val="00591172"/>
    <w:rsid w:val="00591787"/>
    <w:rsid w:val="00591E1C"/>
    <w:rsid w:val="00595A4D"/>
    <w:rsid w:val="005962AD"/>
    <w:rsid w:val="00597876"/>
    <w:rsid w:val="005A53AE"/>
    <w:rsid w:val="005B0EEE"/>
    <w:rsid w:val="005B45C7"/>
    <w:rsid w:val="005B7361"/>
    <w:rsid w:val="005C09EA"/>
    <w:rsid w:val="005C58E4"/>
    <w:rsid w:val="005C77A8"/>
    <w:rsid w:val="005C7FA6"/>
    <w:rsid w:val="005D7FA0"/>
    <w:rsid w:val="005E1671"/>
    <w:rsid w:val="005F3A5F"/>
    <w:rsid w:val="005F49ED"/>
    <w:rsid w:val="005F7F7E"/>
    <w:rsid w:val="0060155B"/>
    <w:rsid w:val="006072C9"/>
    <w:rsid w:val="00611E33"/>
    <w:rsid w:val="00612A7F"/>
    <w:rsid w:val="0061486B"/>
    <w:rsid w:val="00614E4B"/>
    <w:rsid w:val="00615301"/>
    <w:rsid w:val="00615A07"/>
    <w:rsid w:val="00616107"/>
    <w:rsid w:val="00617EB1"/>
    <w:rsid w:val="006224D6"/>
    <w:rsid w:val="00623192"/>
    <w:rsid w:val="00624755"/>
    <w:rsid w:val="006333D2"/>
    <w:rsid w:val="0063395F"/>
    <w:rsid w:val="00635B13"/>
    <w:rsid w:val="00636376"/>
    <w:rsid w:val="0064380B"/>
    <w:rsid w:val="00644ED9"/>
    <w:rsid w:val="00647AA9"/>
    <w:rsid w:val="00651C7A"/>
    <w:rsid w:val="00653366"/>
    <w:rsid w:val="00654F28"/>
    <w:rsid w:val="00656258"/>
    <w:rsid w:val="006562E1"/>
    <w:rsid w:val="00657717"/>
    <w:rsid w:val="00657F1D"/>
    <w:rsid w:val="00665502"/>
    <w:rsid w:val="006658BC"/>
    <w:rsid w:val="00670215"/>
    <w:rsid w:val="00672F44"/>
    <w:rsid w:val="00676ADE"/>
    <w:rsid w:val="00676FBD"/>
    <w:rsid w:val="006774EE"/>
    <w:rsid w:val="00682320"/>
    <w:rsid w:val="00682C5D"/>
    <w:rsid w:val="00684CD0"/>
    <w:rsid w:val="006857C1"/>
    <w:rsid w:val="00692078"/>
    <w:rsid w:val="00694E96"/>
    <w:rsid w:val="00697163"/>
    <w:rsid w:val="006A4553"/>
    <w:rsid w:val="006B1AA0"/>
    <w:rsid w:val="006B3B3F"/>
    <w:rsid w:val="006B534F"/>
    <w:rsid w:val="006B7DE9"/>
    <w:rsid w:val="006C10F3"/>
    <w:rsid w:val="006C141E"/>
    <w:rsid w:val="006C60DB"/>
    <w:rsid w:val="006D201D"/>
    <w:rsid w:val="006D61E7"/>
    <w:rsid w:val="006E0174"/>
    <w:rsid w:val="006E03D7"/>
    <w:rsid w:val="006E4141"/>
    <w:rsid w:val="006E422A"/>
    <w:rsid w:val="006E63A3"/>
    <w:rsid w:val="006E6D9F"/>
    <w:rsid w:val="006F03AB"/>
    <w:rsid w:val="006F0781"/>
    <w:rsid w:val="006F0D9B"/>
    <w:rsid w:val="006F44CB"/>
    <w:rsid w:val="006F5484"/>
    <w:rsid w:val="00700D2C"/>
    <w:rsid w:val="00701AAD"/>
    <w:rsid w:val="007023F6"/>
    <w:rsid w:val="00702C4B"/>
    <w:rsid w:val="00707A82"/>
    <w:rsid w:val="00712C6E"/>
    <w:rsid w:val="00712D14"/>
    <w:rsid w:val="00714844"/>
    <w:rsid w:val="0071484C"/>
    <w:rsid w:val="00715779"/>
    <w:rsid w:val="00716143"/>
    <w:rsid w:val="0071722B"/>
    <w:rsid w:val="0072155A"/>
    <w:rsid w:val="00724910"/>
    <w:rsid w:val="007276F2"/>
    <w:rsid w:val="007304D0"/>
    <w:rsid w:val="00732717"/>
    <w:rsid w:val="00734279"/>
    <w:rsid w:val="00734C00"/>
    <w:rsid w:val="00734F00"/>
    <w:rsid w:val="00735FA5"/>
    <w:rsid w:val="00741DC1"/>
    <w:rsid w:val="007421D8"/>
    <w:rsid w:val="00743076"/>
    <w:rsid w:val="00745338"/>
    <w:rsid w:val="00747194"/>
    <w:rsid w:val="00747698"/>
    <w:rsid w:val="00751525"/>
    <w:rsid w:val="00751AD3"/>
    <w:rsid w:val="00754BFE"/>
    <w:rsid w:val="00756340"/>
    <w:rsid w:val="00764241"/>
    <w:rsid w:val="00767335"/>
    <w:rsid w:val="007705FF"/>
    <w:rsid w:val="00771730"/>
    <w:rsid w:val="00771785"/>
    <w:rsid w:val="00773B91"/>
    <w:rsid w:val="00773D57"/>
    <w:rsid w:val="00773FCF"/>
    <w:rsid w:val="0077420F"/>
    <w:rsid w:val="0077488F"/>
    <w:rsid w:val="0077685C"/>
    <w:rsid w:val="007811B5"/>
    <w:rsid w:val="007813E3"/>
    <w:rsid w:val="00782016"/>
    <w:rsid w:val="007825D9"/>
    <w:rsid w:val="00782EEE"/>
    <w:rsid w:val="00785E6F"/>
    <w:rsid w:val="00790F6D"/>
    <w:rsid w:val="00793CE8"/>
    <w:rsid w:val="00794E4F"/>
    <w:rsid w:val="007964C1"/>
    <w:rsid w:val="00796578"/>
    <w:rsid w:val="007965CD"/>
    <w:rsid w:val="007A1708"/>
    <w:rsid w:val="007A4A2E"/>
    <w:rsid w:val="007B1C71"/>
    <w:rsid w:val="007B1DCA"/>
    <w:rsid w:val="007B32C4"/>
    <w:rsid w:val="007B5B9D"/>
    <w:rsid w:val="007C4832"/>
    <w:rsid w:val="007C7330"/>
    <w:rsid w:val="007D0D73"/>
    <w:rsid w:val="007D0E2C"/>
    <w:rsid w:val="007D11AB"/>
    <w:rsid w:val="007D4D98"/>
    <w:rsid w:val="007D54F5"/>
    <w:rsid w:val="007D69F9"/>
    <w:rsid w:val="007D7790"/>
    <w:rsid w:val="007E1994"/>
    <w:rsid w:val="007E7441"/>
    <w:rsid w:val="007F040F"/>
    <w:rsid w:val="007F17EB"/>
    <w:rsid w:val="007F1B70"/>
    <w:rsid w:val="007F2ED3"/>
    <w:rsid w:val="007F43CA"/>
    <w:rsid w:val="007F4CFF"/>
    <w:rsid w:val="007F68FC"/>
    <w:rsid w:val="007F764C"/>
    <w:rsid w:val="008002E9"/>
    <w:rsid w:val="00801A21"/>
    <w:rsid w:val="0080311D"/>
    <w:rsid w:val="0080498C"/>
    <w:rsid w:val="00805669"/>
    <w:rsid w:val="00806580"/>
    <w:rsid w:val="0081028D"/>
    <w:rsid w:val="008123B6"/>
    <w:rsid w:val="00814C21"/>
    <w:rsid w:val="00815284"/>
    <w:rsid w:val="00815482"/>
    <w:rsid w:val="00817677"/>
    <w:rsid w:val="00817DB7"/>
    <w:rsid w:val="008207E2"/>
    <w:rsid w:val="008212B7"/>
    <w:rsid w:val="00821642"/>
    <w:rsid w:val="008239DE"/>
    <w:rsid w:val="008244C7"/>
    <w:rsid w:val="00832EA7"/>
    <w:rsid w:val="008360D5"/>
    <w:rsid w:val="008376A0"/>
    <w:rsid w:val="008409A1"/>
    <w:rsid w:val="008409EC"/>
    <w:rsid w:val="008415D0"/>
    <w:rsid w:val="0084267D"/>
    <w:rsid w:val="0084369F"/>
    <w:rsid w:val="00846020"/>
    <w:rsid w:val="0085116E"/>
    <w:rsid w:val="00851286"/>
    <w:rsid w:val="0085154F"/>
    <w:rsid w:val="008515CE"/>
    <w:rsid w:val="00853F4F"/>
    <w:rsid w:val="0085484D"/>
    <w:rsid w:val="008561BC"/>
    <w:rsid w:val="00856847"/>
    <w:rsid w:val="00856E92"/>
    <w:rsid w:val="00857B8C"/>
    <w:rsid w:val="00860AAE"/>
    <w:rsid w:val="0086202B"/>
    <w:rsid w:val="008630C8"/>
    <w:rsid w:val="00866DC2"/>
    <w:rsid w:val="00876B93"/>
    <w:rsid w:val="00881F47"/>
    <w:rsid w:val="0088663A"/>
    <w:rsid w:val="00887431"/>
    <w:rsid w:val="0089520E"/>
    <w:rsid w:val="00897355"/>
    <w:rsid w:val="008A1FB3"/>
    <w:rsid w:val="008A2FF4"/>
    <w:rsid w:val="008A32FE"/>
    <w:rsid w:val="008A426E"/>
    <w:rsid w:val="008A4BED"/>
    <w:rsid w:val="008A51A3"/>
    <w:rsid w:val="008B0E91"/>
    <w:rsid w:val="008B16E8"/>
    <w:rsid w:val="008B23EA"/>
    <w:rsid w:val="008C1801"/>
    <w:rsid w:val="008C1A6A"/>
    <w:rsid w:val="008C2578"/>
    <w:rsid w:val="008C4649"/>
    <w:rsid w:val="008C4F1D"/>
    <w:rsid w:val="008C6765"/>
    <w:rsid w:val="008C7FF4"/>
    <w:rsid w:val="008D5CC0"/>
    <w:rsid w:val="008D65A0"/>
    <w:rsid w:val="008D7B8A"/>
    <w:rsid w:val="008E1127"/>
    <w:rsid w:val="008E13FB"/>
    <w:rsid w:val="008E1437"/>
    <w:rsid w:val="008E4A42"/>
    <w:rsid w:val="008E68C0"/>
    <w:rsid w:val="008E7E5B"/>
    <w:rsid w:val="008F05E4"/>
    <w:rsid w:val="008F34FF"/>
    <w:rsid w:val="008F570E"/>
    <w:rsid w:val="008F6477"/>
    <w:rsid w:val="00900C88"/>
    <w:rsid w:val="00900DB5"/>
    <w:rsid w:val="009032B7"/>
    <w:rsid w:val="00905063"/>
    <w:rsid w:val="0091152D"/>
    <w:rsid w:val="009243F5"/>
    <w:rsid w:val="009251D4"/>
    <w:rsid w:val="00935777"/>
    <w:rsid w:val="00937373"/>
    <w:rsid w:val="0094278C"/>
    <w:rsid w:val="009427AC"/>
    <w:rsid w:val="009451AA"/>
    <w:rsid w:val="009459BF"/>
    <w:rsid w:val="00950B4F"/>
    <w:rsid w:val="009539A9"/>
    <w:rsid w:val="00957BF7"/>
    <w:rsid w:val="009602DD"/>
    <w:rsid w:val="009624FC"/>
    <w:rsid w:val="009644BE"/>
    <w:rsid w:val="00965101"/>
    <w:rsid w:val="009657AB"/>
    <w:rsid w:val="00966A81"/>
    <w:rsid w:val="009673C9"/>
    <w:rsid w:val="00974C9D"/>
    <w:rsid w:val="00980157"/>
    <w:rsid w:val="00981344"/>
    <w:rsid w:val="00982386"/>
    <w:rsid w:val="0098327F"/>
    <w:rsid w:val="00983DAB"/>
    <w:rsid w:val="0098465B"/>
    <w:rsid w:val="009850B9"/>
    <w:rsid w:val="00985A1A"/>
    <w:rsid w:val="00986B9C"/>
    <w:rsid w:val="0098791C"/>
    <w:rsid w:val="00990AF7"/>
    <w:rsid w:val="00993C12"/>
    <w:rsid w:val="009966CF"/>
    <w:rsid w:val="009974B6"/>
    <w:rsid w:val="009A5370"/>
    <w:rsid w:val="009A5830"/>
    <w:rsid w:val="009B28EE"/>
    <w:rsid w:val="009B393A"/>
    <w:rsid w:val="009B3981"/>
    <w:rsid w:val="009B4033"/>
    <w:rsid w:val="009B5C4E"/>
    <w:rsid w:val="009C1A36"/>
    <w:rsid w:val="009C1C3A"/>
    <w:rsid w:val="009C235E"/>
    <w:rsid w:val="009C30A9"/>
    <w:rsid w:val="009C3297"/>
    <w:rsid w:val="009C7EB4"/>
    <w:rsid w:val="009D1D03"/>
    <w:rsid w:val="009D4920"/>
    <w:rsid w:val="009D7329"/>
    <w:rsid w:val="009E1E0C"/>
    <w:rsid w:val="009E2119"/>
    <w:rsid w:val="009E2459"/>
    <w:rsid w:val="009E2DB7"/>
    <w:rsid w:val="009E358D"/>
    <w:rsid w:val="009E5F68"/>
    <w:rsid w:val="009E60DA"/>
    <w:rsid w:val="009E7248"/>
    <w:rsid w:val="009E72E6"/>
    <w:rsid w:val="009F0001"/>
    <w:rsid w:val="009F1646"/>
    <w:rsid w:val="009F18F7"/>
    <w:rsid w:val="009F3DC7"/>
    <w:rsid w:val="009F4D5D"/>
    <w:rsid w:val="00A02FE5"/>
    <w:rsid w:val="00A0456C"/>
    <w:rsid w:val="00A052DB"/>
    <w:rsid w:val="00A0620D"/>
    <w:rsid w:val="00A11CB0"/>
    <w:rsid w:val="00A14F64"/>
    <w:rsid w:val="00A17068"/>
    <w:rsid w:val="00A22D8B"/>
    <w:rsid w:val="00A23958"/>
    <w:rsid w:val="00A23B34"/>
    <w:rsid w:val="00A26B50"/>
    <w:rsid w:val="00A26B76"/>
    <w:rsid w:val="00A26D56"/>
    <w:rsid w:val="00A31013"/>
    <w:rsid w:val="00A344E9"/>
    <w:rsid w:val="00A36C2D"/>
    <w:rsid w:val="00A40E52"/>
    <w:rsid w:val="00A41F0B"/>
    <w:rsid w:val="00A46982"/>
    <w:rsid w:val="00A46FBF"/>
    <w:rsid w:val="00A542A8"/>
    <w:rsid w:val="00A560C6"/>
    <w:rsid w:val="00A563AA"/>
    <w:rsid w:val="00A62CB6"/>
    <w:rsid w:val="00A63507"/>
    <w:rsid w:val="00A63852"/>
    <w:rsid w:val="00A657D8"/>
    <w:rsid w:val="00A65D58"/>
    <w:rsid w:val="00A7080B"/>
    <w:rsid w:val="00A74515"/>
    <w:rsid w:val="00A82143"/>
    <w:rsid w:val="00A82EAB"/>
    <w:rsid w:val="00A84AB5"/>
    <w:rsid w:val="00A85A66"/>
    <w:rsid w:val="00A861EF"/>
    <w:rsid w:val="00A869EA"/>
    <w:rsid w:val="00A86B2F"/>
    <w:rsid w:val="00A87B7B"/>
    <w:rsid w:val="00A947D2"/>
    <w:rsid w:val="00AA017E"/>
    <w:rsid w:val="00AA037E"/>
    <w:rsid w:val="00AA351C"/>
    <w:rsid w:val="00AA4974"/>
    <w:rsid w:val="00AA6090"/>
    <w:rsid w:val="00AA662F"/>
    <w:rsid w:val="00AB2C69"/>
    <w:rsid w:val="00AB68D8"/>
    <w:rsid w:val="00AC202C"/>
    <w:rsid w:val="00AC58C9"/>
    <w:rsid w:val="00AC7653"/>
    <w:rsid w:val="00AD005A"/>
    <w:rsid w:val="00AD6C47"/>
    <w:rsid w:val="00AE0458"/>
    <w:rsid w:val="00AE0800"/>
    <w:rsid w:val="00AE0C4F"/>
    <w:rsid w:val="00AE1945"/>
    <w:rsid w:val="00AE2A7D"/>
    <w:rsid w:val="00AE518D"/>
    <w:rsid w:val="00AF0245"/>
    <w:rsid w:val="00AF07D6"/>
    <w:rsid w:val="00AF113A"/>
    <w:rsid w:val="00AF242D"/>
    <w:rsid w:val="00AF254F"/>
    <w:rsid w:val="00AF3276"/>
    <w:rsid w:val="00AF339C"/>
    <w:rsid w:val="00AF482C"/>
    <w:rsid w:val="00AF565C"/>
    <w:rsid w:val="00AF67D9"/>
    <w:rsid w:val="00B019F9"/>
    <w:rsid w:val="00B030DB"/>
    <w:rsid w:val="00B04E4F"/>
    <w:rsid w:val="00B05044"/>
    <w:rsid w:val="00B0518F"/>
    <w:rsid w:val="00B055E3"/>
    <w:rsid w:val="00B079B5"/>
    <w:rsid w:val="00B1046F"/>
    <w:rsid w:val="00B122C7"/>
    <w:rsid w:val="00B142F7"/>
    <w:rsid w:val="00B220B1"/>
    <w:rsid w:val="00B24782"/>
    <w:rsid w:val="00B256C6"/>
    <w:rsid w:val="00B308C1"/>
    <w:rsid w:val="00B312A6"/>
    <w:rsid w:val="00B35331"/>
    <w:rsid w:val="00B44068"/>
    <w:rsid w:val="00B44C5F"/>
    <w:rsid w:val="00B45C60"/>
    <w:rsid w:val="00B519B6"/>
    <w:rsid w:val="00B52EBF"/>
    <w:rsid w:val="00B54438"/>
    <w:rsid w:val="00B557A9"/>
    <w:rsid w:val="00B637BE"/>
    <w:rsid w:val="00B64F26"/>
    <w:rsid w:val="00B66154"/>
    <w:rsid w:val="00B66F45"/>
    <w:rsid w:val="00B67439"/>
    <w:rsid w:val="00B7101E"/>
    <w:rsid w:val="00B77C91"/>
    <w:rsid w:val="00B82DC9"/>
    <w:rsid w:val="00B82E5B"/>
    <w:rsid w:val="00B854CA"/>
    <w:rsid w:val="00B86134"/>
    <w:rsid w:val="00B90C71"/>
    <w:rsid w:val="00B919DD"/>
    <w:rsid w:val="00B96AAE"/>
    <w:rsid w:val="00B97B7C"/>
    <w:rsid w:val="00BA08B7"/>
    <w:rsid w:val="00BA1B10"/>
    <w:rsid w:val="00BA264C"/>
    <w:rsid w:val="00BA65A0"/>
    <w:rsid w:val="00BB10A6"/>
    <w:rsid w:val="00BB327B"/>
    <w:rsid w:val="00BB75C1"/>
    <w:rsid w:val="00BC57E8"/>
    <w:rsid w:val="00BD305B"/>
    <w:rsid w:val="00BD64BB"/>
    <w:rsid w:val="00BE0695"/>
    <w:rsid w:val="00BE4CE1"/>
    <w:rsid w:val="00BE6EE5"/>
    <w:rsid w:val="00BF1119"/>
    <w:rsid w:val="00BF25BB"/>
    <w:rsid w:val="00BF5BBB"/>
    <w:rsid w:val="00BF6D02"/>
    <w:rsid w:val="00C0010E"/>
    <w:rsid w:val="00C012AA"/>
    <w:rsid w:val="00C05F46"/>
    <w:rsid w:val="00C06B44"/>
    <w:rsid w:val="00C06E30"/>
    <w:rsid w:val="00C074C7"/>
    <w:rsid w:val="00C13D65"/>
    <w:rsid w:val="00C1668F"/>
    <w:rsid w:val="00C17E5D"/>
    <w:rsid w:val="00C20FFD"/>
    <w:rsid w:val="00C22C07"/>
    <w:rsid w:val="00C23983"/>
    <w:rsid w:val="00C32584"/>
    <w:rsid w:val="00C32A4C"/>
    <w:rsid w:val="00C348F8"/>
    <w:rsid w:val="00C36072"/>
    <w:rsid w:val="00C36DFB"/>
    <w:rsid w:val="00C4015E"/>
    <w:rsid w:val="00C40436"/>
    <w:rsid w:val="00C41E44"/>
    <w:rsid w:val="00C43ACE"/>
    <w:rsid w:val="00C45ADD"/>
    <w:rsid w:val="00C51418"/>
    <w:rsid w:val="00C528F0"/>
    <w:rsid w:val="00C5765F"/>
    <w:rsid w:val="00C57EFC"/>
    <w:rsid w:val="00C604AA"/>
    <w:rsid w:val="00C7506E"/>
    <w:rsid w:val="00C75278"/>
    <w:rsid w:val="00C7786F"/>
    <w:rsid w:val="00C80E5B"/>
    <w:rsid w:val="00C811E2"/>
    <w:rsid w:val="00C839D4"/>
    <w:rsid w:val="00C83AB8"/>
    <w:rsid w:val="00C9059B"/>
    <w:rsid w:val="00C90ABE"/>
    <w:rsid w:val="00C926E1"/>
    <w:rsid w:val="00C96333"/>
    <w:rsid w:val="00C96ECD"/>
    <w:rsid w:val="00C97131"/>
    <w:rsid w:val="00CA050A"/>
    <w:rsid w:val="00CA16D5"/>
    <w:rsid w:val="00CA4420"/>
    <w:rsid w:val="00CA6137"/>
    <w:rsid w:val="00CA7250"/>
    <w:rsid w:val="00CB037D"/>
    <w:rsid w:val="00CB388A"/>
    <w:rsid w:val="00CB439C"/>
    <w:rsid w:val="00CB4AAD"/>
    <w:rsid w:val="00CB4EBB"/>
    <w:rsid w:val="00CB52B0"/>
    <w:rsid w:val="00CC01CB"/>
    <w:rsid w:val="00CC052E"/>
    <w:rsid w:val="00CC1381"/>
    <w:rsid w:val="00CC2B6A"/>
    <w:rsid w:val="00CC38F7"/>
    <w:rsid w:val="00CC60A0"/>
    <w:rsid w:val="00CC6A0D"/>
    <w:rsid w:val="00CD054B"/>
    <w:rsid w:val="00CD1695"/>
    <w:rsid w:val="00CD4205"/>
    <w:rsid w:val="00CD5898"/>
    <w:rsid w:val="00CD69D1"/>
    <w:rsid w:val="00CE18E4"/>
    <w:rsid w:val="00CE2590"/>
    <w:rsid w:val="00CE3363"/>
    <w:rsid w:val="00CE75E8"/>
    <w:rsid w:val="00CF3A45"/>
    <w:rsid w:val="00CF3F5D"/>
    <w:rsid w:val="00CF61B0"/>
    <w:rsid w:val="00CF67DD"/>
    <w:rsid w:val="00CF721B"/>
    <w:rsid w:val="00CF7EE4"/>
    <w:rsid w:val="00D006C5"/>
    <w:rsid w:val="00D00F90"/>
    <w:rsid w:val="00D040BF"/>
    <w:rsid w:val="00D04B88"/>
    <w:rsid w:val="00D1171B"/>
    <w:rsid w:val="00D122E3"/>
    <w:rsid w:val="00D1264A"/>
    <w:rsid w:val="00D1292C"/>
    <w:rsid w:val="00D2023F"/>
    <w:rsid w:val="00D21BA1"/>
    <w:rsid w:val="00D23751"/>
    <w:rsid w:val="00D25A73"/>
    <w:rsid w:val="00D26673"/>
    <w:rsid w:val="00D33281"/>
    <w:rsid w:val="00D34A5F"/>
    <w:rsid w:val="00D370C0"/>
    <w:rsid w:val="00D40D09"/>
    <w:rsid w:val="00D410A2"/>
    <w:rsid w:val="00D41267"/>
    <w:rsid w:val="00D513A6"/>
    <w:rsid w:val="00D516DF"/>
    <w:rsid w:val="00D542B7"/>
    <w:rsid w:val="00D54F5F"/>
    <w:rsid w:val="00D554CE"/>
    <w:rsid w:val="00D55830"/>
    <w:rsid w:val="00D610AE"/>
    <w:rsid w:val="00D619AA"/>
    <w:rsid w:val="00D65EAA"/>
    <w:rsid w:val="00D701A3"/>
    <w:rsid w:val="00D7142E"/>
    <w:rsid w:val="00D728DE"/>
    <w:rsid w:val="00D83790"/>
    <w:rsid w:val="00D87D90"/>
    <w:rsid w:val="00DA018D"/>
    <w:rsid w:val="00DB0423"/>
    <w:rsid w:val="00DB17DB"/>
    <w:rsid w:val="00DB245C"/>
    <w:rsid w:val="00DB3ECD"/>
    <w:rsid w:val="00DB444B"/>
    <w:rsid w:val="00DB5BBE"/>
    <w:rsid w:val="00DB76A1"/>
    <w:rsid w:val="00DC1076"/>
    <w:rsid w:val="00DC14F2"/>
    <w:rsid w:val="00DC342D"/>
    <w:rsid w:val="00DC3F52"/>
    <w:rsid w:val="00DC4758"/>
    <w:rsid w:val="00DC5D28"/>
    <w:rsid w:val="00DC6572"/>
    <w:rsid w:val="00DC7252"/>
    <w:rsid w:val="00DD2769"/>
    <w:rsid w:val="00DD2FE6"/>
    <w:rsid w:val="00DD5F78"/>
    <w:rsid w:val="00DE01E2"/>
    <w:rsid w:val="00DE3D67"/>
    <w:rsid w:val="00DE4839"/>
    <w:rsid w:val="00DE6F9F"/>
    <w:rsid w:val="00DF0A74"/>
    <w:rsid w:val="00DF1171"/>
    <w:rsid w:val="00DF3C43"/>
    <w:rsid w:val="00DF5D3C"/>
    <w:rsid w:val="00DF7AA3"/>
    <w:rsid w:val="00E00415"/>
    <w:rsid w:val="00E049E7"/>
    <w:rsid w:val="00E0507A"/>
    <w:rsid w:val="00E11E29"/>
    <w:rsid w:val="00E14FB2"/>
    <w:rsid w:val="00E154ED"/>
    <w:rsid w:val="00E16405"/>
    <w:rsid w:val="00E20AB0"/>
    <w:rsid w:val="00E20D1F"/>
    <w:rsid w:val="00E245E7"/>
    <w:rsid w:val="00E25208"/>
    <w:rsid w:val="00E26087"/>
    <w:rsid w:val="00E2686B"/>
    <w:rsid w:val="00E2771A"/>
    <w:rsid w:val="00E30270"/>
    <w:rsid w:val="00E3099B"/>
    <w:rsid w:val="00E3236D"/>
    <w:rsid w:val="00E36BD0"/>
    <w:rsid w:val="00E41C84"/>
    <w:rsid w:val="00E4633E"/>
    <w:rsid w:val="00E51388"/>
    <w:rsid w:val="00E55C99"/>
    <w:rsid w:val="00E57179"/>
    <w:rsid w:val="00E573AD"/>
    <w:rsid w:val="00E576F3"/>
    <w:rsid w:val="00E61910"/>
    <w:rsid w:val="00E63188"/>
    <w:rsid w:val="00E63CF7"/>
    <w:rsid w:val="00E70EC0"/>
    <w:rsid w:val="00E72599"/>
    <w:rsid w:val="00E746A8"/>
    <w:rsid w:val="00E813D6"/>
    <w:rsid w:val="00E91AEC"/>
    <w:rsid w:val="00E92C72"/>
    <w:rsid w:val="00E9350E"/>
    <w:rsid w:val="00E954E0"/>
    <w:rsid w:val="00E972CE"/>
    <w:rsid w:val="00EA0237"/>
    <w:rsid w:val="00EA04FE"/>
    <w:rsid w:val="00EA192B"/>
    <w:rsid w:val="00EA1D0E"/>
    <w:rsid w:val="00EA361A"/>
    <w:rsid w:val="00EA649A"/>
    <w:rsid w:val="00EB1A06"/>
    <w:rsid w:val="00EB1AF3"/>
    <w:rsid w:val="00EB29FF"/>
    <w:rsid w:val="00EB355C"/>
    <w:rsid w:val="00EC13D6"/>
    <w:rsid w:val="00EC1912"/>
    <w:rsid w:val="00EC373E"/>
    <w:rsid w:val="00EC4C51"/>
    <w:rsid w:val="00EC59FD"/>
    <w:rsid w:val="00EC5FF7"/>
    <w:rsid w:val="00ED14FF"/>
    <w:rsid w:val="00ED23CB"/>
    <w:rsid w:val="00ED2BDE"/>
    <w:rsid w:val="00ED5106"/>
    <w:rsid w:val="00ED75A5"/>
    <w:rsid w:val="00EE1C11"/>
    <w:rsid w:val="00EE2BA6"/>
    <w:rsid w:val="00EE75F2"/>
    <w:rsid w:val="00EE7925"/>
    <w:rsid w:val="00EF3023"/>
    <w:rsid w:val="00EF537F"/>
    <w:rsid w:val="00EF67A3"/>
    <w:rsid w:val="00F01346"/>
    <w:rsid w:val="00F042B5"/>
    <w:rsid w:val="00F05238"/>
    <w:rsid w:val="00F05E3B"/>
    <w:rsid w:val="00F06EF8"/>
    <w:rsid w:val="00F1172A"/>
    <w:rsid w:val="00F154D8"/>
    <w:rsid w:val="00F17959"/>
    <w:rsid w:val="00F17D63"/>
    <w:rsid w:val="00F259D3"/>
    <w:rsid w:val="00F25CB1"/>
    <w:rsid w:val="00F25E9E"/>
    <w:rsid w:val="00F26725"/>
    <w:rsid w:val="00F272C8"/>
    <w:rsid w:val="00F27CC9"/>
    <w:rsid w:val="00F3486F"/>
    <w:rsid w:val="00F3624F"/>
    <w:rsid w:val="00F416BE"/>
    <w:rsid w:val="00F41E5D"/>
    <w:rsid w:val="00F424BF"/>
    <w:rsid w:val="00F426A6"/>
    <w:rsid w:val="00F43B86"/>
    <w:rsid w:val="00F4436E"/>
    <w:rsid w:val="00F465EF"/>
    <w:rsid w:val="00F46DE1"/>
    <w:rsid w:val="00F50161"/>
    <w:rsid w:val="00F52683"/>
    <w:rsid w:val="00F53D7B"/>
    <w:rsid w:val="00F55F52"/>
    <w:rsid w:val="00F562F8"/>
    <w:rsid w:val="00F571DA"/>
    <w:rsid w:val="00F61DB6"/>
    <w:rsid w:val="00F62BCD"/>
    <w:rsid w:val="00F64B04"/>
    <w:rsid w:val="00F65B2E"/>
    <w:rsid w:val="00F66AE5"/>
    <w:rsid w:val="00F67080"/>
    <w:rsid w:val="00F72C25"/>
    <w:rsid w:val="00F75B29"/>
    <w:rsid w:val="00F75DE4"/>
    <w:rsid w:val="00F77B0F"/>
    <w:rsid w:val="00F80E24"/>
    <w:rsid w:val="00F81CB3"/>
    <w:rsid w:val="00F863C4"/>
    <w:rsid w:val="00F8719B"/>
    <w:rsid w:val="00F878B6"/>
    <w:rsid w:val="00F90C35"/>
    <w:rsid w:val="00F9236C"/>
    <w:rsid w:val="00F95B87"/>
    <w:rsid w:val="00F97448"/>
    <w:rsid w:val="00FA0094"/>
    <w:rsid w:val="00FA0115"/>
    <w:rsid w:val="00FA2666"/>
    <w:rsid w:val="00FA638F"/>
    <w:rsid w:val="00FA7A19"/>
    <w:rsid w:val="00FA7B7D"/>
    <w:rsid w:val="00FB1D2A"/>
    <w:rsid w:val="00FB4B26"/>
    <w:rsid w:val="00FB598F"/>
    <w:rsid w:val="00FB6701"/>
    <w:rsid w:val="00FB6C27"/>
    <w:rsid w:val="00FC21F2"/>
    <w:rsid w:val="00FC457A"/>
    <w:rsid w:val="00FC5203"/>
    <w:rsid w:val="00FC5BC8"/>
    <w:rsid w:val="00FC5C10"/>
    <w:rsid w:val="00FC5DE6"/>
    <w:rsid w:val="00FD079E"/>
    <w:rsid w:val="00FD102F"/>
    <w:rsid w:val="00FD2263"/>
    <w:rsid w:val="00FE2740"/>
    <w:rsid w:val="00FE456A"/>
    <w:rsid w:val="00FE5192"/>
    <w:rsid w:val="00FE5B6A"/>
    <w:rsid w:val="00FF07AC"/>
    <w:rsid w:val="00FF0A90"/>
    <w:rsid w:val="00FF2819"/>
    <w:rsid w:val="00FF4C7A"/>
    <w:rsid w:val="00FF5872"/>
    <w:rsid w:val="00FF6846"/>
    <w:rsid w:val="00FF6915"/>
    <w:rsid w:val="0F066A81"/>
    <w:rsid w:val="25152735"/>
    <w:rsid w:val="5CA923C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1A79C7"/>
  <w15:docId w15:val="{2616BF9D-BE62-4353-9DFD-DF8DBD5E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Verdana" w:eastAsia="Verdana" w:hAnsi="Verdana" w:cs="Verdana"/>
      <w:sz w:val="22"/>
      <w:szCs w:val="22"/>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pPr>
      <w:keepNext/>
      <w:widowControl/>
      <w:autoSpaceDE/>
      <w:autoSpaceDN/>
      <w:outlineLvl w:val="1"/>
    </w:pPr>
    <w:rPr>
      <w:rFonts w:ascii="Times New Roman" w:eastAsia="Times New Roman" w:hAnsi="Times New Roman" w:cs="Times New Roman"/>
      <w:sz w:val="24"/>
      <w:szCs w:val="20"/>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ind w:left="100"/>
    </w:pPr>
    <w:rPr>
      <w:rFonts w:ascii="Carlito" w:eastAsia="Carlito" w:hAnsi="Carlito" w:cs="Carlito"/>
      <w:lang w:val="id"/>
    </w:rPr>
  </w:style>
  <w:style w:type="paragraph" w:styleId="Caption">
    <w:name w:val="caption"/>
    <w:basedOn w:val="Normal"/>
    <w:next w:val="Normal"/>
    <w:uiPriority w:val="35"/>
    <w:unhideWhenUsed/>
    <w:qFormat/>
    <w:pPr>
      <w:spacing w:after="200"/>
    </w:pPr>
    <w:rPr>
      <w:b/>
      <w:bCs/>
      <w:color w:val="4F81BD" w:themeColor="accent1"/>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pPr>
      <w:widowControl w:val="0"/>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style>
  <w:style w:type="character" w:customStyle="1" w:styleId="HeaderChar">
    <w:name w:val="Header Char"/>
    <w:basedOn w:val="DefaultParagraphFont"/>
    <w:link w:val="Header"/>
    <w:uiPriority w:val="99"/>
    <w:qFormat/>
    <w:rPr>
      <w:rFonts w:ascii="Verdana" w:eastAsia="Verdana" w:hAnsi="Verdana" w:cs="Verdana"/>
      <w:lang w:val="en-US"/>
    </w:rPr>
  </w:style>
  <w:style w:type="character" w:customStyle="1" w:styleId="FooterChar">
    <w:name w:val="Footer Char"/>
    <w:basedOn w:val="DefaultParagraphFont"/>
    <w:link w:val="Footer"/>
    <w:uiPriority w:val="99"/>
    <w:qFormat/>
    <w:rPr>
      <w:rFonts w:ascii="Verdana" w:eastAsia="Verdana" w:hAnsi="Verdana" w:cs="Verdana"/>
      <w:lang w:val="en-US"/>
    </w:rPr>
  </w:style>
  <w:style w:type="paragraph" w:styleId="NoSpacing">
    <w:name w:val="No Spacing"/>
    <w:uiPriority w:val="1"/>
    <w:qFormat/>
    <w:rPr>
      <w:sz w:val="22"/>
      <w:szCs w:val="22"/>
      <w:lang w:val="en-US" w:eastAsia="en-US"/>
    </w:rPr>
  </w:style>
  <w:style w:type="character" w:customStyle="1" w:styleId="BodyTextChar">
    <w:name w:val="Body Text Char"/>
    <w:basedOn w:val="DefaultParagraphFont"/>
    <w:link w:val="BodyText"/>
    <w:uiPriority w:val="1"/>
    <w:qFormat/>
    <w:rPr>
      <w:rFonts w:ascii="Carlito" w:eastAsia="Carlito" w:hAnsi="Carlito" w:cs="Carlito"/>
      <w:lang w:val="id"/>
    </w:rPr>
  </w:style>
  <w:style w:type="paragraph" w:customStyle="1" w:styleId="TableParagraph">
    <w:name w:val="Table Paragraph"/>
    <w:basedOn w:val="Normal"/>
    <w:uiPriority w:val="1"/>
    <w:qFormat/>
    <w:rPr>
      <w:rFonts w:ascii="Carlito" w:eastAsia="Carlito" w:hAnsi="Carlito" w:cs="Carlito"/>
      <w:lang w:val="id"/>
    </w:rPr>
  </w:style>
  <w:style w:type="character" w:customStyle="1" w:styleId="Heading2Char">
    <w:name w:val="Heading 2 Char"/>
    <w:basedOn w:val="DefaultParagraphFont"/>
    <w:link w:val="Heading2"/>
    <w:qFormat/>
    <w:rPr>
      <w:rFonts w:ascii="Times New Roman" w:eastAsia="Times New Roman" w:hAnsi="Times New Roman" w:cs="Times New Roman"/>
      <w:sz w:val="24"/>
      <w:szCs w:val="20"/>
      <w:lang w:val="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lang w:val="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pt.alvinbhaktimandiri@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7DC3C39-481E-474D-AE4A-E228FA88610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5013</TotalTime>
  <Pages>6</Pages>
  <Words>1901</Words>
  <Characters>10838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lastModifiedBy>Asus TUF</cp:lastModifiedBy>
  <cp:revision>449</cp:revision>
  <cp:lastPrinted>2025-10-18T04:52:00Z</cp:lastPrinted>
  <dcterms:created xsi:type="dcterms:W3CDTF">2024-12-17T10:17:00Z</dcterms:created>
  <dcterms:modified xsi:type="dcterms:W3CDTF">2025-10-30T02:03:00Z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E459752013834229814A7183F1E98A60_13</vt:lpwstr>
  </property>
</Properties>
</file>